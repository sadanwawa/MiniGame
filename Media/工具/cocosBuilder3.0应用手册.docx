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2E57A03" w14:textId="77777777" w:rsidR="008F5737" w:rsidRDefault="008F5737" w:rsidP="008F5737">
      <w:pPr>
        <w:widowControl/>
        <w:autoSpaceDE w:val="0"/>
        <w:autoSpaceDN w:val="0"/>
        <w:adjustRightInd w:val="0"/>
        <w:spacing w:after="300" w:line="520" w:lineRule="atLeast"/>
        <w:jc w:val="left"/>
        <w:rPr>
          <w:rFonts w:ascii="Lucida Grande" w:hAnsi="Lucida Grande" w:cs="Lucida Grande"/>
          <w:b/>
          <w:bCs/>
          <w:color w:val="425EA3"/>
          <w:kern w:val="0"/>
          <w:sz w:val="44"/>
          <w:szCs w:val="44"/>
        </w:rPr>
      </w:pPr>
      <w:r>
        <w:rPr>
          <w:rFonts w:ascii="Lucida Grande" w:hAnsi="Lucida Grande" w:cs="Lucida Grande" w:hint="eastAsia"/>
          <w:b/>
          <w:bCs/>
          <w:color w:val="425EA3"/>
          <w:kern w:val="0"/>
          <w:sz w:val="44"/>
          <w:szCs w:val="44"/>
        </w:rPr>
        <w:t>1.</w:t>
      </w:r>
      <w:r>
        <w:rPr>
          <w:rFonts w:ascii="Lucida Grande" w:hAnsi="Lucida Grande" w:cs="Lucida Grande"/>
          <w:b/>
          <w:bCs/>
          <w:color w:val="425EA3"/>
          <w:kern w:val="0"/>
          <w:sz w:val="44"/>
          <w:szCs w:val="44"/>
        </w:rPr>
        <w:t>Getting Started with CocosBuilder 3</w:t>
      </w:r>
    </w:p>
    <w:p w14:paraId="6886AA17" w14:textId="77777777" w:rsidR="008F5737" w:rsidRDefault="008F5737" w:rsidP="008F5737">
      <w:pPr>
        <w:widowControl/>
        <w:autoSpaceDE w:val="0"/>
        <w:autoSpaceDN w:val="0"/>
        <w:adjustRightInd w:val="0"/>
        <w:spacing w:after="200" w:line="400" w:lineRule="atLeast"/>
        <w:jc w:val="left"/>
        <w:rPr>
          <w:rFonts w:ascii="Lucida Grande" w:hAnsi="Lucida Grande" w:cs="Lucida Grande"/>
          <w:kern w:val="0"/>
        </w:rPr>
      </w:pPr>
      <w:r>
        <w:rPr>
          <w:rFonts w:ascii="Lucida Grande" w:hAnsi="Lucida Grande" w:cs="Lucida Grande"/>
          <w:kern w:val="0"/>
        </w:rPr>
        <w:t xml:space="preserve">Thank you for downloading CocosBuilder 3! CocosBuilder is a great, free (MIT license) tool for creating interfaces, animations, scenes, level maps, </w:t>
      </w:r>
      <w:proofErr w:type="gramStart"/>
      <w:r>
        <w:rPr>
          <w:rFonts w:ascii="Lucida Grande" w:hAnsi="Lucida Grande" w:cs="Lucida Grande"/>
          <w:kern w:val="0"/>
        </w:rPr>
        <w:t>particle</w:t>
      </w:r>
      <w:proofErr w:type="gramEnd"/>
      <w:r>
        <w:rPr>
          <w:rFonts w:ascii="Lucida Grande" w:hAnsi="Lucida Grande" w:cs="Lucida Grande"/>
          <w:kern w:val="0"/>
        </w:rPr>
        <w:t xml:space="preserve"> systems or just about anything you can imagine. You can use CocosBuilder together with Cocos2d for JavaScript, which will run on HTML5, iOS and Android, cocos2d-iphone or cocos2d-x.</w:t>
      </w:r>
    </w:p>
    <w:p w14:paraId="11382EDE" w14:textId="77777777" w:rsidR="008F5737" w:rsidRDefault="008F5737" w:rsidP="008F5737">
      <w:pPr>
        <w:widowControl/>
        <w:autoSpaceDE w:val="0"/>
        <w:autoSpaceDN w:val="0"/>
        <w:adjustRightInd w:val="0"/>
        <w:spacing w:after="200" w:line="400" w:lineRule="atLeast"/>
        <w:jc w:val="left"/>
        <w:rPr>
          <w:rFonts w:ascii="Lucida Grande" w:hAnsi="Lucida Grande" w:cs="Lucida Grande"/>
          <w:kern w:val="0"/>
        </w:rPr>
      </w:pPr>
      <w:r>
        <w:rPr>
          <w:rFonts w:ascii="Lucida Grande" w:hAnsi="Lucida Grande" w:cs="Lucida Grande"/>
          <w:b/>
          <w:bCs/>
          <w:kern w:val="0"/>
        </w:rPr>
        <w:t>You can get back to this guide at anytime by selecting CocosBuilder Documentation from the Help menu.</w:t>
      </w:r>
    </w:p>
    <w:p w14:paraId="336AAD73" w14:textId="77777777" w:rsidR="008F5737" w:rsidRDefault="008F5737" w:rsidP="008F5737">
      <w:pPr>
        <w:widowControl/>
        <w:autoSpaceDE w:val="0"/>
        <w:autoSpaceDN w:val="0"/>
        <w:adjustRightInd w:val="0"/>
        <w:spacing w:after="200" w:line="400" w:lineRule="atLeast"/>
        <w:jc w:val="left"/>
        <w:rPr>
          <w:rFonts w:ascii="Lucida Grande" w:hAnsi="Lucida Grande" w:cs="Lucida Grande"/>
          <w:kern w:val="0"/>
        </w:rPr>
      </w:pPr>
      <w:r>
        <w:rPr>
          <w:rFonts w:ascii="Lucida Grande" w:hAnsi="Lucida Grande" w:cs="Lucida Grande"/>
          <w:noProof/>
          <w:kern w:val="0"/>
        </w:rPr>
        <w:drawing>
          <wp:inline distT="0" distB="0" distL="0" distR="0" wp14:anchorId="10602BD0" wp14:editId="547D8F0C">
            <wp:extent cx="5853566" cy="3112022"/>
            <wp:effectExtent l="0" t="0" r="0" b="1270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854581" cy="3112562"/>
                    </a:xfrm>
                    <a:prstGeom prst="rect">
                      <a:avLst/>
                    </a:prstGeom>
                    <a:noFill/>
                    <a:ln>
                      <a:noFill/>
                    </a:ln>
                  </pic:spPr>
                </pic:pic>
              </a:graphicData>
            </a:graphic>
          </wp:inline>
        </w:drawing>
      </w:r>
    </w:p>
    <w:p w14:paraId="1E8CF477" w14:textId="77777777" w:rsidR="008F5737" w:rsidRDefault="008F5737" w:rsidP="008F5737">
      <w:pPr>
        <w:widowControl/>
        <w:autoSpaceDE w:val="0"/>
        <w:autoSpaceDN w:val="0"/>
        <w:adjustRightInd w:val="0"/>
        <w:spacing w:after="300" w:line="480" w:lineRule="atLeast"/>
        <w:jc w:val="left"/>
        <w:rPr>
          <w:rFonts w:ascii="Lucida Grande" w:hAnsi="Lucida Grande" w:cs="Lucida Grande"/>
          <w:color w:val="425EA3"/>
          <w:kern w:val="0"/>
          <w:sz w:val="40"/>
          <w:szCs w:val="40"/>
        </w:rPr>
      </w:pPr>
      <w:r>
        <w:rPr>
          <w:rFonts w:ascii="Lucida Grande" w:hAnsi="Lucida Grande" w:cs="Lucida Grande"/>
          <w:color w:val="425EA3"/>
          <w:kern w:val="0"/>
          <w:sz w:val="40"/>
          <w:szCs w:val="40"/>
        </w:rPr>
        <w:t>CocosPlayer and Cocos2d for JavaScript</w:t>
      </w:r>
    </w:p>
    <w:p w14:paraId="208B2AFC" w14:textId="77777777" w:rsidR="008F5737" w:rsidRDefault="008F5737" w:rsidP="008F5737">
      <w:pPr>
        <w:widowControl/>
        <w:autoSpaceDE w:val="0"/>
        <w:autoSpaceDN w:val="0"/>
        <w:adjustRightInd w:val="0"/>
        <w:spacing w:after="200" w:line="400" w:lineRule="atLeast"/>
        <w:jc w:val="left"/>
        <w:rPr>
          <w:rFonts w:ascii="Lucida Grande" w:hAnsi="Lucida Grande" w:cs="Lucida Grande"/>
          <w:kern w:val="0"/>
        </w:rPr>
      </w:pPr>
      <w:r>
        <w:rPr>
          <w:rFonts w:ascii="Lucida Grande" w:hAnsi="Lucida Grande" w:cs="Lucida Grande"/>
          <w:kern w:val="0"/>
        </w:rPr>
        <w:t xml:space="preserve">The easiest way to use CocosBuilder is together with Cocos2d for JavaScript. Download the CocosBuilder source </w:t>
      </w:r>
      <w:proofErr w:type="gramStart"/>
      <w:r>
        <w:rPr>
          <w:rFonts w:ascii="Lucida Grande" w:hAnsi="Lucida Grande" w:cs="Lucida Grande"/>
          <w:kern w:val="0"/>
        </w:rPr>
        <w:t>code which</w:t>
      </w:r>
      <w:proofErr w:type="gramEnd"/>
      <w:r>
        <w:rPr>
          <w:rFonts w:ascii="Lucida Grande" w:hAnsi="Lucida Grande" w:cs="Lucida Grande"/>
          <w:kern w:val="0"/>
        </w:rPr>
        <w:t xml:space="preserve"> includes the CocosPlayer project. Run CocosPlayer on either your device or in Simulator. CocosBuilder will automatically pair with CocosPlayer if they are running on the same wifi network. If more than one computer on the same network are running CocosBuilder, use codes to pair the devices with CocosBuilder.</w:t>
      </w:r>
    </w:p>
    <w:p w14:paraId="15FCD067" w14:textId="77777777" w:rsidR="008F5737" w:rsidRDefault="008F5737" w:rsidP="008F5737">
      <w:pPr>
        <w:widowControl/>
        <w:autoSpaceDE w:val="0"/>
        <w:autoSpaceDN w:val="0"/>
        <w:adjustRightInd w:val="0"/>
        <w:spacing w:after="200" w:line="400" w:lineRule="atLeast"/>
        <w:jc w:val="left"/>
        <w:rPr>
          <w:rFonts w:ascii="Lucida Grande" w:hAnsi="Lucida Grande" w:cs="Lucida Grande"/>
          <w:kern w:val="0"/>
        </w:rPr>
      </w:pPr>
      <w:r>
        <w:rPr>
          <w:rFonts w:ascii="Lucida Grande" w:hAnsi="Lucida Grande" w:cs="Lucida Grande"/>
          <w:kern w:val="0"/>
        </w:rPr>
        <w:lastRenderedPageBreak/>
        <w:t>Good examples to get started with CocosBuilder and Cocos2d for JavaScript are the CocosDragonJS project and CrystalCraze. You will also find the API documentation for Cocos2d for JavaScript in the Help menu.</w:t>
      </w:r>
    </w:p>
    <w:p w14:paraId="1ED3C481" w14:textId="77777777" w:rsidR="008F5737" w:rsidRDefault="008F5737" w:rsidP="008F5737">
      <w:pPr>
        <w:widowControl/>
        <w:autoSpaceDE w:val="0"/>
        <w:autoSpaceDN w:val="0"/>
        <w:adjustRightInd w:val="0"/>
        <w:spacing w:after="300" w:line="480" w:lineRule="atLeast"/>
        <w:jc w:val="left"/>
        <w:rPr>
          <w:rFonts w:ascii="Lucida Grande" w:hAnsi="Lucida Grande" w:cs="Lucida Grande"/>
          <w:color w:val="425EA3"/>
          <w:kern w:val="0"/>
          <w:sz w:val="40"/>
          <w:szCs w:val="40"/>
        </w:rPr>
      </w:pPr>
      <w:r>
        <w:rPr>
          <w:rFonts w:ascii="Lucida Grande" w:hAnsi="Lucida Grande" w:cs="Lucida Grande"/>
          <w:color w:val="425EA3"/>
          <w:kern w:val="0"/>
          <w:sz w:val="40"/>
          <w:szCs w:val="40"/>
        </w:rPr>
        <w:t>Get Cocos2d and CCBReader</w:t>
      </w:r>
    </w:p>
    <w:p w14:paraId="3D264E79" w14:textId="77777777" w:rsidR="008F5737" w:rsidRDefault="008F5737" w:rsidP="008F5737">
      <w:pPr>
        <w:widowControl/>
        <w:autoSpaceDE w:val="0"/>
        <w:autoSpaceDN w:val="0"/>
        <w:adjustRightInd w:val="0"/>
        <w:spacing w:after="200" w:line="400" w:lineRule="atLeast"/>
        <w:jc w:val="left"/>
        <w:rPr>
          <w:rFonts w:ascii="Lucida Grande" w:hAnsi="Lucida Grande" w:cs="Lucida Grande"/>
          <w:kern w:val="0"/>
        </w:rPr>
      </w:pPr>
      <w:r>
        <w:rPr>
          <w:rFonts w:ascii="Lucida Grande" w:hAnsi="Lucida Grande" w:cs="Lucida Grande"/>
          <w:kern w:val="0"/>
        </w:rPr>
        <w:t xml:space="preserve">To use CocosBuilder with cocos2d-iphone or cocos2d-x you will need to download the CCBReader. CCBReader is a set of classes that parses the files that CocosBuilder exports and builds your cocos2d node graphs for you. It will also handle any animations that you create. </w:t>
      </w:r>
      <w:hyperlink r:id="rId7" w:history="1">
        <w:r>
          <w:rPr>
            <w:rFonts w:ascii="Lucida Grande" w:hAnsi="Lucida Grande" w:cs="Lucida Grande"/>
            <w:color w:val="425EA3"/>
            <w:kern w:val="0"/>
            <w:u w:val="single" w:color="425EA3"/>
          </w:rPr>
          <w:t>Download the CCBReader and examples</w:t>
        </w:r>
      </w:hyperlink>
      <w:r>
        <w:rPr>
          <w:rFonts w:ascii="Lucida Grande" w:hAnsi="Lucida Grande" w:cs="Lucida Grande"/>
          <w:kern w:val="0"/>
        </w:rPr>
        <w:t xml:space="preserve"> compatible with this version of CocosBuilder.</w:t>
      </w:r>
    </w:p>
    <w:p w14:paraId="019D47FC" w14:textId="77777777" w:rsidR="008F5737" w:rsidRDefault="008F5737" w:rsidP="008F5737">
      <w:pPr>
        <w:widowControl/>
        <w:autoSpaceDE w:val="0"/>
        <w:autoSpaceDN w:val="0"/>
        <w:adjustRightInd w:val="0"/>
        <w:spacing w:after="200" w:line="400" w:lineRule="atLeast"/>
        <w:jc w:val="left"/>
        <w:rPr>
          <w:rFonts w:ascii="Lucida Grande" w:hAnsi="Lucida Grande" w:cs="Lucida Grande"/>
          <w:kern w:val="0"/>
        </w:rPr>
      </w:pPr>
      <w:r>
        <w:rPr>
          <w:rFonts w:ascii="Lucida Grande" w:hAnsi="Lucida Grande" w:cs="Lucida Grande"/>
          <w:kern w:val="0"/>
        </w:rPr>
        <w:t xml:space="preserve">A good way to learn how to use CocosBuilder together with cocos2d is to checkout and read the </w:t>
      </w:r>
      <w:proofErr w:type="gramStart"/>
      <w:r>
        <w:rPr>
          <w:rFonts w:ascii="Lucida Grande" w:hAnsi="Lucida Grande" w:cs="Lucida Grande"/>
          <w:kern w:val="0"/>
        </w:rPr>
        <w:t>examples,</w:t>
      </w:r>
      <w:proofErr w:type="gramEnd"/>
      <w:r>
        <w:rPr>
          <w:rFonts w:ascii="Lucida Grande" w:hAnsi="Lucida Grande" w:cs="Lucida Grande"/>
          <w:kern w:val="0"/>
        </w:rPr>
        <w:t xml:space="preserve"> they are very well commented and easy to understand. Start by opening the CocosBuilderExample.ccbproj file located in /CocosBuilderExample/Resources with CocosBuilder. Then open the CocosBuilderExample.xcodeproj with Xcode.</w:t>
      </w:r>
    </w:p>
    <w:p w14:paraId="09DF41BA" w14:textId="77777777" w:rsidR="008F5737" w:rsidRDefault="008F5737" w:rsidP="008F5737">
      <w:pPr>
        <w:widowControl/>
        <w:autoSpaceDE w:val="0"/>
        <w:autoSpaceDN w:val="0"/>
        <w:adjustRightInd w:val="0"/>
        <w:spacing w:after="300" w:line="480" w:lineRule="atLeast"/>
        <w:jc w:val="left"/>
        <w:rPr>
          <w:rFonts w:ascii="Lucida Grande" w:hAnsi="Lucida Grande" w:cs="Lucida Grande"/>
          <w:color w:val="425EA3"/>
          <w:kern w:val="0"/>
          <w:sz w:val="40"/>
          <w:szCs w:val="40"/>
        </w:rPr>
      </w:pPr>
      <w:r>
        <w:rPr>
          <w:rFonts w:ascii="Lucida Grande" w:hAnsi="Lucida Grande" w:cs="Lucida Grande"/>
          <w:color w:val="425EA3"/>
          <w:kern w:val="0"/>
          <w:sz w:val="40"/>
          <w:szCs w:val="40"/>
        </w:rPr>
        <w:t>Tutorials</w:t>
      </w:r>
    </w:p>
    <w:p w14:paraId="54E9325E" w14:textId="77777777" w:rsidR="0081658C" w:rsidRDefault="008F5737" w:rsidP="008F5737">
      <w:pPr>
        <w:rPr>
          <w:rFonts w:ascii="Lucida Grande" w:hAnsi="Lucida Grande" w:cs="Lucida Grande" w:hint="eastAsia"/>
          <w:kern w:val="0"/>
        </w:rPr>
      </w:pPr>
      <w:r>
        <w:rPr>
          <w:rFonts w:ascii="Lucida Grande" w:hAnsi="Lucida Grande" w:cs="Lucida Grande"/>
          <w:kern w:val="0"/>
        </w:rPr>
        <w:t xml:space="preserve">Links to tutorials for how to use CocosBuilder will be posted on the </w:t>
      </w:r>
      <w:hyperlink r:id="rId8" w:history="1">
        <w:r>
          <w:rPr>
            <w:rFonts w:ascii="Lucida Grande" w:hAnsi="Lucida Grande" w:cs="Lucida Grande"/>
            <w:color w:val="425EA3"/>
            <w:kern w:val="0"/>
            <w:u w:val="single" w:color="425EA3"/>
          </w:rPr>
          <w:t>CocosBuilder website</w:t>
        </w:r>
      </w:hyperlink>
      <w:r>
        <w:rPr>
          <w:rFonts w:ascii="Lucida Grande" w:hAnsi="Lucida Grande" w:cs="Lucida Grande"/>
          <w:kern w:val="0"/>
        </w:rPr>
        <w:t>. At the site you will also find the latest news and other useful information.</w:t>
      </w:r>
    </w:p>
    <w:p w14:paraId="113E3587" w14:textId="77777777" w:rsidR="008F5737" w:rsidRDefault="008F5737" w:rsidP="008F5737">
      <w:pPr>
        <w:rPr>
          <w:rFonts w:ascii="Lucida Grande" w:hAnsi="Lucida Grande" w:cs="Lucida Grande" w:hint="eastAsia"/>
          <w:kern w:val="0"/>
        </w:rPr>
      </w:pPr>
    </w:p>
    <w:p w14:paraId="1A983118" w14:textId="77777777" w:rsidR="008F5737" w:rsidRDefault="008F5737" w:rsidP="008F5737">
      <w:pPr>
        <w:rPr>
          <w:rFonts w:ascii="Lucida Grande" w:hAnsi="Lucida Grande" w:cs="Lucida Grande" w:hint="eastAsia"/>
          <w:kern w:val="0"/>
        </w:rPr>
      </w:pPr>
    </w:p>
    <w:p w14:paraId="5BA03045" w14:textId="77777777" w:rsidR="008F5737" w:rsidRDefault="008F5737" w:rsidP="008F5737">
      <w:pPr>
        <w:rPr>
          <w:rFonts w:ascii="Lucida Grande" w:hAnsi="Lucida Grande" w:cs="Lucida Grande" w:hint="eastAsia"/>
          <w:kern w:val="0"/>
        </w:rPr>
      </w:pPr>
    </w:p>
    <w:p w14:paraId="2B68BD01" w14:textId="77777777" w:rsidR="008F5737" w:rsidRDefault="008F5737" w:rsidP="008F5737">
      <w:pPr>
        <w:widowControl/>
        <w:autoSpaceDE w:val="0"/>
        <w:autoSpaceDN w:val="0"/>
        <w:adjustRightInd w:val="0"/>
        <w:spacing w:after="300" w:line="520" w:lineRule="atLeast"/>
        <w:jc w:val="left"/>
        <w:rPr>
          <w:rFonts w:ascii="Lucida Grande" w:hAnsi="Lucida Grande" w:cs="Lucida Grande"/>
          <w:b/>
          <w:bCs/>
          <w:color w:val="425EA3"/>
          <w:kern w:val="0"/>
          <w:sz w:val="44"/>
          <w:szCs w:val="44"/>
        </w:rPr>
      </w:pPr>
      <w:r>
        <w:rPr>
          <w:rFonts w:ascii="Lucida Grande" w:hAnsi="Lucida Grande" w:cs="Lucida Grande" w:hint="eastAsia"/>
          <w:b/>
          <w:bCs/>
          <w:color w:val="425EA3"/>
          <w:kern w:val="0"/>
          <w:sz w:val="44"/>
          <w:szCs w:val="44"/>
        </w:rPr>
        <w:t>2.</w:t>
      </w:r>
      <w:r>
        <w:rPr>
          <w:rFonts w:ascii="Lucida Grande" w:hAnsi="Lucida Grande" w:cs="Lucida Grande"/>
          <w:b/>
          <w:bCs/>
          <w:color w:val="425EA3"/>
          <w:kern w:val="0"/>
          <w:sz w:val="44"/>
          <w:szCs w:val="44"/>
        </w:rPr>
        <w:t>Setting up a New Project</w:t>
      </w:r>
    </w:p>
    <w:p w14:paraId="6C27A574" w14:textId="77777777" w:rsidR="008F5737" w:rsidRDefault="008F5737" w:rsidP="008F5737">
      <w:pPr>
        <w:widowControl/>
        <w:autoSpaceDE w:val="0"/>
        <w:autoSpaceDN w:val="0"/>
        <w:adjustRightInd w:val="0"/>
        <w:spacing w:after="200" w:line="400" w:lineRule="atLeast"/>
        <w:jc w:val="left"/>
        <w:rPr>
          <w:rFonts w:ascii="Lucida Grande" w:hAnsi="Lucida Grande" w:cs="Lucida Grande"/>
          <w:kern w:val="0"/>
        </w:rPr>
      </w:pPr>
      <w:r>
        <w:rPr>
          <w:rFonts w:ascii="Lucida Grande" w:hAnsi="Lucida Grande" w:cs="Lucida Grande"/>
          <w:kern w:val="0"/>
        </w:rPr>
        <w:t>This section will guide you through the process of setting up a new project with CocosBuilder. The process is slightly different depending on if you will be using Cocos2d for JavaScript, cocos2d-iphone or cocos2d-x.</w:t>
      </w:r>
    </w:p>
    <w:p w14:paraId="48034807" w14:textId="77777777" w:rsidR="008F5737" w:rsidRDefault="008F5737" w:rsidP="008F5737">
      <w:pPr>
        <w:widowControl/>
        <w:autoSpaceDE w:val="0"/>
        <w:autoSpaceDN w:val="0"/>
        <w:adjustRightInd w:val="0"/>
        <w:spacing w:after="300" w:line="480" w:lineRule="atLeast"/>
        <w:jc w:val="left"/>
        <w:rPr>
          <w:rFonts w:ascii="Lucida Grande" w:hAnsi="Lucida Grande" w:cs="Lucida Grande"/>
          <w:color w:val="425EA3"/>
          <w:kern w:val="0"/>
          <w:sz w:val="40"/>
          <w:szCs w:val="40"/>
        </w:rPr>
      </w:pPr>
      <w:r>
        <w:rPr>
          <w:rFonts w:ascii="Lucida Grande" w:hAnsi="Lucida Grande" w:cs="Lucida Grande"/>
          <w:color w:val="425EA3"/>
          <w:kern w:val="0"/>
          <w:sz w:val="40"/>
          <w:szCs w:val="40"/>
        </w:rPr>
        <w:t>Creating a Project for Cocos2d for JavaScript</w:t>
      </w:r>
    </w:p>
    <w:p w14:paraId="40EF1C2B" w14:textId="77777777" w:rsidR="008F5737" w:rsidRDefault="008F5737" w:rsidP="008F5737">
      <w:pPr>
        <w:widowControl/>
        <w:autoSpaceDE w:val="0"/>
        <w:autoSpaceDN w:val="0"/>
        <w:adjustRightInd w:val="0"/>
        <w:spacing w:after="200" w:line="400" w:lineRule="atLeast"/>
        <w:jc w:val="left"/>
        <w:rPr>
          <w:rFonts w:ascii="Lucida Grande" w:hAnsi="Lucida Grande" w:cs="Lucida Grande"/>
          <w:kern w:val="0"/>
        </w:rPr>
      </w:pPr>
      <w:r>
        <w:rPr>
          <w:rFonts w:ascii="Lucida Grande" w:hAnsi="Lucida Grande" w:cs="Lucida Grande"/>
          <w:kern w:val="0"/>
        </w:rPr>
        <w:t>To start a new Cocos2d for JavaScript project, simply select New Project… from the File menu. Choose a name for your project and save it. Your new project will be setup with an example MainScene.ccb file and MainScene.js script file. To try it out, either run it in CocosPlayer by selecting Run in CocosPlayer from the File menu or publishing it by selecting Publish. If you publish the files you can test it in your browser by double clicking the index.html file in the Published-HTML5 directory.</w:t>
      </w:r>
    </w:p>
    <w:p w14:paraId="30187F7B" w14:textId="77777777" w:rsidR="008F5737" w:rsidRDefault="008F5737" w:rsidP="008F5737">
      <w:pPr>
        <w:widowControl/>
        <w:autoSpaceDE w:val="0"/>
        <w:autoSpaceDN w:val="0"/>
        <w:adjustRightInd w:val="0"/>
        <w:spacing w:after="300" w:line="480" w:lineRule="atLeast"/>
        <w:jc w:val="left"/>
        <w:rPr>
          <w:rFonts w:ascii="Lucida Grande" w:hAnsi="Lucida Grande" w:cs="Lucida Grande"/>
          <w:color w:val="425EA3"/>
          <w:kern w:val="0"/>
          <w:sz w:val="40"/>
          <w:szCs w:val="40"/>
        </w:rPr>
      </w:pPr>
      <w:r>
        <w:rPr>
          <w:rFonts w:ascii="Lucida Grande" w:hAnsi="Lucida Grande" w:cs="Lucida Grande"/>
          <w:color w:val="425EA3"/>
          <w:kern w:val="0"/>
          <w:sz w:val="40"/>
          <w:szCs w:val="40"/>
        </w:rPr>
        <w:t>Creating a Project for cocos2d-iphone</w:t>
      </w:r>
    </w:p>
    <w:p w14:paraId="36DF4DB4" w14:textId="77777777" w:rsidR="008F5737" w:rsidRDefault="008F5737" w:rsidP="008F5737">
      <w:pPr>
        <w:widowControl/>
        <w:autoSpaceDE w:val="0"/>
        <w:autoSpaceDN w:val="0"/>
        <w:adjustRightInd w:val="0"/>
        <w:spacing w:after="200" w:line="400" w:lineRule="atLeast"/>
        <w:jc w:val="left"/>
        <w:rPr>
          <w:rFonts w:ascii="Lucida Grande" w:hAnsi="Lucida Grande" w:cs="Lucida Grande"/>
          <w:kern w:val="0"/>
        </w:rPr>
      </w:pPr>
      <w:r>
        <w:rPr>
          <w:rFonts w:ascii="Lucida Grande" w:hAnsi="Lucida Grande" w:cs="Lucida Grande"/>
          <w:kern w:val="0"/>
        </w:rPr>
        <w:t>It's best to setup your Xcode project before creating your CocosBuilder project. Make sure that the cocos2d templates are installed and create a new cocos2d-iphone project in Xcode (if you do not already have a project you want to use with CocosBuilder).</w:t>
      </w:r>
    </w:p>
    <w:p w14:paraId="2FB4B8D3" w14:textId="77777777" w:rsidR="008F5737" w:rsidRDefault="008F5737" w:rsidP="008F5737">
      <w:pPr>
        <w:widowControl/>
        <w:autoSpaceDE w:val="0"/>
        <w:autoSpaceDN w:val="0"/>
        <w:adjustRightInd w:val="0"/>
        <w:spacing w:after="200" w:line="400" w:lineRule="atLeast"/>
        <w:jc w:val="left"/>
        <w:rPr>
          <w:rFonts w:ascii="Lucida Grande" w:hAnsi="Lucida Grande" w:cs="Lucida Grande"/>
          <w:kern w:val="0"/>
        </w:rPr>
      </w:pPr>
      <w:r>
        <w:rPr>
          <w:rFonts w:ascii="Lucida Grande" w:hAnsi="Lucida Grande" w:cs="Lucida Grande"/>
          <w:kern w:val="0"/>
        </w:rPr>
        <w:t>Once you have the Xcode project set up, create your CocosBuilder project. Select New Project… from the File menu. Save the CocosBuilder project in the Xcode project's Resources directory.</w:t>
      </w:r>
    </w:p>
    <w:p w14:paraId="4323469A" w14:textId="77777777" w:rsidR="008F5737" w:rsidRDefault="008F5737" w:rsidP="008F5737">
      <w:pPr>
        <w:widowControl/>
        <w:autoSpaceDE w:val="0"/>
        <w:autoSpaceDN w:val="0"/>
        <w:adjustRightInd w:val="0"/>
        <w:spacing w:after="200" w:line="400" w:lineRule="atLeast"/>
        <w:jc w:val="left"/>
        <w:rPr>
          <w:rFonts w:ascii="Lucida Grande" w:hAnsi="Lucida Grande" w:cs="Lucida Grande"/>
          <w:kern w:val="0"/>
        </w:rPr>
      </w:pPr>
      <w:r>
        <w:rPr>
          <w:rFonts w:ascii="Lucida Grande" w:hAnsi="Lucida Grande" w:cs="Lucida Grande"/>
          <w:kern w:val="0"/>
        </w:rPr>
        <w:t>All images and sprite sheets you put in the Resources directory will now show up automatically in CocosBuilder's project view on the left side of the main window, but remember that you will need to add them to your Xcode project if you want to use them in the compiled version of your app.</w:t>
      </w:r>
    </w:p>
    <w:p w14:paraId="3B585484" w14:textId="77777777" w:rsidR="008F5737" w:rsidRDefault="008F5737" w:rsidP="008F5737">
      <w:pPr>
        <w:widowControl/>
        <w:autoSpaceDE w:val="0"/>
        <w:autoSpaceDN w:val="0"/>
        <w:adjustRightInd w:val="0"/>
        <w:spacing w:after="200" w:line="400" w:lineRule="atLeast"/>
        <w:jc w:val="left"/>
        <w:rPr>
          <w:rFonts w:ascii="Lucida Grande" w:hAnsi="Lucida Grande" w:cs="Lucida Grande"/>
          <w:kern w:val="0"/>
        </w:rPr>
      </w:pPr>
      <w:r>
        <w:rPr>
          <w:rFonts w:ascii="Lucida Grande" w:hAnsi="Lucida Grande" w:cs="Lucida Grande"/>
          <w:kern w:val="0"/>
        </w:rPr>
        <w:t xml:space="preserve">Now update the settings of your project. Choose Project </w:t>
      </w:r>
      <w:proofErr w:type="gramStart"/>
      <w:r>
        <w:rPr>
          <w:rFonts w:ascii="Lucida Grande" w:hAnsi="Lucida Grande" w:cs="Lucida Grande"/>
          <w:kern w:val="0"/>
        </w:rPr>
        <w:t>Settings…,</w:t>
      </w:r>
      <w:proofErr w:type="gramEnd"/>
      <w:r>
        <w:rPr>
          <w:rFonts w:ascii="Lucida Grande" w:hAnsi="Lucida Grande" w:cs="Lucida Grande"/>
          <w:kern w:val="0"/>
        </w:rPr>
        <w:t xml:space="preserve"> in the settings window deselect the JavaScript based project checkbox. Save your changes and open the Publish Settings…. </w:t>
      </w:r>
      <w:proofErr w:type="gramStart"/>
      <w:r>
        <w:rPr>
          <w:rFonts w:ascii="Lucida Grande" w:hAnsi="Lucida Grande" w:cs="Lucida Grande"/>
          <w:kern w:val="0"/>
        </w:rPr>
        <w:t>Set</w:t>
      </w:r>
      <w:proofErr w:type="gramEnd"/>
      <w:r>
        <w:rPr>
          <w:rFonts w:ascii="Lucida Grande" w:hAnsi="Lucida Grande" w:cs="Lucida Grande"/>
          <w:kern w:val="0"/>
        </w:rPr>
        <w:t xml:space="preserve"> the iOS export path to your Resources directory, check the Flatten paths when publishing checkbox and check the Only publish ccb-files checkbox. Make sure that the iOS export target is selected, but the Android and HTML5 ones are unchecked.</w:t>
      </w:r>
    </w:p>
    <w:p w14:paraId="46AF2C3C" w14:textId="77777777" w:rsidR="008F5737" w:rsidRDefault="008F5737" w:rsidP="008F5737">
      <w:pPr>
        <w:widowControl/>
        <w:autoSpaceDE w:val="0"/>
        <w:autoSpaceDN w:val="0"/>
        <w:adjustRightInd w:val="0"/>
        <w:spacing w:after="200" w:line="400" w:lineRule="atLeast"/>
        <w:jc w:val="left"/>
        <w:rPr>
          <w:rFonts w:ascii="Lucida Grande" w:hAnsi="Lucida Grande" w:cs="Lucida Grande"/>
          <w:kern w:val="0"/>
        </w:rPr>
      </w:pPr>
      <w:r>
        <w:rPr>
          <w:rFonts w:ascii="Lucida Grande" w:hAnsi="Lucida Grande" w:cs="Lucida Grande"/>
          <w:kern w:val="0"/>
        </w:rPr>
        <w:t xml:space="preserve">Note: The </w:t>
      </w:r>
      <w:proofErr w:type="gramStart"/>
      <w:r>
        <w:rPr>
          <w:rFonts w:ascii="Lucida Grande" w:hAnsi="Lucida Grande" w:cs="Lucida Grande"/>
          <w:kern w:val="0"/>
        </w:rPr>
        <w:t>settings described above assumes</w:t>
      </w:r>
      <w:proofErr w:type="gramEnd"/>
      <w:r>
        <w:rPr>
          <w:rFonts w:ascii="Lucida Grande" w:hAnsi="Lucida Grande" w:cs="Lucida Grande"/>
          <w:kern w:val="0"/>
        </w:rPr>
        <w:t xml:space="preserve"> that you are managing all the resources yourself, and that you are using yellow folders (groups) in Xcode.</w:t>
      </w:r>
    </w:p>
    <w:p w14:paraId="4940E34C" w14:textId="77777777" w:rsidR="008F5737" w:rsidRDefault="008F5737" w:rsidP="008F5737">
      <w:pPr>
        <w:widowControl/>
        <w:autoSpaceDE w:val="0"/>
        <w:autoSpaceDN w:val="0"/>
        <w:adjustRightInd w:val="0"/>
        <w:spacing w:after="300" w:line="480" w:lineRule="atLeast"/>
        <w:jc w:val="left"/>
        <w:rPr>
          <w:rFonts w:ascii="Lucida Grande" w:hAnsi="Lucida Grande" w:cs="Lucida Grande"/>
          <w:color w:val="425EA3"/>
          <w:kern w:val="0"/>
          <w:sz w:val="40"/>
          <w:szCs w:val="40"/>
        </w:rPr>
      </w:pPr>
      <w:r>
        <w:rPr>
          <w:rFonts w:ascii="Lucida Grande" w:hAnsi="Lucida Grande" w:cs="Lucida Grande"/>
          <w:color w:val="425EA3"/>
          <w:kern w:val="0"/>
          <w:sz w:val="40"/>
          <w:szCs w:val="40"/>
        </w:rPr>
        <w:t>Publishing Your Project</w:t>
      </w:r>
    </w:p>
    <w:p w14:paraId="595CAADB" w14:textId="77777777" w:rsidR="008F5737" w:rsidRDefault="008F5737" w:rsidP="008F5737">
      <w:pPr>
        <w:widowControl/>
        <w:autoSpaceDE w:val="0"/>
        <w:autoSpaceDN w:val="0"/>
        <w:adjustRightInd w:val="0"/>
        <w:spacing w:after="200" w:line="400" w:lineRule="atLeast"/>
        <w:jc w:val="left"/>
        <w:rPr>
          <w:rFonts w:ascii="Lucida Grande" w:hAnsi="Lucida Grande" w:cs="Lucida Grande"/>
          <w:kern w:val="0"/>
        </w:rPr>
      </w:pPr>
      <w:r>
        <w:rPr>
          <w:rFonts w:ascii="Lucida Grande" w:hAnsi="Lucida Grande" w:cs="Lucida Grande"/>
          <w:kern w:val="0"/>
        </w:rPr>
        <w:t>Before you can import the files you create in CocosBuilder in your code you will need to publish them. To publish all ccb-files in a project, select Publish in the File menu. For each ccb-file a new ccbi-file is created. The ccbi files are very compact binary files with all unnecessary information stripped out. Include the ccbi-files in your Xcode project.</w:t>
      </w:r>
    </w:p>
    <w:p w14:paraId="53138201" w14:textId="77777777" w:rsidR="008F5737" w:rsidRDefault="008F5737" w:rsidP="008F5737">
      <w:pPr>
        <w:widowControl/>
        <w:autoSpaceDE w:val="0"/>
        <w:autoSpaceDN w:val="0"/>
        <w:adjustRightInd w:val="0"/>
        <w:spacing w:after="200" w:line="400" w:lineRule="atLeast"/>
        <w:jc w:val="left"/>
        <w:rPr>
          <w:rFonts w:ascii="Lucida Grande" w:hAnsi="Lucida Grande" w:cs="Lucida Grande"/>
          <w:kern w:val="0"/>
        </w:rPr>
      </w:pPr>
      <w:r>
        <w:rPr>
          <w:rFonts w:ascii="Lucida Grande" w:hAnsi="Lucida Grande" w:cs="Lucida Grande"/>
          <w:kern w:val="0"/>
        </w:rPr>
        <w:t>To load a ccbi-file from your code, make sure that you have included the CCBReader classes in your Xcode project. Then call the CCBReader's nodeGraphFromFile method.</w:t>
      </w:r>
    </w:p>
    <w:p w14:paraId="2E6F302A" w14:textId="77777777" w:rsidR="008F5737" w:rsidRDefault="008F5737" w:rsidP="008F5737">
      <w:pPr>
        <w:widowControl/>
        <w:autoSpaceDE w:val="0"/>
        <w:autoSpaceDN w:val="0"/>
        <w:adjustRightInd w:val="0"/>
        <w:spacing w:line="400" w:lineRule="atLeast"/>
        <w:jc w:val="left"/>
        <w:rPr>
          <w:rFonts w:ascii="Courier" w:hAnsi="Courier" w:cs="Courier"/>
          <w:kern w:val="0"/>
        </w:rPr>
      </w:pPr>
      <w:r>
        <w:rPr>
          <w:rFonts w:ascii="Courier" w:hAnsi="Courier" w:cs="Courier"/>
          <w:kern w:val="0"/>
        </w:rPr>
        <w:t>CCNode* myNodeGraph = [CCBReader nodeGraphFromFile</w:t>
      </w:r>
      <w:proofErr w:type="gramStart"/>
      <w:r>
        <w:rPr>
          <w:rFonts w:ascii="Courier" w:hAnsi="Courier" w:cs="Courier"/>
          <w:kern w:val="0"/>
        </w:rPr>
        <w:t>:@</w:t>
      </w:r>
      <w:proofErr w:type="gramEnd"/>
      <w:r>
        <w:rPr>
          <w:rFonts w:ascii="Courier" w:hAnsi="Courier" w:cs="Courier"/>
          <w:kern w:val="0"/>
        </w:rPr>
        <w:t>"myFile.ccbi"];</w:t>
      </w:r>
    </w:p>
    <w:p w14:paraId="7A977FE4" w14:textId="77777777" w:rsidR="008F5737" w:rsidRDefault="008F5737" w:rsidP="008F5737">
      <w:pPr>
        <w:widowControl/>
        <w:autoSpaceDE w:val="0"/>
        <w:autoSpaceDN w:val="0"/>
        <w:adjustRightInd w:val="0"/>
        <w:spacing w:after="300" w:line="480" w:lineRule="atLeast"/>
        <w:jc w:val="left"/>
        <w:rPr>
          <w:rFonts w:ascii="Lucida Grande" w:hAnsi="Lucida Grande" w:cs="Lucida Grande"/>
          <w:color w:val="425EA3"/>
          <w:kern w:val="0"/>
          <w:sz w:val="40"/>
          <w:szCs w:val="40"/>
        </w:rPr>
      </w:pPr>
      <w:r>
        <w:rPr>
          <w:rFonts w:ascii="Lucida Grande" w:hAnsi="Lucida Grande" w:cs="Lucida Grande"/>
          <w:color w:val="425EA3"/>
          <w:kern w:val="0"/>
          <w:sz w:val="40"/>
          <w:szCs w:val="40"/>
        </w:rPr>
        <w:t>Project Settings</w:t>
      </w:r>
    </w:p>
    <w:p w14:paraId="2112365B" w14:textId="77777777" w:rsidR="008F5737" w:rsidRDefault="008F5737" w:rsidP="008F5737">
      <w:pPr>
        <w:widowControl/>
        <w:autoSpaceDE w:val="0"/>
        <w:autoSpaceDN w:val="0"/>
        <w:adjustRightInd w:val="0"/>
        <w:spacing w:after="200" w:line="400" w:lineRule="atLeast"/>
        <w:jc w:val="left"/>
        <w:rPr>
          <w:rFonts w:ascii="Lucida Grande" w:hAnsi="Lucida Grande" w:cs="Lucida Grande"/>
          <w:kern w:val="0"/>
        </w:rPr>
      </w:pPr>
      <w:r>
        <w:rPr>
          <w:rFonts w:ascii="Lucida Grande" w:hAnsi="Lucida Grande" w:cs="Lucida Grande"/>
          <w:kern w:val="0"/>
        </w:rPr>
        <w:t>By default CocosBuilder will export your ccb-files to the same directory as the project file, but you can change in which directories CocosBuilder should look for resources and to where ccb-files should be exported. It is also possible to export ccb-files together with your images to a zip-file.</w:t>
      </w:r>
    </w:p>
    <w:p w14:paraId="52BC0385" w14:textId="77777777" w:rsidR="008F5737" w:rsidRDefault="008F5737" w:rsidP="008F5737">
      <w:pPr>
        <w:widowControl/>
        <w:autoSpaceDE w:val="0"/>
        <w:autoSpaceDN w:val="0"/>
        <w:adjustRightInd w:val="0"/>
        <w:spacing w:after="200" w:line="400" w:lineRule="atLeast"/>
        <w:jc w:val="left"/>
        <w:rPr>
          <w:rFonts w:ascii="Lucida Grande" w:hAnsi="Lucida Grande" w:cs="Lucida Grande"/>
          <w:kern w:val="0"/>
        </w:rPr>
      </w:pPr>
      <w:r>
        <w:rPr>
          <w:rFonts w:ascii="Lucida Grande" w:hAnsi="Lucida Grande" w:cs="Lucida Grande"/>
          <w:kern w:val="0"/>
        </w:rPr>
        <w:t>Access the project settings by selecting Project Settings… from the File menu.</w:t>
      </w:r>
    </w:p>
    <w:p w14:paraId="11DFE394" w14:textId="77777777" w:rsidR="008F5737" w:rsidRDefault="008F5737" w:rsidP="008F5737">
      <w:pPr>
        <w:widowControl/>
        <w:autoSpaceDE w:val="0"/>
        <w:autoSpaceDN w:val="0"/>
        <w:adjustRightInd w:val="0"/>
        <w:spacing w:after="300" w:line="440" w:lineRule="atLeast"/>
        <w:jc w:val="left"/>
        <w:rPr>
          <w:rFonts w:ascii="Lucida Grande" w:hAnsi="Lucida Grande" w:cs="Lucida Grande"/>
          <w:color w:val="425EA3"/>
          <w:kern w:val="0"/>
          <w:sz w:val="36"/>
          <w:szCs w:val="36"/>
        </w:rPr>
      </w:pPr>
      <w:r>
        <w:rPr>
          <w:rFonts w:ascii="Lucida Grande" w:hAnsi="Lucida Grande" w:cs="Lucida Grande"/>
          <w:color w:val="425EA3"/>
          <w:kern w:val="0"/>
          <w:sz w:val="36"/>
          <w:szCs w:val="36"/>
        </w:rPr>
        <w:t>Publish to zip-file</w:t>
      </w:r>
    </w:p>
    <w:p w14:paraId="552A6B92" w14:textId="77777777" w:rsidR="008F5737" w:rsidRDefault="008F5737" w:rsidP="008F5737">
      <w:pPr>
        <w:widowControl/>
        <w:autoSpaceDE w:val="0"/>
        <w:autoSpaceDN w:val="0"/>
        <w:adjustRightInd w:val="0"/>
        <w:spacing w:after="200" w:line="400" w:lineRule="atLeast"/>
        <w:jc w:val="left"/>
        <w:rPr>
          <w:rFonts w:ascii="Lucida Grande" w:hAnsi="Lucida Grande" w:cs="Lucida Grande"/>
          <w:kern w:val="0"/>
        </w:rPr>
      </w:pPr>
      <w:r>
        <w:rPr>
          <w:rFonts w:ascii="Lucida Grande" w:hAnsi="Lucida Grande" w:cs="Lucida Grande"/>
          <w:kern w:val="0"/>
        </w:rPr>
        <w:t>You have the option to publish to a zip file. If this option is used a zip file called ccb.zip will be placed in your destination directory. To be able to load the zip-file in your code you need to:</w:t>
      </w:r>
    </w:p>
    <w:p w14:paraId="576DB2D4" w14:textId="77777777" w:rsidR="008F5737" w:rsidRDefault="008F5737" w:rsidP="008F5737">
      <w:pPr>
        <w:widowControl/>
        <w:numPr>
          <w:ilvl w:val="0"/>
          <w:numId w:val="1"/>
        </w:numPr>
        <w:tabs>
          <w:tab w:val="left" w:pos="220"/>
          <w:tab w:val="left" w:pos="720"/>
        </w:tabs>
        <w:autoSpaceDE w:val="0"/>
        <w:autoSpaceDN w:val="0"/>
        <w:adjustRightInd w:val="0"/>
        <w:spacing w:after="200" w:line="400" w:lineRule="atLeast"/>
        <w:ind w:hanging="720"/>
        <w:jc w:val="left"/>
        <w:rPr>
          <w:rFonts w:ascii="Lucida Grande" w:hAnsi="Lucida Grande" w:cs="Lucida Grande"/>
          <w:kern w:val="0"/>
        </w:rPr>
      </w:pPr>
      <w:r>
        <w:rPr>
          <w:rFonts w:ascii="Lucida Grande" w:hAnsi="Lucida Grande" w:cs="Lucida Grande"/>
          <w:kern w:val="0"/>
        </w:rPr>
        <w:t>Include the SSZipArchive classes, in addition to the CCBReader, in your Xcode project.</w:t>
      </w:r>
    </w:p>
    <w:p w14:paraId="26725359" w14:textId="77777777" w:rsidR="008F5737" w:rsidRDefault="008F5737" w:rsidP="008F5737">
      <w:pPr>
        <w:widowControl/>
        <w:numPr>
          <w:ilvl w:val="0"/>
          <w:numId w:val="1"/>
        </w:numPr>
        <w:tabs>
          <w:tab w:val="left" w:pos="220"/>
          <w:tab w:val="left" w:pos="720"/>
        </w:tabs>
        <w:autoSpaceDE w:val="0"/>
        <w:autoSpaceDN w:val="0"/>
        <w:adjustRightInd w:val="0"/>
        <w:spacing w:after="200" w:line="400" w:lineRule="atLeast"/>
        <w:ind w:hanging="720"/>
        <w:jc w:val="left"/>
        <w:rPr>
          <w:rFonts w:ascii="Lucida Grande" w:hAnsi="Lucida Grande" w:cs="Lucida Grande"/>
          <w:kern w:val="0"/>
        </w:rPr>
      </w:pPr>
      <w:r>
        <w:rPr>
          <w:rFonts w:ascii="Lucida Grande" w:hAnsi="Lucida Grande" w:cs="Lucida Grande"/>
          <w:kern w:val="0"/>
        </w:rPr>
        <w:t>In your project's build settings, add CCBENABLEUNZIP to your Preprocessor Macros.</w:t>
      </w:r>
    </w:p>
    <w:p w14:paraId="0AF43921" w14:textId="77777777" w:rsidR="008F5737" w:rsidRDefault="008F5737" w:rsidP="008F5737">
      <w:pPr>
        <w:widowControl/>
        <w:numPr>
          <w:ilvl w:val="0"/>
          <w:numId w:val="1"/>
        </w:numPr>
        <w:tabs>
          <w:tab w:val="left" w:pos="220"/>
          <w:tab w:val="left" w:pos="720"/>
        </w:tabs>
        <w:autoSpaceDE w:val="0"/>
        <w:autoSpaceDN w:val="0"/>
        <w:adjustRightInd w:val="0"/>
        <w:spacing w:after="200" w:line="400" w:lineRule="atLeast"/>
        <w:ind w:hanging="720"/>
        <w:jc w:val="left"/>
        <w:rPr>
          <w:rFonts w:ascii="Lucida Grande" w:hAnsi="Lucida Grande" w:cs="Lucida Grande"/>
          <w:kern w:val="0"/>
        </w:rPr>
      </w:pPr>
      <w:r>
        <w:rPr>
          <w:rFonts w:ascii="Lucida Grande" w:hAnsi="Lucida Grande" w:cs="Lucida Grande"/>
          <w:kern w:val="0"/>
        </w:rPr>
        <w:t>Replace cocos2d's default CCFileUtils class by calling [CCBFileUtils sharedFileUtils] before your cocos2d is loaded (you will need to import CCBReader.h to do this).</w:t>
      </w:r>
    </w:p>
    <w:p w14:paraId="56405884" w14:textId="77777777" w:rsidR="008F5737" w:rsidRDefault="008F5737" w:rsidP="008F5737">
      <w:pPr>
        <w:widowControl/>
        <w:numPr>
          <w:ilvl w:val="0"/>
          <w:numId w:val="1"/>
        </w:numPr>
        <w:tabs>
          <w:tab w:val="left" w:pos="220"/>
          <w:tab w:val="left" w:pos="720"/>
        </w:tabs>
        <w:autoSpaceDE w:val="0"/>
        <w:autoSpaceDN w:val="0"/>
        <w:adjustRightInd w:val="0"/>
        <w:spacing w:after="200" w:line="400" w:lineRule="atLeast"/>
        <w:ind w:hanging="720"/>
        <w:jc w:val="left"/>
        <w:rPr>
          <w:rFonts w:ascii="Lucida Grande" w:hAnsi="Lucida Grande" w:cs="Lucida Grande"/>
          <w:kern w:val="0"/>
        </w:rPr>
      </w:pPr>
      <w:r>
        <w:rPr>
          <w:rFonts w:ascii="Lucida Grande" w:hAnsi="Lucida Grande" w:cs="Lucida Grande"/>
          <w:kern w:val="0"/>
        </w:rPr>
        <w:t>Unpack the zip file by calling [CCBReader unzipResources</w:t>
      </w:r>
      <w:proofErr w:type="gramStart"/>
      <w:r>
        <w:rPr>
          <w:rFonts w:ascii="Lucida Grande" w:hAnsi="Lucida Grande" w:cs="Lucida Grande"/>
          <w:kern w:val="0"/>
        </w:rPr>
        <w:t>:@</w:t>
      </w:r>
      <w:proofErr w:type="gramEnd"/>
      <w:r>
        <w:rPr>
          <w:rFonts w:ascii="Lucida Grande" w:hAnsi="Lucida Grande" w:cs="Lucida Grande"/>
          <w:kern w:val="0"/>
        </w:rPr>
        <w:t>"ccb.zip"]</w:t>
      </w:r>
    </w:p>
    <w:p w14:paraId="7D909C43" w14:textId="77777777" w:rsidR="008F5737" w:rsidRDefault="008F5737" w:rsidP="008F5737">
      <w:pPr>
        <w:widowControl/>
        <w:autoSpaceDE w:val="0"/>
        <w:autoSpaceDN w:val="0"/>
        <w:adjustRightInd w:val="0"/>
        <w:spacing w:after="300" w:line="440" w:lineRule="atLeast"/>
        <w:jc w:val="left"/>
        <w:rPr>
          <w:rFonts w:ascii="Lucida Grande" w:hAnsi="Lucida Grande" w:cs="Lucida Grande"/>
          <w:color w:val="425EA3"/>
          <w:kern w:val="0"/>
          <w:sz w:val="36"/>
          <w:szCs w:val="36"/>
        </w:rPr>
      </w:pPr>
      <w:r>
        <w:rPr>
          <w:rFonts w:ascii="Lucida Grande" w:hAnsi="Lucida Grande" w:cs="Lucida Grande"/>
          <w:color w:val="425EA3"/>
          <w:kern w:val="0"/>
          <w:sz w:val="36"/>
          <w:szCs w:val="36"/>
        </w:rPr>
        <w:t>Flatten file paths</w:t>
      </w:r>
    </w:p>
    <w:p w14:paraId="2FC7AE27" w14:textId="77777777" w:rsidR="008F5737" w:rsidRDefault="008F5737" w:rsidP="008F5737">
      <w:pPr>
        <w:rPr>
          <w:rFonts w:ascii="Lucida Grande" w:hAnsi="Lucida Grande" w:cs="Lucida Grande" w:hint="eastAsia"/>
          <w:kern w:val="0"/>
        </w:rPr>
      </w:pPr>
      <w:r>
        <w:rPr>
          <w:rFonts w:ascii="Lucida Grande" w:hAnsi="Lucida Grande" w:cs="Lucida Grande"/>
          <w:kern w:val="0"/>
        </w:rPr>
        <w:t>In the project settings, you can choose to flatten file paths (this is the default setting). If you do this, all file paths in the exported ccbi-files will be flattened (e.g. mySubDirectory/myImage.png will be transformed to myImage.png). If you use the zip option in combination, the files will be copied to a single directory within the zip file. If you are publishing without the zip option, the file structure will still be kept when copying resources to their destination. So when the resources are added in Xcode, they need to be added as yellow folders (which is usually the default option). If you choose not to flatten the paths you should add your resources as blue folders in Xcode.</w:t>
      </w:r>
    </w:p>
    <w:p w14:paraId="1A70D2BB" w14:textId="77777777" w:rsidR="008F5737" w:rsidRDefault="008F5737" w:rsidP="008F5737">
      <w:pPr>
        <w:rPr>
          <w:rFonts w:ascii="Lucida Grande" w:hAnsi="Lucida Grande" w:cs="Lucida Grande" w:hint="eastAsia"/>
          <w:kern w:val="0"/>
        </w:rPr>
      </w:pPr>
    </w:p>
    <w:p w14:paraId="75510B20" w14:textId="77777777" w:rsidR="008F5737" w:rsidRDefault="008F5737" w:rsidP="008F5737">
      <w:pPr>
        <w:rPr>
          <w:rFonts w:ascii="Lucida Grande" w:hAnsi="Lucida Grande" w:cs="Lucida Grande" w:hint="eastAsia"/>
          <w:kern w:val="0"/>
        </w:rPr>
      </w:pPr>
    </w:p>
    <w:p w14:paraId="4124B77F" w14:textId="77777777" w:rsidR="008F5737" w:rsidRDefault="008F5737" w:rsidP="008F5737">
      <w:pPr>
        <w:widowControl/>
        <w:autoSpaceDE w:val="0"/>
        <w:autoSpaceDN w:val="0"/>
        <w:adjustRightInd w:val="0"/>
        <w:spacing w:after="300" w:line="520" w:lineRule="atLeast"/>
        <w:jc w:val="left"/>
        <w:rPr>
          <w:rFonts w:ascii="Lucida Grande" w:hAnsi="Lucida Grande" w:cs="Lucida Grande"/>
          <w:b/>
          <w:bCs/>
          <w:color w:val="425EA3"/>
          <w:kern w:val="0"/>
          <w:sz w:val="44"/>
          <w:szCs w:val="44"/>
        </w:rPr>
      </w:pPr>
      <w:r>
        <w:rPr>
          <w:rFonts w:ascii="Lucida Grande" w:hAnsi="Lucida Grande" w:cs="Lucida Grande" w:hint="eastAsia"/>
          <w:b/>
          <w:bCs/>
          <w:color w:val="425EA3"/>
          <w:kern w:val="0"/>
          <w:sz w:val="44"/>
          <w:szCs w:val="44"/>
        </w:rPr>
        <w:t>3.</w:t>
      </w:r>
      <w:r>
        <w:rPr>
          <w:rFonts w:ascii="Lucida Grande" w:hAnsi="Lucida Grande" w:cs="Lucida Grande"/>
          <w:b/>
          <w:bCs/>
          <w:color w:val="425EA3"/>
          <w:kern w:val="0"/>
          <w:sz w:val="44"/>
          <w:szCs w:val="44"/>
        </w:rPr>
        <w:t>Working with ccb-files</w:t>
      </w:r>
    </w:p>
    <w:p w14:paraId="38A05A21" w14:textId="77777777" w:rsidR="008F5737" w:rsidRDefault="008F5737" w:rsidP="008F5737">
      <w:pPr>
        <w:widowControl/>
        <w:autoSpaceDE w:val="0"/>
        <w:autoSpaceDN w:val="0"/>
        <w:adjustRightInd w:val="0"/>
        <w:spacing w:after="200" w:line="400" w:lineRule="atLeast"/>
        <w:jc w:val="left"/>
        <w:rPr>
          <w:rFonts w:ascii="Lucida Grande" w:hAnsi="Lucida Grande" w:cs="Lucida Grande"/>
          <w:kern w:val="0"/>
        </w:rPr>
      </w:pPr>
      <w:r>
        <w:rPr>
          <w:rFonts w:ascii="Lucida Grande" w:hAnsi="Lucida Grande" w:cs="Lucida Grande"/>
          <w:kern w:val="0"/>
        </w:rPr>
        <w:t>This section assumes that you already have set up your CocosBuilder project. It will give you some tips on how to work with ccb-files.</w:t>
      </w:r>
    </w:p>
    <w:p w14:paraId="7AAE7967" w14:textId="77777777" w:rsidR="008F5737" w:rsidRDefault="008F5737" w:rsidP="008F5737">
      <w:pPr>
        <w:widowControl/>
        <w:autoSpaceDE w:val="0"/>
        <w:autoSpaceDN w:val="0"/>
        <w:adjustRightInd w:val="0"/>
        <w:spacing w:after="300" w:line="480" w:lineRule="atLeast"/>
        <w:jc w:val="left"/>
        <w:rPr>
          <w:rFonts w:ascii="Lucida Grande" w:hAnsi="Lucida Grande" w:cs="Lucida Grande"/>
          <w:color w:val="425EA3"/>
          <w:kern w:val="0"/>
          <w:sz w:val="40"/>
          <w:szCs w:val="40"/>
        </w:rPr>
      </w:pPr>
      <w:r>
        <w:rPr>
          <w:rFonts w:ascii="Lucida Grande" w:hAnsi="Lucida Grande" w:cs="Lucida Grande"/>
          <w:color w:val="425EA3"/>
          <w:kern w:val="0"/>
          <w:sz w:val="40"/>
          <w:szCs w:val="40"/>
        </w:rPr>
        <w:t>Adding Nodes</w:t>
      </w:r>
    </w:p>
    <w:p w14:paraId="12746752" w14:textId="77777777" w:rsidR="008F5737" w:rsidRDefault="008F5737" w:rsidP="008F5737">
      <w:pPr>
        <w:widowControl/>
        <w:autoSpaceDE w:val="0"/>
        <w:autoSpaceDN w:val="0"/>
        <w:adjustRightInd w:val="0"/>
        <w:spacing w:after="200" w:line="400" w:lineRule="atLeast"/>
        <w:jc w:val="left"/>
        <w:rPr>
          <w:rFonts w:ascii="Lucida Grande" w:hAnsi="Lucida Grande" w:cs="Lucida Grande"/>
          <w:kern w:val="0"/>
        </w:rPr>
      </w:pPr>
      <w:r>
        <w:rPr>
          <w:rFonts w:ascii="Lucida Grande" w:hAnsi="Lucida Grande" w:cs="Lucida Grande"/>
          <w:kern w:val="0"/>
        </w:rPr>
        <w:t>When creating a new ccb-file you define which type of the root node it uses. The root node cannot be deleted and you cannot change the type of the root node (unless you create a new file). There are some properties, e.g. the position, of the root node that you cannot change. These properties will be grayed out in the property inspector.</w:t>
      </w:r>
    </w:p>
    <w:p w14:paraId="16AC74DB" w14:textId="77777777" w:rsidR="008F5737" w:rsidRDefault="008F5737" w:rsidP="008F5737">
      <w:pPr>
        <w:widowControl/>
        <w:autoSpaceDE w:val="0"/>
        <w:autoSpaceDN w:val="0"/>
        <w:adjustRightInd w:val="0"/>
        <w:spacing w:after="200" w:line="400" w:lineRule="atLeast"/>
        <w:jc w:val="left"/>
        <w:rPr>
          <w:rFonts w:ascii="Lucida Grande" w:hAnsi="Lucida Grande" w:cs="Lucida Grande"/>
          <w:kern w:val="0"/>
        </w:rPr>
      </w:pPr>
      <w:r>
        <w:rPr>
          <w:rFonts w:ascii="Lucida Grande" w:hAnsi="Lucida Grande" w:cs="Lucida Grande"/>
          <w:noProof/>
          <w:kern w:val="0"/>
        </w:rPr>
        <w:drawing>
          <wp:inline distT="0" distB="0" distL="0" distR="0" wp14:anchorId="6FE599F2" wp14:editId="564FC9E8">
            <wp:extent cx="6032500" cy="474689"/>
            <wp:effectExtent l="0" t="0" r="0" b="825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032500" cy="474689"/>
                    </a:xfrm>
                    <a:prstGeom prst="rect">
                      <a:avLst/>
                    </a:prstGeom>
                    <a:noFill/>
                    <a:ln>
                      <a:noFill/>
                    </a:ln>
                  </pic:spPr>
                </pic:pic>
              </a:graphicData>
            </a:graphic>
          </wp:inline>
        </w:drawing>
      </w:r>
    </w:p>
    <w:p w14:paraId="710BB4A5" w14:textId="77777777" w:rsidR="008F5737" w:rsidRDefault="008F5737" w:rsidP="008F5737">
      <w:pPr>
        <w:widowControl/>
        <w:autoSpaceDE w:val="0"/>
        <w:autoSpaceDN w:val="0"/>
        <w:adjustRightInd w:val="0"/>
        <w:spacing w:after="200" w:line="400" w:lineRule="atLeast"/>
        <w:jc w:val="left"/>
        <w:rPr>
          <w:rFonts w:ascii="Lucida Grande" w:hAnsi="Lucida Grande" w:cs="Lucida Grande"/>
          <w:kern w:val="0"/>
        </w:rPr>
      </w:pPr>
      <w:r>
        <w:rPr>
          <w:rFonts w:ascii="Lucida Grande" w:hAnsi="Lucida Grande" w:cs="Lucida Grande"/>
          <w:kern w:val="0"/>
        </w:rPr>
        <w:t>To add new nodes to a file, click the icons in the toolbar. Each icon corresponds to a cocos2d class. CocosBuilder has support for many of cocos2d's standard node types and a few extensions (such as CCControlButton and CCScale9Sprite). By default the node is added as a sibling to the selected node or, if no node is selected, as a child to the root node. By holding down the shift key when adding an object it will instead be added as a child to the selected node.</w:t>
      </w:r>
    </w:p>
    <w:p w14:paraId="691E1BE5" w14:textId="77777777" w:rsidR="008F5737" w:rsidRDefault="008F5737" w:rsidP="008F5737">
      <w:pPr>
        <w:widowControl/>
        <w:autoSpaceDE w:val="0"/>
        <w:autoSpaceDN w:val="0"/>
        <w:adjustRightInd w:val="0"/>
        <w:spacing w:after="200" w:line="400" w:lineRule="atLeast"/>
        <w:jc w:val="left"/>
        <w:rPr>
          <w:rFonts w:ascii="Lucida Grande" w:hAnsi="Lucida Grande" w:cs="Lucida Grande"/>
          <w:kern w:val="0"/>
        </w:rPr>
      </w:pPr>
      <w:r>
        <w:rPr>
          <w:rFonts w:ascii="Lucida Grande" w:hAnsi="Lucida Grande" w:cs="Lucida Grande"/>
          <w:kern w:val="0"/>
        </w:rPr>
        <w:t>You can also add images by dragging them from the left hand project view onto the canvas area or the timeline. Images that you drag will automatically become CCSprite nodes. If you drop an image onto a CCMenu it will become a CCMenuItemImage.</w:t>
      </w:r>
    </w:p>
    <w:p w14:paraId="43210711" w14:textId="77777777" w:rsidR="008F5737" w:rsidRDefault="008F5737" w:rsidP="008F5737">
      <w:pPr>
        <w:widowControl/>
        <w:autoSpaceDE w:val="0"/>
        <w:autoSpaceDN w:val="0"/>
        <w:adjustRightInd w:val="0"/>
        <w:spacing w:after="300" w:line="480" w:lineRule="atLeast"/>
        <w:jc w:val="left"/>
        <w:rPr>
          <w:rFonts w:ascii="Lucida Grande" w:hAnsi="Lucida Grande" w:cs="Lucida Grande"/>
          <w:color w:val="425EA3"/>
          <w:kern w:val="0"/>
          <w:sz w:val="40"/>
          <w:szCs w:val="40"/>
        </w:rPr>
      </w:pPr>
      <w:r>
        <w:rPr>
          <w:rFonts w:ascii="Lucida Grande" w:hAnsi="Lucida Grande" w:cs="Lucida Grande"/>
          <w:color w:val="425EA3"/>
          <w:kern w:val="0"/>
          <w:sz w:val="40"/>
          <w:szCs w:val="40"/>
        </w:rPr>
        <w:t>Editing Properties</w:t>
      </w:r>
    </w:p>
    <w:p w14:paraId="65190013" w14:textId="77777777" w:rsidR="008F5737" w:rsidRDefault="008F5737" w:rsidP="008F5737">
      <w:pPr>
        <w:widowControl/>
        <w:autoSpaceDE w:val="0"/>
        <w:autoSpaceDN w:val="0"/>
        <w:adjustRightInd w:val="0"/>
        <w:spacing w:after="200" w:line="400" w:lineRule="atLeast"/>
        <w:jc w:val="left"/>
        <w:rPr>
          <w:rFonts w:ascii="Lucida Grande" w:hAnsi="Lucida Grande" w:cs="Lucida Grande"/>
          <w:kern w:val="0"/>
        </w:rPr>
      </w:pPr>
      <w:r>
        <w:rPr>
          <w:rFonts w:ascii="Lucida Grande" w:hAnsi="Lucida Grande" w:cs="Lucida Grande"/>
          <w:kern w:val="0"/>
        </w:rPr>
        <w:t xml:space="preserve">When a node in your ccb-file is selected its properties will show up in the right hand inspector. Change the properties by editing the values. To get a description of each property, please refer to the </w:t>
      </w:r>
      <w:hyperlink r:id="rId10" w:history="1">
        <w:r>
          <w:rPr>
            <w:rFonts w:ascii="Lucida Grande" w:hAnsi="Lucida Grande" w:cs="Lucida Grande"/>
            <w:color w:val="425EA3"/>
            <w:kern w:val="0"/>
            <w:u w:val="single" w:color="425EA3"/>
          </w:rPr>
          <w:t xml:space="preserve">cocos2d </w:t>
        </w:r>
        <w:proofErr w:type="gramStart"/>
        <w:r>
          <w:rPr>
            <w:rFonts w:ascii="Lucida Grande" w:hAnsi="Lucida Grande" w:cs="Lucida Grande"/>
            <w:color w:val="425EA3"/>
            <w:kern w:val="0"/>
            <w:u w:val="single" w:color="425EA3"/>
          </w:rPr>
          <w:t>api</w:t>
        </w:r>
        <w:proofErr w:type="gramEnd"/>
        <w:r>
          <w:rPr>
            <w:rFonts w:ascii="Lucida Grande" w:hAnsi="Lucida Grande" w:cs="Lucida Grande"/>
            <w:color w:val="425EA3"/>
            <w:kern w:val="0"/>
            <w:u w:val="single" w:color="425EA3"/>
          </w:rPr>
          <w:t xml:space="preserve"> documentation</w:t>
        </w:r>
      </w:hyperlink>
      <w:r>
        <w:rPr>
          <w:rFonts w:ascii="Lucida Grande" w:hAnsi="Lucida Grande" w:cs="Lucida Grande"/>
          <w:kern w:val="0"/>
        </w:rPr>
        <w:t>.</w:t>
      </w:r>
    </w:p>
    <w:p w14:paraId="0B24BE22" w14:textId="77777777" w:rsidR="008F5737" w:rsidRDefault="008F5737" w:rsidP="008F5737">
      <w:pPr>
        <w:widowControl/>
        <w:autoSpaceDE w:val="0"/>
        <w:autoSpaceDN w:val="0"/>
        <w:adjustRightInd w:val="0"/>
        <w:spacing w:after="200" w:line="400" w:lineRule="atLeast"/>
        <w:jc w:val="left"/>
        <w:rPr>
          <w:rFonts w:ascii="Lucida Grande" w:hAnsi="Lucida Grande" w:cs="Lucida Grande"/>
          <w:kern w:val="0"/>
        </w:rPr>
      </w:pPr>
      <w:r>
        <w:rPr>
          <w:rFonts w:ascii="Lucida Grande" w:hAnsi="Lucida Grande" w:cs="Lucida Grande"/>
          <w:noProof/>
          <w:kern w:val="0"/>
        </w:rPr>
        <w:drawing>
          <wp:inline distT="0" distB="0" distL="0" distR="0" wp14:anchorId="4E019FD3" wp14:editId="2F5D33A0">
            <wp:extent cx="5626100" cy="160913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26100" cy="1609135"/>
                    </a:xfrm>
                    <a:prstGeom prst="rect">
                      <a:avLst/>
                    </a:prstGeom>
                    <a:noFill/>
                    <a:ln>
                      <a:noFill/>
                    </a:ln>
                  </pic:spPr>
                </pic:pic>
              </a:graphicData>
            </a:graphic>
          </wp:inline>
        </w:drawing>
      </w:r>
    </w:p>
    <w:p w14:paraId="1B9EE10A" w14:textId="77777777" w:rsidR="008F5737" w:rsidRDefault="008F5737" w:rsidP="008F5737">
      <w:pPr>
        <w:widowControl/>
        <w:autoSpaceDE w:val="0"/>
        <w:autoSpaceDN w:val="0"/>
        <w:adjustRightInd w:val="0"/>
        <w:spacing w:after="200" w:line="400" w:lineRule="atLeast"/>
        <w:jc w:val="left"/>
        <w:rPr>
          <w:rFonts w:ascii="Lucida Grande" w:hAnsi="Lucida Grande" w:cs="Lucida Grande"/>
          <w:kern w:val="0"/>
        </w:rPr>
      </w:pPr>
      <w:r>
        <w:rPr>
          <w:rFonts w:ascii="Lucida Grande" w:hAnsi="Lucida Grande" w:cs="Lucida Grande"/>
          <w:kern w:val="0"/>
        </w:rPr>
        <w:t>The properties that affect positioning of the node can be edited visually in the canvas area. To move a node simply select it and drag it around, to change scaling drag the handles and to rotate drag the handles while holding down the option key. To edit the anchor point of a node, grab it and drag it.</w:t>
      </w:r>
    </w:p>
    <w:p w14:paraId="392C096F" w14:textId="77777777" w:rsidR="008F5737" w:rsidRDefault="008F5737" w:rsidP="008F5737">
      <w:pPr>
        <w:widowControl/>
        <w:autoSpaceDE w:val="0"/>
        <w:autoSpaceDN w:val="0"/>
        <w:adjustRightInd w:val="0"/>
        <w:spacing w:after="300" w:line="480" w:lineRule="atLeast"/>
        <w:jc w:val="left"/>
        <w:rPr>
          <w:rFonts w:ascii="Lucida Grande" w:hAnsi="Lucida Grande" w:cs="Lucida Grande"/>
          <w:color w:val="425EA3"/>
          <w:kern w:val="0"/>
          <w:sz w:val="40"/>
          <w:szCs w:val="40"/>
        </w:rPr>
      </w:pPr>
      <w:r>
        <w:rPr>
          <w:rFonts w:ascii="Lucida Grande" w:hAnsi="Lucida Grande" w:cs="Lucida Grande"/>
          <w:color w:val="425EA3"/>
          <w:kern w:val="0"/>
          <w:sz w:val="40"/>
          <w:szCs w:val="40"/>
        </w:rPr>
        <w:t>Changing zOrder</w:t>
      </w:r>
    </w:p>
    <w:p w14:paraId="6972C821" w14:textId="77777777" w:rsidR="008F5737" w:rsidRDefault="008F5737" w:rsidP="008F5737">
      <w:pPr>
        <w:widowControl/>
        <w:autoSpaceDE w:val="0"/>
        <w:autoSpaceDN w:val="0"/>
        <w:adjustRightInd w:val="0"/>
        <w:spacing w:after="200" w:line="400" w:lineRule="atLeast"/>
        <w:jc w:val="left"/>
        <w:rPr>
          <w:rFonts w:ascii="Lucida Grande" w:hAnsi="Lucida Grande" w:cs="Lucida Grande"/>
          <w:kern w:val="0"/>
        </w:rPr>
      </w:pPr>
      <w:r>
        <w:rPr>
          <w:rFonts w:ascii="Lucida Grande" w:hAnsi="Lucida Grande" w:cs="Lucida Grande"/>
          <w:kern w:val="0"/>
        </w:rPr>
        <w:t>Unlike other properties the zOrder is not set in the properties inspector in CocosBuilder. Instead the zOrder is determined by the ordering of objects in the hierarchy view. All objects you add to a ccb-file will show up in the hierarchy view, to simply drag and drop them to the position that you require.</w:t>
      </w:r>
    </w:p>
    <w:p w14:paraId="73748DE6" w14:textId="77777777" w:rsidR="008F5737" w:rsidRDefault="008F5737" w:rsidP="008F5737">
      <w:pPr>
        <w:widowControl/>
        <w:autoSpaceDE w:val="0"/>
        <w:autoSpaceDN w:val="0"/>
        <w:adjustRightInd w:val="0"/>
        <w:spacing w:after="200" w:line="400" w:lineRule="atLeast"/>
        <w:jc w:val="left"/>
        <w:rPr>
          <w:rFonts w:ascii="Lucida Grande" w:hAnsi="Lucida Grande" w:cs="Lucida Grande"/>
          <w:kern w:val="0"/>
        </w:rPr>
      </w:pPr>
      <w:r>
        <w:rPr>
          <w:rFonts w:ascii="Lucida Grande" w:hAnsi="Lucida Grande" w:cs="Lucida Grande"/>
          <w:noProof/>
          <w:kern w:val="0"/>
        </w:rPr>
        <w:drawing>
          <wp:inline distT="0" distB="0" distL="0" distR="0" wp14:anchorId="25925007" wp14:editId="7914DA48">
            <wp:extent cx="3200400" cy="40894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00400" cy="4089400"/>
                    </a:xfrm>
                    <a:prstGeom prst="rect">
                      <a:avLst/>
                    </a:prstGeom>
                    <a:noFill/>
                    <a:ln>
                      <a:noFill/>
                    </a:ln>
                  </pic:spPr>
                </pic:pic>
              </a:graphicData>
            </a:graphic>
          </wp:inline>
        </w:drawing>
      </w:r>
    </w:p>
    <w:p w14:paraId="5974B0AE" w14:textId="77777777" w:rsidR="008F5737" w:rsidRDefault="008F5737" w:rsidP="008F5737">
      <w:pPr>
        <w:widowControl/>
        <w:autoSpaceDE w:val="0"/>
        <w:autoSpaceDN w:val="0"/>
        <w:adjustRightInd w:val="0"/>
        <w:spacing w:after="200" w:line="400" w:lineRule="atLeast"/>
        <w:jc w:val="left"/>
        <w:rPr>
          <w:rFonts w:ascii="Lucida Grande" w:hAnsi="Lucida Grande" w:cs="Lucida Grande"/>
          <w:kern w:val="0"/>
        </w:rPr>
      </w:pPr>
      <w:r>
        <w:rPr>
          <w:rFonts w:ascii="Lucida Grande" w:hAnsi="Lucida Grande" w:cs="Lucida Grande"/>
          <w:kern w:val="0"/>
        </w:rPr>
        <w:t>When loaded into your app the zOrder of your nodes will be numbered from 0 to (N-1), where N is the number of children the parent node has. If you need to insert objects programmatically at a specific zOrder, the recommended way is to use a CCNode as a placeholder which you either replace or add your children to directly in your code.</w:t>
      </w:r>
    </w:p>
    <w:p w14:paraId="6CAAF46D" w14:textId="77777777" w:rsidR="008F5737" w:rsidRDefault="008F5737" w:rsidP="008F5737">
      <w:pPr>
        <w:widowControl/>
        <w:autoSpaceDE w:val="0"/>
        <w:autoSpaceDN w:val="0"/>
        <w:adjustRightInd w:val="0"/>
        <w:spacing w:after="300" w:line="480" w:lineRule="atLeast"/>
        <w:jc w:val="left"/>
        <w:rPr>
          <w:rFonts w:ascii="Lucida Grande" w:hAnsi="Lucida Grande" w:cs="Lucida Grande"/>
          <w:color w:val="425EA3"/>
          <w:kern w:val="0"/>
          <w:sz w:val="40"/>
          <w:szCs w:val="40"/>
        </w:rPr>
      </w:pPr>
      <w:r>
        <w:rPr>
          <w:rFonts w:ascii="Lucida Grande" w:hAnsi="Lucida Grande" w:cs="Lucida Grande"/>
          <w:color w:val="425EA3"/>
          <w:kern w:val="0"/>
          <w:sz w:val="40"/>
          <w:szCs w:val="40"/>
        </w:rPr>
        <w:t>Guides and Sticky Notes</w:t>
      </w:r>
    </w:p>
    <w:p w14:paraId="756FE50B" w14:textId="77777777" w:rsidR="008F5737" w:rsidRDefault="008F5737" w:rsidP="008F5737">
      <w:pPr>
        <w:widowControl/>
        <w:autoSpaceDE w:val="0"/>
        <w:autoSpaceDN w:val="0"/>
        <w:adjustRightInd w:val="0"/>
        <w:spacing w:after="200" w:line="400" w:lineRule="atLeast"/>
        <w:jc w:val="left"/>
        <w:rPr>
          <w:rFonts w:ascii="Lucida Grande" w:hAnsi="Lucida Grande" w:cs="Lucida Grande"/>
          <w:kern w:val="0"/>
        </w:rPr>
      </w:pPr>
      <w:r>
        <w:rPr>
          <w:rFonts w:ascii="Lucida Grande" w:hAnsi="Lucida Grande" w:cs="Lucida Grande"/>
          <w:kern w:val="0"/>
        </w:rPr>
        <w:t>Guides and sticky notes have no effect when loaded into your app, but can make it easier to align objects or save comments to other developers or designers in the ccb-file.</w:t>
      </w:r>
    </w:p>
    <w:p w14:paraId="60B2C31E" w14:textId="77777777" w:rsidR="008F5737" w:rsidRDefault="008F5737" w:rsidP="008F5737">
      <w:pPr>
        <w:widowControl/>
        <w:autoSpaceDE w:val="0"/>
        <w:autoSpaceDN w:val="0"/>
        <w:adjustRightInd w:val="0"/>
        <w:spacing w:after="200" w:line="400" w:lineRule="atLeast"/>
        <w:jc w:val="left"/>
        <w:rPr>
          <w:rFonts w:ascii="Lucida Grande" w:hAnsi="Lucida Grande" w:cs="Lucida Grande"/>
          <w:kern w:val="0"/>
        </w:rPr>
      </w:pPr>
      <w:r>
        <w:rPr>
          <w:rFonts w:ascii="Lucida Grande" w:hAnsi="Lucida Grande" w:cs="Lucida Grande"/>
          <w:noProof/>
          <w:kern w:val="0"/>
        </w:rPr>
        <w:drawing>
          <wp:inline distT="0" distB="0" distL="0" distR="0" wp14:anchorId="3006EFC6" wp14:editId="15293CE6">
            <wp:extent cx="5575300" cy="3375130"/>
            <wp:effectExtent l="0" t="0" r="0" b="317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75300" cy="3375130"/>
                    </a:xfrm>
                    <a:prstGeom prst="rect">
                      <a:avLst/>
                    </a:prstGeom>
                    <a:noFill/>
                    <a:ln>
                      <a:noFill/>
                    </a:ln>
                  </pic:spPr>
                </pic:pic>
              </a:graphicData>
            </a:graphic>
          </wp:inline>
        </w:drawing>
      </w:r>
    </w:p>
    <w:p w14:paraId="44F433EF" w14:textId="77777777" w:rsidR="008F5737" w:rsidRDefault="008F5737" w:rsidP="008F5737">
      <w:pPr>
        <w:widowControl/>
        <w:autoSpaceDE w:val="0"/>
        <w:autoSpaceDN w:val="0"/>
        <w:adjustRightInd w:val="0"/>
        <w:spacing w:after="200" w:line="400" w:lineRule="atLeast"/>
        <w:jc w:val="left"/>
        <w:rPr>
          <w:rFonts w:ascii="Lucida Grande" w:hAnsi="Lucida Grande" w:cs="Lucida Grande"/>
          <w:kern w:val="0"/>
        </w:rPr>
      </w:pPr>
      <w:r>
        <w:rPr>
          <w:rFonts w:ascii="Lucida Grande" w:hAnsi="Lucida Grande" w:cs="Lucida Grande"/>
          <w:kern w:val="0"/>
        </w:rPr>
        <w:t>To create a new guide, drag it out from the bottom or left side ruler. To move it, hold down the command key while dragging it. You can remove a guide by dragging it out of the visible area.</w:t>
      </w:r>
    </w:p>
    <w:p w14:paraId="67793016" w14:textId="77777777" w:rsidR="008F5737" w:rsidRDefault="008F5737" w:rsidP="008F5737">
      <w:pPr>
        <w:rPr>
          <w:rFonts w:ascii="Lucida Grande" w:hAnsi="Lucida Grande" w:cs="Lucida Grande" w:hint="eastAsia"/>
          <w:kern w:val="0"/>
        </w:rPr>
      </w:pPr>
      <w:proofErr w:type="gramStart"/>
      <w:r>
        <w:rPr>
          <w:rFonts w:ascii="Lucida Grande" w:hAnsi="Lucida Grande" w:cs="Lucida Grande"/>
          <w:kern w:val="0"/>
        </w:rPr>
        <w:t>Sticky notes are created by choosing Add Sticky Note from the View menu</w:t>
      </w:r>
      <w:proofErr w:type="gramEnd"/>
      <w:r>
        <w:rPr>
          <w:rFonts w:ascii="Lucida Grande" w:hAnsi="Lucida Grande" w:cs="Lucida Grande"/>
          <w:kern w:val="0"/>
        </w:rPr>
        <w:t>. Edit or remove the sticky note by double clicking it.</w:t>
      </w:r>
    </w:p>
    <w:p w14:paraId="2F36BB26" w14:textId="77777777" w:rsidR="008F5737" w:rsidRDefault="008F5737" w:rsidP="008F5737">
      <w:pPr>
        <w:rPr>
          <w:rFonts w:ascii="Lucida Grande" w:hAnsi="Lucida Grande" w:cs="Lucida Grande" w:hint="eastAsia"/>
          <w:kern w:val="0"/>
        </w:rPr>
      </w:pPr>
    </w:p>
    <w:p w14:paraId="61B65DA5" w14:textId="77777777" w:rsidR="008F5737" w:rsidRDefault="008F5737" w:rsidP="008F5737">
      <w:pPr>
        <w:rPr>
          <w:rFonts w:ascii="Lucida Grande" w:hAnsi="Lucida Grande" w:cs="Lucida Grande" w:hint="eastAsia"/>
          <w:kern w:val="0"/>
        </w:rPr>
      </w:pPr>
    </w:p>
    <w:p w14:paraId="2C336FAA" w14:textId="77777777" w:rsidR="008F5737" w:rsidRDefault="008F5737" w:rsidP="008F5737">
      <w:pPr>
        <w:rPr>
          <w:rFonts w:ascii="Lucida Grande" w:hAnsi="Lucida Grande" w:cs="Lucida Grande" w:hint="eastAsia"/>
          <w:kern w:val="0"/>
        </w:rPr>
      </w:pPr>
    </w:p>
    <w:p w14:paraId="4C4F95BD" w14:textId="77777777" w:rsidR="008F5737" w:rsidRDefault="008F5737" w:rsidP="008F5737">
      <w:pPr>
        <w:widowControl/>
        <w:autoSpaceDE w:val="0"/>
        <w:autoSpaceDN w:val="0"/>
        <w:adjustRightInd w:val="0"/>
        <w:spacing w:after="300" w:line="520" w:lineRule="atLeast"/>
        <w:jc w:val="left"/>
        <w:rPr>
          <w:rFonts w:ascii="Lucida Grande" w:hAnsi="Lucida Grande" w:cs="Lucida Grande"/>
          <w:b/>
          <w:bCs/>
          <w:color w:val="425EA3"/>
          <w:kern w:val="0"/>
          <w:sz w:val="44"/>
          <w:szCs w:val="44"/>
        </w:rPr>
      </w:pPr>
      <w:r>
        <w:rPr>
          <w:rFonts w:ascii="Lucida Grande" w:hAnsi="Lucida Grande" w:cs="Lucida Grande" w:hint="eastAsia"/>
          <w:b/>
          <w:bCs/>
          <w:color w:val="425EA3"/>
          <w:kern w:val="0"/>
          <w:sz w:val="44"/>
          <w:szCs w:val="44"/>
        </w:rPr>
        <w:t>4a.</w:t>
      </w:r>
      <w:r>
        <w:rPr>
          <w:rFonts w:ascii="Lucida Grande" w:hAnsi="Lucida Grande" w:cs="Lucida Grande"/>
          <w:b/>
          <w:bCs/>
          <w:color w:val="425EA3"/>
          <w:kern w:val="0"/>
          <w:sz w:val="44"/>
          <w:szCs w:val="44"/>
        </w:rPr>
        <w:t>Connecting with Cocos2d JS</w:t>
      </w:r>
    </w:p>
    <w:p w14:paraId="24304A5B" w14:textId="77777777" w:rsidR="008F5737" w:rsidRDefault="008F5737" w:rsidP="008F5737">
      <w:pPr>
        <w:widowControl/>
        <w:autoSpaceDE w:val="0"/>
        <w:autoSpaceDN w:val="0"/>
        <w:adjustRightInd w:val="0"/>
        <w:spacing w:after="200" w:line="400" w:lineRule="atLeast"/>
        <w:jc w:val="left"/>
        <w:rPr>
          <w:rFonts w:ascii="Lucida Grande" w:hAnsi="Lucida Grande" w:cs="Lucida Grande"/>
          <w:kern w:val="0"/>
        </w:rPr>
      </w:pPr>
      <w:r>
        <w:rPr>
          <w:rFonts w:ascii="Lucida Grande" w:hAnsi="Lucida Grande" w:cs="Lucida Grande"/>
          <w:kern w:val="0"/>
        </w:rPr>
        <w:t>For any non-trivial use of CocosBuilder you will need to connect your ccb-files with your JavaScript code. This section explains how this works.</w:t>
      </w:r>
    </w:p>
    <w:p w14:paraId="6BA13E9A" w14:textId="77777777" w:rsidR="008F5737" w:rsidRDefault="008F5737" w:rsidP="008F5737">
      <w:pPr>
        <w:widowControl/>
        <w:autoSpaceDE w:val="0"/>
        <w:autoSpaceDN w:val="0"/>
        <w:adjustRightInd w:val="0"/>
        <w:spacing w:after="300" w:line="480" w:lineRule="atLeast"/>
        <w:jc w:val="left"/>
        <w:rPr>
          <w:rFonts w:ascii="Lucida Grande" w:hAnsi="Lucida Grande" w:cs="Lucida Grande"/>
          <w:color w:val="425EA3"/>
          <w:kern w:val="0"/>
          <w:sz w:val="40"/>
          <w:szCs w:val="40"/>
        </w:rPr>
      </w:pPr>
      <w:r>
        <w:rPr>
          <w:rFonts w:ascii="Lucida Grande" w:hAnsi="Lucida Grande" w:cs="Lucida Grande"/>
          <w:color w:val="425EA3"/>
          <w:kern w:val="0"/>
          <w:sz w:val="40"/>
          <w:szCs w:val="40"/>
        </w:rPr>
        <w:t>Using Custom Classes</w:t>
      </w:r>
    </w:p>
    <w:p w14:paraId="23EB86F8" w14:textId="77777777" w:rsidR="008F5737" w:rsidRDefault="008F5737" w:rsidP="008F5737">
      <w:pPr>
        <w:widowControl/>
        <w:autoSpaceDE w:val="0"/>
        <w:autoSpaceDN w:val="0"/>
        <w:adjustRightInd w:val="0"/>
        <w:spacing w:after="200" w:line="400" w:lineRule="atLeast"/>
        <w:jc w:val="left"/>
        <w:rPr>
          <w:rFonts w:ascii="Lucida Grande" w:hAnsi="Lucida Grande" w:cs="Lucida Grande"/>
          <w:kern w:val="0"/>
        </w:rPr>
      </w:pPr>
      <w:r>
        <w:rPr>
          <w:rFonts w:ascii="Lucida Grande" w:hAnsi="Lucida Grande" w:cs="Lucida Grande"/>
          <w:kern w:val="0"/>
        </w:rPr>
        <w:t>The way you can link your code with CocosBuilder is to use controller objects. The controller object is created at the same time as your ccbi-file is loaded. To set the name of the controller objects class, select the root node in your ccb-file and enter the name in the JS Controller filed of Code Connections.</w:t>
      </w:r>
    </w:p>
    <w:p w14:paraId="1DA596A9" w14:textId="77777777" w:rsidR="008F5737" w:rsidRDefault="008F5737" w:rsidP="008F5737">
      <w:pPr>
        <w:widowControl/>
        <w:autoSpaceDE w:val="0"/>
        <w:autoSpaceDN w:val="0"/>
        <w:adjustRightInd w:val="0"/>
        <w:spacing w:after="200" w:line="400" w:lineRule="atLeast"/>
        <w:jc w:val="left"/>
        <w:rPr>
          <w:rFonts w:ascii="Lucida Grande" w:hAnsi="Lucida Grande" w:cs="Lucida Grande"/>
          <w:kern w:val="0"/>
        </w:rPr>
      </w:pPr>
      <w:r>
        <w:rPr>
          <w:rFonts w:ascii="Lucida Grande" w:hAnsi="Lucida Grande" w:cs="Lucida Grande"/>
          <w:noProof/>
          <w:kern w:val="0"/>
        </w:rPr>
        <w:drawing>
          <wp:inline distT="0" distB="0" distL="0" distR="0" wp14:anchorId="6A11FF58" wp14:editId="4F7DD139">
            <wp:extent cx="3810000" cy="1206500"/>
            <wp:effectExtent l="0" t="0" r="0" b="1270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10000" cy="1206500"/>
                    </a:xfrm>
                    <a:prstGeom prst="rect">
                      <a:avLst/>
                    </a:prstGeom>
                    <a:noFill/>
                    <a:ln>
                      <a:noFill/>
                    </a:ln>
                  </pic:spPr>
                </pic:pic>
              </a:graphicData>
            </a:graphic>
          </wp:inline>
        </w:drawing>
      </w:r>
    </w:p>
    <w:p w14:paraId="74919E91" w14:textId="77777777" w:rsidR="008F5737" w:rsidRDefault="008F5737" w:rsidP="008F5737">
      <w:pPr>
        <w:widowControl/>
        <w:autoSpaceDE w:val="0"/>
        <w:autoSpaceDN w:val="0"/>
        <w:adjustRightInd w:val="0"/>
        <w:spacing w:after="200" w:line="400" w:lineRule="atLeast"/>
        <w:jc w:val="left"/>
        <w:rPr>
          <w:rFonts w:ascii="Lucida Grande" w:hAnsi="Lucida Grande" w:cs="Lucida Grande"/>
          <w:kern w:val="0"/>
        </w:rPr>
      </w:pPr>
      <w:r>
        <w:rPr>
          <w:rFonts w:ascii="Lucida Grande" w:hAnsi="Lucida Grande" w:cs="Lucida Grande"/>
          <w:kern w:val="0"/>
        </w:rPr>
        <w:t xml:space="preserve">When the complete ccbi-file has loaded. </w:t>
      </w:r>
      <w:proofErr w:type="gramStart"/>
      <w:r>
        <w:rPr>
          <w:rFonts w:ascii="Lucida Grande" w:hAnsi="Lucida Grande" w:cs="Lucida Grande"/>
          <w:kern w:val="0"/>
        </w:rPr>
        <w:t>cc.BuilderReader</w:t>
      </w:r>
      <w:proofErr w:type="gramEnd"/>
      <w:r>
        <w:rPr>
          <w:rFonts w:ascii="Lucida Grande" w:hAnsi="Lucida Grande" w:cs="Lucida Grande"/>
          <w:kern w:val="0"/>
        </w:rPr>
        <w:t xml:space="preserve"> will call the onDidLoadFromCCB method. (It's optional to implement this </w:t>
      </w:r>
      <w:proofErr w:type="gramStart"/>
      <w:r>
        <w:rPr>
          <w:rFonts w:ascii="Lucida Grande" w:hAnsi="Lucida Grande" w:cs="Lucida Grande"/>
          <w:kern w:val="0"/>
        </w:rPr>
        <w:t>method,</w:t>
      </w:r>
      <w:proofErr w:type="gramEnd"/>
      <w:r>
        <w:rPr>
          <w:rFonts w:ascii="Lucida Grande" w:hAnsi="Lucida Grande" w:cs="Lucida Grande"/>
          <w:kern w:val="0"/>
        </w:rPr>
        <w:t xml:space="preserve"> if it doesn't exist it will not be called.)</w:t>
      </w:r>
    </w:p>
    <w:p w14:paraId="117D2454" w14:textId="77777777" w:rsidR="008F5737" w:rsidRDefault="008F5737" w:rsidP="008F5737">
      <w:pPr>
        <w:widowControl/>
        <w:autoSpaceDE w:val="0"/>
        <w:autoSpaceDN w:val="0"/>
        <w:adjustRightInd w:val="0"/>
        <w:spacing w:after="200" w:line="400" w:lineRule="atLeast"/>
        <w:jc w:val="left"/>
        <w:rPr>
          <w:rFonts w:ascii="Lucida Grande" w:hAnsi="Lucida Grande" w:cs="Lucida Grande"/>
          <w:kern w:val="0"/>
        </w:rPr>
      </w:pPr>
      <w:r>
        <w:rPr>
          <w:rFonts w:ascii="Lucida Grande" w:hAnsi="Lucida Grande" w:cs="Lucida Grande"/>
          <w:kern w:val="0"/>
        </w:rPr>
        <w:t>This is an example of what a very simple controller class with only the onDidLoadFromCCB method implemented can look like:</w:t>
      </w:r>
    </w:p>
    <w:p w14:paraId="08E7638A" w14:textId="77777777" w:rsidR="008F5737" w:rsidRDefault="008F5737" w:rsidP="008F5737">
      <w:pPr>
        <w:widowControl/>
        <w:autoSpaceDE w:val="0"/>
        <w:autoSpaceDN w:val="0"/>
        <w:adjustRightInd w:val="0"/>
        <w:spacing w:line="400" w:lineRule="atLeast"/>
        <w:jc w:val="left"/>
        <w:rPr>
          <w:rFonts w:ascii="Courier" w:hAnsi="Courier" w:cs="Courier"/>
          <w:kern w:val="0"/>
        </w:rPr>
      </w:pPr>
      <w:r>
        <w:rPr>
          <w:rFonts w:ascii="Courier" w:hAnsi="Courier" w:cs="Courier"/>
          <w:kern w:val="0"/>
        </w:rPr>
        <w:t>//</w:t>
      </w:r>
    </w:p>
    <w:p w14:paraId="2FE26160" w14:textId="77777777" w:rsidR="008F5737" w:rsidRDefault="008F5737" w:rsidP="008F5737">
      <w:pPr>
        <w:widowControl/>
        <w:autoSpaceDE w:val="0"/>
        <w:autoSpaceDN w:val="0"/>
        <w:adjustRightInd w:val="0"/>
        <w:spacing w:line="400" w:lineRule="atLeast"/>
        <w:jc w:val="left"/>
        <w:rPr>
          <w:rFonts w:ascii="Courier" w:hAnsi="Courier" w:cs="Courier"/>
          <w:kern w:val="0"/>
        </w:rPr>
      </w:pPr>
      <w:r>
        <w:rPr>
          <w:rFonts w:ascii="Courier" w:hAnsi="Courier" w:cs="Courier"/>
          <w:kern w:val="0"/>
        </w:rPr>
        <w:t>// MainScene class</w:t>
      </w:r>
    </w:p>
    <w:p w14:paraId="1ABE7B37" w14:textId="77777777" w:rsidR="008F5737" w:rsidRDefault="008F5737" w:rsidP="008F5737">
      <w:pPr>
        <w:widowControl/>
        <w:autoSpaceDE w:val="0"/>
        <w:autoSpaceDN w:val="0"/>
        <w:adjustRightInd w:val="0"/>
        <w:spacing w:line="400" w:lineRule="atLeast"/>
        <w:jc w:val="left"/>
        <w:rPr>
          <w:rFonts w:ascii="Courier" w:hAnsi="Courier" w:cs="Courier"/>
          <w:kern w:val="0"/>
        </w:rPr>
      </w:pPr>
      <w:r>
        <w:rPr>
          <w:rFonts w:ascii="Courier" w:hAnsi="Courier" w:cs="Courier"/>
          <w:kern w:val="0"/>
        </w:rPr>
        <w:t>//</w:t>
      </w:r>
    </w:p>
    <w:p w14:paraId="1889B092" w14:textId="77777777" w:rsidR="008F5737" w:rsidRDefault="008F5737" w:rsidP="008F5737">
      <w:pPr>
        <w:widowControl/>
        <w:autoSpaceDE w:val="0"/>
        <w:autoSpaceDN w:val="0"/>
        <w:adjustRightInd w:val="0"/>
        <w:spacing w:line="400" w:lineRule="atLeast"/>
        <w:jc w:val="left"/>
        <w:rPr>
          <w:rFonts w:ascii="Courier" w:hAnsi="Courier" w:cs="Courier"/>
          <w:kern w:val="0"/>
        </w:rPr>
      </w:pPr>
      <w:proofErr w:type="gramStart"/>
      <w:r>
        <w:rPr>
          <w:rFonts w:ascii="Courier" w:hAnsi="Courier" w:cs="Courier"/>
          <w:kern w:val="0"/>
        </w:rPr>
        <w:t>var</w:t>
      </w:r>
      <w:proofErr w:type="gramEnd"/>
      <w:r>
        <w:rPr>
          <w:rFonts w:ascii="Courier" w:hAnsi="Courier" w:cs="Courier"/>
          <w:kern w:val="0"/>
        </w:rPr>
        <w:t xml:space="preserve"> MainScene = function(){};</w:t>
      </w:r>
    </w:p>
    <w:p w14:paraId="75477E5E" w14:textId="77777777" w:rsidR="008F5737" w:rsidRDefault="008F5737" w:rsidP="008F5737">
      <w:pPr>
        <w:widowControl/>
        <w:autoSpaceDE w:val="0"/>
        <w:autoSpaceDN w:val="0"/>
        <w:adjustRightInd w:val="0"/>
        <w:spacing w:line="400" w:lineRule="atLeast"/>
        <w:jc w:val="left"/>
        <w:rPr>
          <w:rFonts w:ascii="Courier" w:hAnsi="Courier" w:cs="Courier"/>
          <w:kern w:val="0"/>
        </w:rPr>
      </w:pPr>
    </w:p>
    <w:p w14:paraId="52C7D83B" w14:textId="77777777" w:rsidR="008F5737" w:rsidRDefault="008F5737" w:rsidP="008F5737">
      <w:pPr>
        <w:widowControl/>
        <w:autoSpaceDE w:val="0"/>
        <w:autoSpaceDN w:val="0"/>
        <w:adjustRightInd w:val="0"/>
        <w:spacing w:line="400" w:lineRule="atLeast"/>
        <w:jc w:val="left"/>
        <w:rPr>
          <w:rFonts w:ascii="Courier" w:hAnsi="Courier" w:cs="Courier"/>
          <w:kern w:val="0"/>
        </w:rPr>
      </w:pPr>
      <w:r>
        <w:rPr>
          <w:rFonts w:ascii="Courier" w:hAnsi="Courier" w:cs="Courier"/>
          <w:kern w:val="0"/>
        </w:rPr>
        <w:t xml:space="preserve">MainScene.prototype.onDidLoadFromCCB = </w:t>
      </w:r>
      <w:proofErr w:type="gramStart"/>
      <w:r>
        <w:rPr>
          <w:rFonts w:ascii="Courier" w:hAnsi="Courier" w:cs="Courier"/>
          <w:kern w:val="0"/>
        </w:rPr>
        <w:t>function(</w:t>
      </w:r>
      <w:proofErr w:type="gramEnd"/>
      <w:r>
        <w:rPr>
          <w:rFonts w:ascii="Courier" w:hAnsi="Courier" w:cs="Courier"/>
          <w:kern w:val="0"/>
        </w:rPr>
        <w:t>)</w:t>
      </w:r>
    </w:p>
    <w:p w14:paraId="57BF217B" w14:textId="77777777" w:rsidR="008F5737" w:rsidRDefault="008F5737" w:rsidP="008F5737">
      <w:pPr>
        <w:widowControl/>
        <w:autoSpaceDE w:val="0"/>
        <w:autoSpaceDN w:val="0"/>
        <w:adjustRightInd w:val="0"/>
        <w:spacing w:line="400" w:lineRule="atLeast"/>
        <w:jc w:val="left"/>
        <w:rPr>
          <w:rFonts w:ascii="Courier" w:hAnsi="Courier" w:cs="Courier"/>
          <w:kern w:val="0"/>
        </w:rPr>
      </w:pPr>
      <w:proofErr w:type="gramStart"/>
      <w:r>
        <w:rPr>
          <w:rFonts w:ascii="Courier" w:hAnsi="Courier" w:cs="Courier"/>
          <w:kern w:val="0"/>
        </w:rPr>
        <w:t xml:space="preserve">{   </w:t>
      </w:r>
      <w:proofErr w:type="gramEnd"/>
    </w:p>
    <w:p w14:paraId="5A74418D" w14:textId="77777777" w:rsidR="008F5737" w:rsidRDefault="008F5737" w:rsidP="008F5737">
      <w:pPr>
        <w:widowControl/>
        <w:autoSpaceDE w:val="0"/>
        <w:autoSpaceDN w:val="0"/>
        <w:adjustRightInd w:val="0"/>
        <w:spacing w:line="400" w:lineRule="atLeast"/>
        <w:jc w:val="left"/>
        <w:rPr>
          <w:rFonts w:ascii="Courier" w:hAnsi="Courier" w:cs="Courier"/>
          <w:kern w:val="0"/>
        </w:rPr>
      </w:pPr>
      <w:r>
        <w:rPr>
          <w:rFonts w:ascii="Courier" w:hAnsi="Courier" w:cs="Courier"/>
          <w:kern w:val="0"/>
        </w:rPr>
        <w:t xml:space="preserve">    </w:t>
      </w:r>
      <w:proofErr w:type="gramStart"/>
      <w:r>
        <w:rPr>
          <w:rFonts w:ascii="Courier" w:hAnsi="Courier" w:cs="Courier"/>
          <w:kern w:val="0"/>
        </w:rPr>
        <w:t>cc.log</w:t>
      </w:r>
      <w:proofErr w:type="gramEnd"/>
      <w:r>
        <w:rPr>
          <w:rFonts w:ascii="Courier" w:hAnsi="Courier" w:cs="Courier"/>
          <w:kern w:val="0"/>
        </w:rPr>
        <w:t>("File was loaded");</w:t>
      </w:r>
    </w:p>
    <w:p w14:paraId="39039E35" w14:textId="77777777" w:rsidR="008F5737" w:rsidRDefault="008F5737" w:rsidP="008F5737">
      <w:pPr>
        <w:widowControl/>
        <w:autoSpaceDE w:val="0"/>
        <w:autoSpaceDN w:val="0"/>
        <w:adjustRightInd w:val="0"/>
        <w:spacing w:line="400" w:lineRule="atLeast"/>
        <w:jc w:val="left"/>
        <w:rPr>
          <w:rFonts w:ascii="Courier" w:hAnsi="Courier" w:cs="Courier"/>
          <w:kern w:val="0"/>
        </w:rPr>
      </w:pPr>
      <w:r>
        <w:rPr>
          <w:rFonts w:ascii="Courier" w:hAnsi="Courier" w:cs="Courier"/>
          <w:kern w:val="0"/>
        </w:rPr>
        <w:t>};</w:t>
      </w:r>
    </w:p>
    <w:p w14:paraId="5AD924E1" w14:textId="77777777" w:rsidR="008F5737" w:rsidRDefault="008F5737" w:rsidP="008F5737">
      <w:pPr>
        <w:widowControl/>
        <w:autoSpaceDE w:val="0"/>
        <w:autoSpaceDN w:val="0"/>
        <w:adjustRightInd w:val="0"/>
        <w:spacing w:after="300" w:line="480" w:lineRule="atLeast"/>
        <w:jc w:val="left"/>
        <w:rPr>
          <w:rFonts w:ascii="Lucida Grande" w:hAnsi="Lucida Grande" w:cs="Lucida Grande"/>
          <w:color w:val="425EA3"/>
          <w:kern w:val="0"/>
          <w:sz w:val="40"/>
          <w:szCs w:val="40"/>
        </w:rPr>
      </w:pPr>
      <w:r>
        <w:rPr>
          <w:rFonts w:ascii="Lucida Grande" w:hAnsi="Lucida Grande" w:cs="Lucida Grande"/>
          <w:color w:val="425EA3"/>
          <w:kern w:val="0"/>
          <w:sz w:val="40"/>
          <w:szCs w:val="40"/>
        </w:rPr>
        <w:t>Linking Member Variables</w:t>
      </w:r>
    </w:p>
    <w:p w14:paraId="5768AC78" w14:textId="77777777" w:rsidR="008F5737" w:rsidRDefault="008F5737" w:rsidP="008F5737">
      <w:pPr>
        <w:widowControl/>
        <w:autoSpaceDE w:val="0"/>
        <w:autoSpaceDN w:val="0"/>
        <w:adjustRightInd w:val="0"/>
        <w:spacing w:after="200" w:line="400" w:lineRule="atLeast"/>
        <w:jc w:val="left"/>
        <w:rPr>
          <w:rFonts w:ascii="Lucida Grande" w:hAnsi="Lucida Grande" w:cs="Lucida Grande"/>
          <w:kern w:val="0"/>
        </w:rPr>
      </w:pPr>
      <w:r>
        <w:rPr>
          <w:rFonts w:ascii="Lucida Grande" w:hAnsi="Lucida Grande" w:cs="Lucida Grande"/>
          <w:kern w:val="0"/>
        </w:rPr>
        <w:t xml:space="preserve">References to objects in your ccbi-file can be linked to member variables when the file is loaded. These member variables can be either in the root node's controller object, in which case it must have been assigned a controller object. You can also assign them to a custom object, which is optionally passed as the owner object to the </w:t>
      </w:r>
      <w:proofErr w:type="gramStart"/>
      <w:r>
        <w:rPr>
          <w:rFonts w:ascii="Lucida Grande" w:hAnsi="Lucida Grande" w:cs="Lucida Grande"/>
          <w:kern w:val="0"/>
        </w:rPr>
        <w:t>cc.BuilderReader</w:t>
      </w:r>
      <w:proofErr w:type="gramEnd"/>
      <w:r>
        <w:rPr>
          <w:rFonts w:ascii="Lucida Grande" w:hAnsi="Lucida Grande" w:cs="Lucida Grande"/>
          <w:kern w:val="0"/>
        </w:rPr>
        <w:t xml:space="preserve">. To load ccbi-file and assign members to it's owner, the node graph needs to be loaded by calling </w:t>
      </w:r>
      <w:proofErr w:type="gramStart"/>
      <w:r>
        <w:rPr>
          <w:rFonts w:ascii="Lucida Grande" w:hAnsi="Lucida Grande" w:cs="Lucida Grande"/>
          <w:kern w:val="0"/>
        </w:rPr>
        <w:t>cc.BuilderReader.load(</w:t>
      </w:r>
      <w:proofErr w:type="gramEnd"/>
      <w:r>
        <w:rPr>
          <w:rFonts w:ascii="Lucida Grande" w:hAnsi="Lucida Grande" w:cs="Lucida Grande"/>
          <w:kern w:val="0"/>
        </w:rPr>
        <w:t>"MyInterfaceFile", owner) or cc.BuilderReader.loadAsScene("MyInterfaceFile", owner);</w:t>
      </w:r>
    </w:p>
    <w:p w14:paraId="65AD648A" w14:textId="77777777" w:rsidR="008F5737" w:rsidRDefault="008F5737" w:rsidP="008F5737">
      <w:pPr>
        <w:widowControl/>
        <w:autoSpaceDE w:val="0"/>
        <w:autoSpaceDN w:val="0"/>
        <w:adjustRightInd w:val="0"/>
        <w:spacing w:after="200" w:line="400" w:lineRule="atLeast"/>
        <w:jc w:val="left"/>
        <w:rPr>
          <w:rFonts w:ascii="Lucida Grande" w:hAnsi="Lucida Grande" w:cs="Lucida Grande"/>
          <w:kern w:val="0"/>
        </w:rPr>
      </w:pPr>
      <w:r>
        <w:rPr>
          <w:rFonts w:ascii="Lucida Grande" w:hAnsi="Lucida Grande" w:cs="Lucida Grande"/>
          <w:kern w:val="0"/>
        </w:rPr>
        <w:t xml:space="preserve">To link a node in your ccb-file, simply select the object, under Code Connections change the </w:t>
      </w:r>
      <w:proofErr w:type="gramStart"/>
      <w:r>
        <w:rPr>
          <w:rFonts w:ascii="Lucida Grande" w:hAnsi="Lucida Grande" w:cs="Lucida Grande"/>
          <w:kern w:val="0"/>
        </w:rPr>
        <w:t>Don't</w:t>
      </w:r>
      <w:proofErr w:type="gramEnd"/>
      <w:r>
        <w:rPr>
          <w:rFonts w:ascii="Lucida Grande" w:hAnsi="Lucida Grande" w:cs="Lucida Grande"/>
          <w:kern w:val="0"/>
        </w:rPr>
        <w:t xml:space="preserve"> assign popup menu to either Doc root var or Owner var. Then enter the name of your member variable to the right of the popup menu.</w:t>
      </w:r>
    </w:p>
    <w:p w14:paraId="47F6E005" w14:textId="77777777" w:rsidR="008F5737" w:rsidRDefault="008F5737" w:rsidP="008F5737">
      <w:pPr>
        <w:widowControl/>
        <w:autoSpaceDE w:val="0"/>
        <w:autoSpaceDN w:val="0"/>
        <w:adjustRightInd w:val="0"/>
        <w:spacing w:after="200" w:line="400" w:lineRule="atLeast"/>
        <w:jc w:val="left"/>
        <w:rPr>
          <w:rFonts w:ascii="Lucida Grande" w:hAnsi="Lucida Grande" w:cs="Lucida Grande"/>
          <w:kern w:val="0"/>
        </w:rPr>
      </w:pPr>
      <w:r>
        <w:rPr>
          <w:rFonts w:ascii="Lucida Grande" w:hAnsi="Lucida Grande" w:cs="Lucida Grande"/>
          <w:noProof/>
          <w:kern w:val="0"/>
        </w:rPr>
        <w:drawing>
          <wp:inline distT="0" distB="0" distL="0" distR="0" wp14:anchorId="28D05405" wp14:editId="5B341543">
            <wp:extent cx="3810000" cy="977900"/>
            <wp:effectExtent l="0" t="0" r="0" b="1270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10000" cy="977900"/>
                    </a:xfrm>
                    <a:prstGeom prst="rect">
                      <a:avLst/>
                    </a:prstGeom>
                    <a:noFill/>
                    <a:ln>
                      <a:noFill/>
                    </a:ln>
                  </pic:spPr>
                </pic:pic>
              </a:graphicData>
            </a:graphic>
          </wp:inline>
        </w:drawing>
      </w:r>
    </w:p>
    <w:p w14:paraId="64FCEA25" w14:textId="77777777" w:rsidR="008F5737" w:rsidRDefault="008F5737" w:rsidP="008F5737">
      <w:pPr>
        <w:widowControl/>
        <w:autoSpaceDE w:val="0"/>
        <w:autoSpaceDN w:val="0"/>
        <w:adjustRightInd w:val="0"/>
        <w:spacing w:after="200" w:line="400" w:lineRule="atLeast"/>
        <w:jc w:val="left"/>
        <w:rPr>
          <w:rFonts w:ascii="Lucida Grande" w:hAnsi="Lucida Grande" w:cs="Lucida Grande"/>
          <w:kern w:val="0"/>
        </w:rPr>
      </w:pPr>
      <w:r>
        <w:rPr>
          <w:rFonts w:ascii="Lucida Grande" w:hAnsi="Lucida Grande" w:cs="Lucida Grande"/>
          <w:kern w:val="0"/>
        </w:rPr>
        <w:t xml:space="preserve">When the ccbi-file is loaded in your game, the member variable will automatically be assigned to either your owner or controller object. To access it from inside the class use </w:t>
      </w:r>
      <w:proofErr w:type="gramStart"/>
      <w:r>
        <w:rPr>
          <w:rFonts w:ascii="Lucida Grande" w:hAnsi="Lucida Grande" w:cs="Lucida Grande"/>
          <w:kern w:val="0"/>
        </w:rPr>
        <w:t>the this</w:t>
      </w:r>
      <w:proofErr w:type="gramEnd"/>
      <w:r>
        <w:rPr>
          <w:rFonts w:ascii="Lucida Grande" w:hAnsi="Lucida Grande" w:cs="Lucida Grande"/>
          <w:kern w:val="0"/>
        </w:rPr>
        <w:t xml:space="preserve"> keyword.</w:t>
      </w:r>
    </w:p>
    <w:p w14:paraId="55AF6E79" w14:textId="77777777" w:rsidR="008F5737" w:rsidRDefault="008F5737" w:rsidP="008F5737">
      <w:pPr>
        <w:widowControl/>
        <w:autoSpaceDE w:val="0"/>
        <w:autoSpaceDN w:val="0"/>
        <w:adjustRightInd w:val="0"/>
        <w:spacing w:line="400" w:lineRule="atLeast"/>
        <w:jc w:val="left"/>
        <w:rPr>
          <w:rFonts w:ascii="Courier" w:hAnsi="Courier" w:cs="Courier"/>
          <w:kern w:val="0"/>
        </w:rPr>
      </w:pPr>
      <w:r>
        <w:rPr>
          <w:rFonts w:ascii="Courier" w:hAnsi="Courier" w:cs="Courier"/>
          <w:kern w:val="0"/>
        </w:rPr>
        <w:t xml:space="preserve">MainScene.prototype.onDidLoadFromCCB = </w:t>
      </w:r>
      <w:proofErr w:type="gramStart"/>
      <w:r>
        <w:rPr>
          <w:rFonts w:ascii="Courier" w:hAnsi="Courier" w:cs="Courier"/>
          <w:kern w:val="0"/>
        </w:rPr>
        <w:t>function(</w:t>
      </w:r>
      <w:proofErr w:type="gramEnd"/>
      <w:r>
        <w:rPr>
          <w:rFonts w:ascii="Courier" w:hAnsi="Courier" w:cs="Courier"/>
          <w:kern w:val="0"/>
        </w:rPr>
        <w:t>)</w:t>
      </w:r>
    </w:p>
    <w:p w14:paraId="462DFA6A" w14:textId="77777777" w:rsidR="008F5737" w:rsidRDefault="008F5737" w:rsidP="008F5737">
      <w:pPr>
        <w:widowControl/>
        <w:autoSpaceDE w:val="0"/>
        <w:autoSpaceDN w:val="0"/>
        <w:adjustRightInd w:val="0"/>
        <w:spacing w:line="400" w:lineRule="atLeast"/>
        <w:jc w:val="left"/>
        <w:rPr>
          <w:rFonts w:ascii="Courier" w:hAnsi="Courier" w:cs="Courier"/>
          <w:kern w:val="0"/>
        </w:rPr>
      </w:pPr>
      <w:proofErr w:type="gramStart"/>
      <w:r>
        <w:rPr>
          <w:rFonts w:ascii="Courier" w:hAnsi="Courier" w:cs="Courier"/>
          <w:kern w:val="0"/>
        </w:rPr>
        <w:t xml:space="preserve">{   </w:t>
      </w:r>
      <w:proofErr w:type="gramEnd"/>
    </w:p>
    <w:p w14:paraId="6CEC81E8" w14:textId="77777777" w:rsidR="008F5737" w:rsidRDefault="008F5737" w:rsidP="008F5737">
      <w:pPr>
        <w:widowControl/>
        <w:autoSpaceDE w:val="0"/>
        <w:autoSpaceDN w:val="0"/>
        <w:adjustRightInd w:val="0"/>
        <w:spacing w:line="400" w:lineRule="atLeast"/>
        <w:jc w:val="left"/>
        <w:rPr>
          <w:rFonts w:ascii="Courier" w:hAnsi="Courier" w:cs="Courier"/>
          <w:kern w:val="0"/>
        </w:rPr>
      </w:pPr>
      <w:r>
        <w:rPr>
          <w:rFonts w:ascii="Courier" w:hAnsi="Courier" w:cs="Courier"/>
          <w:kern w:val="0"/>
        </w:rPr>
        <w:t xml:space="preserve">    </w:t>
      </w:r>
      <w:proofErr w:type="gramStart"/>
      <w:r>
        <w:rPr>
          <w:rFonts w:ascii="Courier" w:hAnsi="Courier" w:cs="Courier"/>
          <w:kern w:val="0"/>
        </w:rPr>
        <w:t>cc.log</w:t>
      </w:r>
      <w:proofErr w:type="gramEnd"/>
      <w:r>
        <w:rPr>
          <w:rFonts w:ascii="Courier" w:hAnsi="Courier" w:cs="Courier"/>
          <w:kern w:val="0"/>
        </w:rPr>
        <w:t>("CocosBuilder variable: " + this.sprtBurst);</w:t>
      </w:r>
    </w:p>
    <w:p w14:paraId="48409379" w14:textId="77777777" w:rsidR="008F5737" w:rsidRDefault="008F5737" w:rsidP="008F5737">
      <w:pPr>
        <w:widowControl/>
        <w:autoSpaceDE w:val="0"/>
        <w:autoSpaceDN w:val="0"/>
        <w:adjustRightInd w:val="0"/>
        <w:spacing w:line="400" w:lineRule="atLeast"/>
        <w:jc w:val="left"/>
        <w:rPr>
          <w:rFonts w:ascii="Courier" w:hAnsi="Courier" w:cs="Courier"/>
          <w:kern w:val="0"/>
        </w:rPr>
      </w:pPr>
      <w:r>
        <w:rPr>
          <w:rFonts w:ascii="Courier" w:hAnsi="Courier" w:cs="Courier"/>
          <w:kern w:val="0"/>
        </w:rPr>
        <w:t>};</w:t>
      </w:r>
    </w:p>
    <w:p w14:paraId="70665BE6" w14:textId="77777777" w:rsidR="008F5737" w:rsidRDefault="008F5737" w:rsidP="008F5737">
      <w:pPr>
        <w:widowControl/>
        <w:autoSpaceDE w:val="0"/>
        <w:autoSpaceDN w:val="0"/>
        <w:adjustRightInd w:val="0"/>
        <w:spacing w:after="300" w:line="480" w:lineRule="atLeast"/>
        <w:jc w:val="left"/>
        <w:rPr>
          <w:rFonts w:ascii="Lucida Grande" w:hAnsi="Lucida Grande" w:cs="Lucida Grande"/>
          <w:color w:val="425EA3"/>
          <w:kern w:val="0"/>
          <w:sz w:val="40"/>
          <w:szCs w:val="40"/>
        </w:rPr>
      </w:pPr>
      <w:r>
        <w:rPr>
          <w:rFonts w:ascii="Lucida Grande" w:hAnsi="Lucida Grande" w:cs="Lucida Grande"/>
          <w:color w:val="425EA3"/>
          <w:kern w:val="0"/>
          <w:sz w:val="40"/>
          <w:szCs w:val="40"/>
        </w:rPr>
        <w:t>Adding Callbacks to Menus</w:t>
      </w:r>
    </w:p>
    <w:p w14:paraId="21E089AE" w14:textId="77777777" w:rsidR="008F5737" w:rsidRDefault="008F5737" w:rsidP="008F5737">
      <w:pPr>
        <w:widowControl/>
        <w:autoSpaceDE w:val="0"/>
        <w:autoSpaceDN w:val="0"/>
        <w:adjustRightInd w:val="0"/>
        <w:spacing w:after="200" w:line="400" w:lineRule="atLeast"/>
        <w:jc w:val="left"/>
        <w:rPr>
          <w:rFonts w:ascii="Lucida Grande" w:hAnsi="Lucida Grande" w:cs="Lucida Grande"/>
          <w:kern w:val="0"/>
        </w:rPr>
      </w:pPr>
      <w:r>
        <w:rPr>
          <w:rFonts w:ascii="Lucida Grande" w:hAnsi="Lucida Grande" w:cs="Lucida Grande"/>
          <w:kern w:val="0"/>
        </w:rPr>
        <w:t xml:space="preserve">To add a callback when a CCMenuItemImage is tapped, simply select the CCMenuItemImage in CocosBuilder, </w:t>
      </w:r>
      <w:proofErr w:type="gramStart"/>
      <w:r>
        <w:rPr>
          <w:rFonts w:ascii="Lucida Grande" w:hAnsi="Lucida Grande" w:cs="Lucida Grande"/>
          <w:kern w:val="0"/>
        </w:rPr>
        <w:t>then</w:t>
      </w:r>
      <w:proofErr w:type="gramEnd"/>
      <w:r>
        <w:rPr>
          <w:rFonts w:ascii="Lucida Grande" w:hAnsi="Lucida Grande" w:cs="Lucida Grande"/>
          <w:kern w:val="0"/>
        </w:rPr>
        <w:t xml:space="preserve"> add the name of the method you want to call in the Selector field. Set the target either to the Document root or the Owner.</w:t>
      </w:r>
    </w:p>
    <w:p w14:paraId="3E0EAD41" w14:textId="77777777" w:rsidR="008F5737" w:rsidRDefault="008F5737" w:rsidP="008F5737">
      <w:pPr>
        <w:widowControl/>
        <w:autoSpaceDE w:val="0"/>
        <w:autoSpaceDN w:val="0"/>
        <w:adjustRightInd w:val="0"/>
        <w:spacing w:after="200" w:line="400" w:lineRule="atLeast"/>
        <w:jc w:val="left"/>
        <w:rPr>
          <w:rFonts w:ascii="Lucida Grande" w:hAnsi="Lucida Grande" w:cs="Lucida Grande"/>
          <w:kern w:val="0"/>
        </w:rPr>
      </w:pPr>
      <w:r>
        <w:rPr>
          <w:rFonts w:ascii="Lucida Grande" w:hAnsi="Lucida Grande" w:cs="Lucida Grande"/>
          <w:noProof/>
          <w:kern w:val="0"/>
        </w:rPr>
        <w:drawing>
          <wp:inline distT="0" distB="0" distL="0" distR="0" wp14:anchorId="7820962F" wp14:editId="152E8A07">
            <wp:extent cx="3810000" cy="1206500"/>
            <wp:effectExtent l="0" t="0" r="0" b="1270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10000" cy="1206500"/>
                    </a:xfrm>
                    <a:prstGeom prst="rect">
                      <a:avLst/>
                    </a:prstGeom>
                    <a:noFill/>
                    <a:ln>
                      <a:noFill/>
                    </a:ln>
                  </pic:spPr>
                </pic:pic>
              </a:graphicData>
            </a:graphic>
          </wp:inline>
        </w:drawing>
      </w:r>
    </w:p>
    <w:p w14:paraId="541976AC" w14:textId="77777777" w:rsidR="008F5737" w:rsidRDefault="008F5737" w:rsidP="008F5737">
      <w:pPr>
        <w:widowControl/>
        <w:autoSpaceDE w:val="0"/>
        <w:autoSpaceDN w:val="0"/>
        <w:adjustRightInd w:val="0"/>
        <w:spacing w:after="200" w:line="400" w:lineRule="atLeast"/>
        <w:jc w:val="left"/>
        <w:rPr>
          <w:rFonts w:ascii="Lucida Grande" w:hAnsi="Lucida Grande" w:cs="Lucida Grande"/>
          <w:kern w:val="0"/>
        </w:rPr>
      </w:pPr>
      <w:r>
        <w:rPr>
          <w:rFonts w:ascii="Lucida Grande" w:hAnsi="Lucida Grande" w:cs="Lucida Grande"/>
          <w:kern w:val="0"/>
        </w:rPr>
        <w:t>The callback will send the CCMenuItemImage as its only parameter to the method that you specify. You can also choose to leave the parameter out.</w:t>
      </w:r>
    </w:p>
    <w:p w14:paraId="6FEA7913" w14:textId="77777777" w:rsidR="008F5737" w:rsidRDefault="008F5737" w:rsidP="008F5737">
      <w:pPr>
        <w:widowControl/>
        <w:autoSpaceDE w:val="0"/>
        <w:autoSpaceDN w:val="0"/>
        <w:adjustRightInd w:val="0"/>
        <w:spacing w:line="400" w:lineRule="atLeast"/>
        <w:jc w:val="left"/>
        <w:rPr>
          <w:rFonts w:ascii="Courier" w:hAnsi="Courier" w:cs="Courier"/>
          <w:kern w:val="0"/>
        </w:rPr>
      </w:pPr>
      <w:r>
        <w:rPr>
          <w:rFonts w:ascii="Courier" w:hAnsi="Courier" w:cs="Courier"/>
          <w:kern w:val="0"/>
        </w:rPr>
        <w:t xml:space="preserve">MainScene.prototype.onPressedMenuItem = </w:t>
      </w:r>
      <w:proofErr w:type="gramStart"/>
      <w:r>
        <w:rPr>
          <w:rFonts w:ascii="Courier" w:hAnsi="Courier" w:cs="Courier"/>
          <w:kern w:val="0"/>
        </w:rPr>
        <w:t>function(</w:t>
      </w:r>
      <w:proofErr w:type="gramEnd"/>
      <w:r>
        <w:rPr>
          <w:rFonts w:ascii="Courier" w:hAnsi="Courier" w:cs="Courier"/>
          <w:kern w:val="0"/>
        </w:rPr>
        <w:t>)</w:t>
      </w:r>
    </w:p>
    <w:p w14:paraId="1133D0E1" w14:textId="77777777" w:rsidR="008F5737" w:rsidRDefault="008F5737" w:rsidP="008F5737">
      <w:pPr>
        <w:widowControl/>
        <w:autoSpaceDE w:val="0"/>
        <w:autoSpaceDN w:val="0"/>
        <w:adjustRightInd w:val="0"/>
        <w:spacing w:line="400" w:lineRule="atLeast"/>
        <w:jc w:val="left"/>
        <w:rPr>
          <w:rFonts w:ascii="Courier" w:hAnsi="Courier" w:cs="Courier"/>
          <w:kern w:val="0"/>
        </w:rPr>
      </w:pPr>
      <w:proofErr w:type="gramStart"/>
      <w:r>
        <w:rPr>
          <w:rFonts w:ascii="Courier" w:hAnsi="Courier" w:cs="Courier"/>
          <w:kern w:val="0"/>
        </w:rPr>
        <w:t xml:space="preserve">{   </w:t>
      </w:r>
      <w:proofErr w:type="gramEnd"/>
    </w:p>
    <w:p w14:paraId="0BE10EB3" w14:textId="77777777" w:rsidR="008F5737" w:rsidRDefault="008F5737" w:rsidP="008F5737">
      <w:pPr>
        <w:widowControl/>
        <w:autoSpaceDE w:val="0"/>
        <w:autoSpaceDN w:val="0"/>
        <w:adjustRightInd w:val="0"/>
        <w:spacing w:line="400" w:lineRule="atLeast"/>
        <w:jc w:val="left"/>
        <w:rPr>
          <w:rFonts w:ascii="Courier" w:hAnsi="Courier" w:cs="Courier"/>
          <w:kern w:val="0"/>
        </w:rPr>
      </w:pPr>
      <w:r>
        <w:rPr>
          <w:rFonts w:ascii="Courier" w:hAnsi="Courier" w:cs="Courier"/>
          <w:kern w:val="0"/>
        </w:rPr>
        <w:t xml:space="preserve">    </w:t>
      </w:r>
      <w:proofErr w:type="gramStart"/>
      <w:r>
        <w:rPr>
          <w:rFonts w:ascii="Courier" w:hAnsi="Courier" w:cs="Courier"/>
          <w:kern w:val="0"/>
        </w:rPr>
        <w:t>cc.log</w:t>
      </w:r>
      <w:proofErr w:type="gramEnd"/>
      <w:r>
        <w:rPr>
          <w:rFonts w:ascii="Courier" w:hAnsi="Courier" w:cs="Courier"/>
          <w:kern w:val="0"/>
        </w:rPr>
        <w:t>("Pressed menu item!");</w:t>
      </w:r>
    </w:p>
    <w:p w14:paraId="53FD9D07" w14:textId="77777777" w:rsidR="008F5737" w:rsidRDefault="008F5737" w:rsidP="008F5737">
      <w:pPr>
        <w:widowControl/>
        <w:autoSpaceDE w:val="0"/>
        <w:autoSpaceDN w:val="0"/>
        <w:adjustRightInd w:val="0"/>
        <w:spacing w:line="400" w:lineRule="atLeast"/>
        <w:jc w:val="left"/>
        <w:rPr>
          <w:rFonts w:ascii="Courier" w:hAnsi="Courier" w:cs="Courier"/>
          <w:kern w:val="0"/>
        </w:rPr>
      </w:pPr>
      <w:r>
        <w:rPr>
          <w:rFonts w:ascii="Courier" w:hAnsi="Courier" w:cs="Courier"/>
          <w:kern w:val="0"/>
        </w:rPr>
        <w:t>};</w:t>
      </w:r>
    </w:p>
    <w:p w14:paraId="437DF1A1" w14:textId="77777777" w:rsidR="008F5737" w:rsidRDefault="008F5737" w:rsidP="008F5737">
      <w:pPr>
        <w:widowControl/>
        <w:autoSpaceDE w:val="0"/>
        <w:autoSpaceDN w:val="0"/>
        <w:adjustRightInd w:val="0"/>
        <w:spacing w:after="300" w:line="480" w:lineRule="atLeast"/>
        <w:jc w:val="left"/>
        <w:rPr>
          <w:rFonts w:ascii="Lucida Grande" w:hAnsi="Lucida Grande" w:cs="Lucida Grande"/>
          <w:color w:val="425EA3"/>
          <w:kern w:val="0"/>
          <w:sz w:val="40"/>
          <w:szCs w:val="40"/>
        </w:rPr>
      </w:pPr>
      <w:r>
        <w:rPr>
          <w:rFonts w:ascii="Lucida Grande" w:hAnsi="Lucida Grande" w:cs="Lucida Grande"/>
          <w:color w:val="425EA3"/>
          <w:kern w:val="0"/>
          <w:sz w:val="40"/>
          <w:szCs w:val="40"/>
        </w:rPr>
        <w:t>Adding Callbacks to CCControl</w:t>
      </w:r>
    </w:p>
    <w:p w14:paraId="51AB9065" w14:textId="77777777" w:rsidR="008F5737" w:rsidRDefault="008F5737" w:rsidP="008F5737">
      <w:pPr>
        <w:widowControl/>
        <w:autoSpaceDE w:val="0"/>
        <w:autoSpaceDN w:val="0"/>
        <w:adjustRightInd w:val="0"/>
        <w:spacing w:after="200" w:line="400" w:lineRule="atLeast"/>
        <w:jc w:val="left"/>
        <w:rPr>
          <w:rFonts w:ascii="Lucida Grande" w:hAnsi="Lucida Grande" w:cs="Lucida Grande"/>
          <w:kern w:val="0"/>
        </w:rPr>
      </w:pPr>
      <w:r>
        <w:rPr>
          <w:rFonts w:ascii="Lucida Grande" w:hAnsi="Lucida Grande" w:cs="Lucida Grande"/>
          <w:kern w:val="0"/>
        </w:rPr>
        <w:t>Support for CCControl is coming soon to Cocos2d JS.</w:t>
      </w:r>
    </w:p>
    <w:p w14:paraId="3DCF438A" w14:textId="77777777" w:rsidR="008F5737" w:rsidRDefault="008F5737" w:rsidP="008F5737">
      <w:pPr>
        <w:widowControl/>
        <w:autoSpaceDE w:val="0"/>
        <w:autoSpaceDN w:val="0"/>
        <w:adjustRightInd w:val="0"/>
        <w:spacing w:after="300" w:line="480" w:lineRule="atLeast"/>
        <w:jc w:val="left"/>
        <w:rPr>
          <w:rFonts w:ascii="Lucida Grande" w:hAnsi="Lucida Grande" w:cs="Lucida Grande"/>
          <w:color w:val="425EA3"/>
          <w:kern w:val="0"/>
          <w:sz w:val="40"/>
          <w:szCs w:val="40"/>
        </w:rPr>
      </w:pPr>
      <w:r>
        <w:rPr>
          <w:rFonts w:ascii="Lucida Grande" w:hAnsi="Lucida Grande" w:cs="Lucida Grande"/>
          <w:color w:val="425EA3"/>
          <w:kern w:val="0"/>
          <w:sz w:val="40"/>
          <w:szCs w:val="40"/>
        </w:rPr>
        <w:t xml:space="preserve">Options for </w:t>
      </w:r>
      <w:proofErr w:type="gramStart"/>
      <w:r>
        <w:rPr>
          <w:rFonts w:ascii="Lucida Grande" w:hAnsi="Lucida Grande" w:cs="Lucida Grande"/>
          <w:color w:val="425EA3"/>
          <w:kern w:val="0"/>
          <w:sz w:val="40"/>
          <w:szCs w:val="40"/>
        </w:rPr>
        <w:t>Loading</w:t>
      </w:r>
      <w:proofErr w:type="gramEnd"/>
      <w:r>
        <w:rPr>
          <w:rFonts w:ascii="Lucida Grande" w:hAnsi="Lucida Grande" w:cs="Lucida Grande"/>
          <w:color w:val="425EA3"/>
          <w:kern w:val="0"/>
          <w:sz w:val="40"/>
          <w:szCs w:val="40"/>
        </w:rPr>
        <w:t xml:space="preserve"> ccb-files</w:t>
      </w:r>
    </w:p>
    <w:p w14:paraId="535EDE99" w14:textId="77777777" w:rsidR="008F5737" w:rsidRDefault="008F5737" w:rsidP="008F5737">
      <w:pPr>
        <w:widowControl/>
        <w:autoSpaceDE w:val="0"/>
        <w:autoSpaceDN w:val="0"/>
        <w:adjustRightInd w:val="0"/>
        <w:spacing w:after="200" w:line="400" w:lineRule="atLeast"/>
        <w:jc w:val="left"/>
        <w:rPr>
          <w:rFonts w:ascii="Lucida Grande" w:hAnsi="Lucida Grande" w:cs="Lucida Grande"/>
          <w:kern w:val="0"/>
        </w:rPr>
      </w:pPr>
      <w:r>
        <w:rPr>
          <w:rFonts w:ascii="Lucida Grande" w:hAnsi="Lucida Grande" w:cs="Lucida Grande"/>
          <w:kern w:val="0"/>
        </w:rPr>
        <w:t xml:space="preserve">CocosBuilder documents, or ccb-files, needs to be published into a compact binary format, ccbi, before they can be loaded into your application. </w:t>
      </w:r>
      <w:proofErr w:type="gramStart"/>
      <w:r>
        <w:rPr>
          <w:rFonts w:ascii="Lucida Grande" w:hAnsi="Lucida Grande" w:cs="Lucida Grande"/>
          <w:kern w:val="0"/>
        </w:rPr>
        <w:t>Once published they can be easily loaded with a single line of code.</w:t>
      </w:r>
      <w:proofErr w:type="gramEnd"/>
      <w:r>
        <w:rPr>
          <w:rFonts w:ascii="Lucida Grande" w:hAnsi="Lucida Grande" w:cs="Lucida Grande"/>
          <w:kern w:val="0"/>
        </w:rPr>
        <w:t xml:space="preserve"> To load a node graph call the cc.BuilderReader.load method as follows.</w:t>
      </w:r>
    </w:p>
    <w:p w14:paraId="798E68C6" w14:textId="77777777" w:rsidR="008F5737" w:rsidRDefault="008F5737" w:rsidP="008F5737">
      <w:pPr>
        <w:widowControl/>
        <w:autoSpaceDE w:val="0"/>
        <w:autoSpaceDN w:val="0"/>
        <w:adjustRightInd w:val="0"/>
        <w:spacing w:line="400" w:lineRule="atLeast"/>
        <w:jc w:val="left"/>
        <w:rPr>
          <w:rFonts w:ascii="Courier" w:hAnsi="Courier" w:cs="Courier"/>
          <w:kern w:val="0"/>
        </w:rPr>
      </w:pPr>
      <w:proofErr w:type="gramStart"/>
      <w:r>
        <w:rPr>
          <w:rFonts w:ascii="Courier" w:hAnsi="Courier" w:cs="Courier"/>
          <w:kern w:val="0"/>
        </w:rPr>
        <w:t>var</w:t>
      </w:r>
      <w:proofErr w:type="gramEnd"/>
      <w:r>
        <w:rPr>
          <w:rFonts w:ascii="Courier" w:hAnsi="Courier" w:cs="Courier"/>
          <w:kern w:val="0"/>
        </w:rPr>
        <w:t xml:space="preserve"> myNode = cc.BuilderReader.load("MyNodeGraph");</w:t>
      </w:r>
    </w:p>
    <w:p w14:paraId="675661EC" w14:textId="77777777" w:rsidR="008F5737" w:rsidRDefault="008F5737" w:rsidP="008F5737">
      <w:pPr>
        <w:widowControl/>
        <w:autoSpaceDE w:val="0"/>
        <w:autoSpaceDN w:val="0"/>
        <w:adjustRightInd w:val="0"/>
        <w:spacing w:after="200" w:line="400" w:lineRule="atLeast"/>
        <w:jc w:val="left"/>
        <w:rPr>
          <w:rFonts w:ascii="Lucida Grande" w:hAnsi="Lucida Grande" w:cs="Lucida Grande"/>
          <w:kern w:val="0"/>
        </w:rPr>
      </w:pPr>
      <w:r>
        <w:rPr>
          <w:rFonts w:ascii="Lucida Grande" w:hAnsi="Lucida Grande" w:cs="Lucida Grande"/>
          <w:kern w:val="0"/>
        </w:rPr>
        <w:t xml:space="preserve">For your convenience, CCBReader can also wrap your node graph in a scene. </w:t>
      </w:r>
      <w:proofErr w:type="gramStart"/>
      <w:r>
        <w:rPr>
          <w:rFonts w:ascii="Lucida Grande" w:hAnsi="Lucida Grande" w:cs="Lucida Grande"/>
          <w:kern w:val="0"/>
        </w:rPr>
        <w:t>To load your ccbi-file in a scene call cc.BuilderReader.loadAsScene.</w:t>
      </w:r>
      <w:proofErr w:type="gramEnd"/>
    </w:p>
    <w:p w14:paraId="77F78D72" w14:textId="77777777" w:rsidR="008F5737" w:rsidRDefault="008F5737" w:rsidP="008F5737">
      <w:pPr>
        <w:widowControl/>
        <w:autoSpaceDE w:val="0"/>
        <w:autoSpaceDN w:val="0"/>
        <w:adjustRightInd w:val="0"/>
        <w:spacing w:line="400" w:lineRule="atLeast"/>
        <w:jc w:val="left"/>
        <w:rPr>
          <w:rFonts w:ascii="Courier" w:hAnsi="Courier" w:cs="Courier"/>
          <w:kern w:val="0"/>
        </w:rPr>
      </w:pPr>
      <w:proofErr w:type="gramStart"/>
      <w:r>
        <w:rPr>
          <w:rFonts w:ascii="Courier" w:hAnsi="Courier" w:cs="Courier"/>
          <w:kern w:val="0"/>
        </w:rPr>
        <w:t>var</w:t>
      </w:r>
      <w:proofErr w:type="gramEnd"/>
      <w:r>
        <w:rPr>
          <w:rFonts w:ascii="Courier" w:hAnsi="Courier" w:cs="Courier"/>
          <w:kern w:val="0"/>
        </w:rPr>
        <w:t xml:space="preserve"> myScene = cc.BuilderReader.loadAsScene("MyScene");</w:t>
      </w:r>
    </w:p>
    <w:p w14:paraId="6EFA5223" w14:textId="77777777" w:rsidR="008F5737" w:rsidRDefault="008F5737" w:rsidP="008F5737">
      <w:pPr>
        <w:widowControl/>
        <w:autoSpaceDE w:val="0"/>
        <w:autoSpaceDN w:val="0"/>
        <w:adjustRightInd w:val="0"/>
        <w:spacing w:after="300" w:line="440" w:lineRule="atLeast"/>
        <w:jc w:val="left"/>
        <w:rPr>
          <w:rFonts w:ascii="Lucida Grande" w:hAnsi="Lucida Grande" w:cs="Lucida Grande"/>
          <w:color w:val="425EA3"/>
          <w:kern w:val="0"/>
          <w:sz w:val="36"/>
          <w:szCs w:val="36"/>
        </w:rPr>
      </w:pPr>
      <w:r>
        <w:rPr>
          <w:rFonts w:ascii="Lucida Grande" w:hAnsi="Lucida Grande" w:cs="Lucida Grande"/>
          <w:color w:val="425EA3"/>
          <w:kern w:val="0"/>
          <w:sz w:val="36"/>
          <w:szCs w:val="36"/>
        </w:rPr>
        <w:t>Passing an Owner Variable</w:t>
      </w:r>
    </w:p>
    <w:p w14:paraId="142DEF25" w14:textId="77777777" w:rsidR="008F5737" w:rsidRDefault="008F5737" w:rsidP="008F5737">
      <w:pPr>
        <w:widowControl/>
        <w:autoSpaceDE w:val="0"/>
        <w:autoSpaceDN w:val="0"/>
        <w:adjustRightInd w:val="0"/>
        <w:spacing w:after="200" w:line="400" w:lineRule="atLeast"/>
        <w:jc w:val="left"/>
        <w:rPr>
          <w:rFonts w:ascii="Lucida Grande" w:hAnsi="Lucida Grande" w:cs="Lucida Grande"/>
          <w:kern w:val="0"/>
        </w:rPr>
      </w:pPr>
      <w:r>
        <w:rPr>
          <w:rFonts w:ascii="Lucida Grande" w:hAnsi="Lucida Grande" w:cs="Lucida Grande"/>
          <w:kern w:val="0"/>
        </w:rPr>
        <w:t xml:space="preserve">Sometimes you need to be able to access member variables from and get callbacks to another object than the root node of a ccb-file. To do this you will need to pass </w:t>
      </w:r>
      <w:proofErr w:type="gramStart"/>
      <w:r>
        <w:rPr>
          <w:rFonts w:ascii="Lucida Grande" w:hAnsi="Lucida Grande" w:cs="Lucida Grande"/>
          <w:kern w:val="0"/>
        </w:rPr>
        <w:t>a</w:t>
      </w:r>
      <w:proofErr w:type="gramEnd"/>
      <w:r>
        <w:rPr>
          <w:rFonts w:ascii="Lucida Grande" w:hAnsi="Lucida Grande" w:cs="Lucida Grande"/>
          <w:kern w:val="0"/>
        </w:rPr>
        <w:t xml:space="preserve"> owner to the CCBReader. To get the variable or callback assigned to the owner, make sure that you've selected owner when declaring the member variable name or callback in CocosBuilder. Then call the cc.BuilderReader.load or cc.BuilderReader.loadAsScene method but add an extra variable with the owner.</w:t>
      </w:r>
    </w:p>
    <w:p w14:paraId="413C1D9B" w14:textId="77777777" w:rsidR="008F5737" w:rsidRDefault="008F5737" w:rsidP="008F5737">
      <w:pPr>
        <w:widowControl/>
        <w:autoSpaceDE w:val="0"/>
        <w:autoSpaceDN w:val="0"/>
        <w:adjustRightInd w:val="0"/>
        <w:spacing w:line="400" w:lineRule="atLeast"/>
        <w:jc w:val="left"/>
        <w:rPr>
          <w:rFonts w:ascii="Courier" w:hAnsi="Courier" w:cs="Courier"/>
          <w:kern w:val="0"/>
        </w:rPr>
      </w:pPr>
      <w:r>
        <w:rPr>
          <w:rFonts w:ascii="Courier" w:hAnsi="Courier" w:cs="Courier"/>
          <w:kern w:val="0"/>
        </w:rPr>
        <w:t>// Setup myCallbackObject somewhere in your code;</w:t>
      </w:r>
    </w:p>
    <w:p w14:paraId="3A48A1DE" w14:textId="77777777" w:rsidR="008F5737" w:rsidRDefault="008F5737" w:rsidP="008F5737">
      <w:pPr>
        <w:widowControl/>
        <w:autoSpaceDE w:val="0"/>
        <w:autoSpaceDN w:val="0"/>
        <w:adjustRightInd w:val="0"/>
        <w:spacing w:line="400" w:lineRule="atLeast"/>
        <w:jc w:val="left"/>
        <w:rPr>
          <w:rFonts w:ascii="Courier" w:hAnsi="Courier" w:cs="Courier"/>
          <w:kern w:val="0"/>
        </w:rPr>
      </w:pPr>
    </w:p>
    <w:p w14:paraId="0F76A455" w14:textId="77777777" w:rsidR="008F5737" w:rsidRDefault="008F5737" w:rsidP="008F5737">
      <w:pPr>
        <w:widowControl/>
        <w:autoSpaceDE w:val="0"/>
        <w:autoSpaceDN w:val="0"/>
        <w:adjustRightInd w:val="0"/>
        <w:spacing w:line="400" w:lineRule="atLeast"/>
        <w:jc w:val="left"/>
        <w:rPr>
          <w:rFonts w:ascii="Courier" w:hAnsi="Courier" w:cs="Courier"/>
          <w:kern w:val="0"/>
        </w:rPr>
      </w:pPr>
      <w:proofErr w:type="gramStart"/>
      <w:r>
        <w:rPr>
          <w:rFonts w:ascii="Courier" w:hAnsi="Courier" w:cs="Courier"/>
          <w:kern w:val="0"/>
        </w:rPr>
        <w:t>var</w:t>
      </w:r>
      <w:proofErr w:type="gramEnd"/>
      <w:r>
        <w:rPr>
          <w:rFonts w:ascii="Courier" w:hAnsi="Courier" w:cs="Courier"/>
          <w:kern w:val="0"/>
        </w:rPr>
        <w:t xml:space="preserve"> myNode = cc.BuilderReader.load("MyNodeGraph", myCallbackObject);</w:t>
      </w:r>
    </w:p>
    <w:p w14:paraId="558B0CD2" w14:textId="77777777" w:rsidR="008F5737" w:rsidRDefault="008F5737" w:rsidP="008F5737">
      <w:pPr>
        <w:widowControl/>
        <w:autoSpaceDE w:val="0"/>
        <w:autoSpaceDN w:val="0"/>
        <w:adjustRightInd w:val="0"/>
        <w:spacing w:after="300" w:line="440" w:lineRule="atLeast"/>
        <w:jc w:val="left"/>
        <w:rPr>
          <w:rFonts w:ascii="Lucida Grande" w:hAnsi="Lucida Grande" w:cs="Lucida Grande"/>
          <w:color w:val="425EA3"/>
          <w:kern w:val="0"/>
          <w:sz w:val="36"/>
          <w:szCs w:val="36"/>
        </w:rPr>
      </w:pPr>
      <w:r>
        <w:rPr>
          <w:rFonts w:ascii="Lucida Grande" w:hAnsi="Lucida Grande" w:cs="Lucida Grande"/>
          <w:color w:val="425EA3"/>
          <w:kern w:val="0"/>
          <w:sz w:val="36"/>
          <w:szCs w:val="36"/>
        </w:rPr>
        <w:t>Accessing Variables and Callbacks in a sub ccb-file</w:t>
      </w:r>
    </w:p>
    <w:p w14:paraId="5277BA1E" w14:textId="77777777" w:rsidR="008F5737" w:rsidRDefault="008F5737" w:rsidP="008F5737">
      <w:pPr>
        <w:rPr>
          <w:rFonts w:ascii="Lucida Grande" w:hAnsi="Lucida Grande" w:cs="Lucida Grande" w:hint="eastAsia"/>
          <w:kern w:val="0"/>
        </w:rPr>
      </w:pPr>
      <w:r>
        <w:rPr>
          <w:rFonts w:ascii="Lucida Grande" w:hAnsi="Lucida Grande" w:cs="Lucida Grande"/>
          <w:kern w:val="0"/>
        </w:rPr>
        <w:t>If you are using sub ccb-files specifying the root node as target will refer to the root node of the sub ccb-file. The owner target is the object that you pass to the CCBReader.</w:t>
      </w:r>
    </w:p>
    <w:p w14:paraId="562BE4F8" w14:textId="77777777" w:rsidR="008F5737" w:rsidRDefault="008F5737" w:rsidP="008F5737">
      <w:pPr>
        <w:rPr>
          <w:rFonts w:ascii="Lucida Grande" w:hAnsi="Lucida Grande" w:cs="Lucida Grande" w:hint="eastAsia"/>
          <w:kern w:val="0"/>
        </w:rPr>
      </w:pPr>
    </w:p>
    <w:p w14:paraId="6CFBD04A" w14:textId="77777777" w:rsidR="008F5737" w:rsidRDefault="008F5737" w:rsidP="008F5737">
      <w:pPr>
        <w:rPr>
          <w:rFonts w:ascii="Lucida Grande" w:hAnsi="Lucida Grande" w:cs="Lucida Grande" w:hint="eastAsia"/>
          <w:kern w:val="0"/>
        </w:rPr>
      </w:pPr>
    </w:p>
    <w:p w14:paraId="13728AB1" w14:textId="77777777" w:rsidR="008F5737" w:rsidRDefault="008F5737" w:rsidP="008F5737">
      <w:pPr>
        <w:rPr>
          <w:rFonts w:ascii="Lucida Grande" w:hAnsi="Lucida Grande" w:cs="Lucida Grande" w:hint="eastAsia"/>
          <w:kern w:val="0"/>
        </w:rPr>
      </w:pPr>
    </w:p>
    <w:p w14:paraId="2C3F59AE" w14:textId="77777777" w:rsidR="008F5737" w:rsidRDefault="008F5737" w:rsidP="008F5737">
      <w:pPr>
        <w:widowControl/>
        <w:autoSpaceDE w:val="0"/>
        <w:autoSpaceDN w:val="0"/>
        <w:adjustRightInd w:val="0"/>
        <w:spacing w:after="300" w:line="520" w:lineRule="atLeast"/>
        <w:jc w:val="left"/>
        <w:rPr>
          <w:rFonts w:ascii="Lucida Grande" w:hAnsi="Lucida Grande" w:cs="Lucida Grande"/>
          <w:b/>
          <w:bCs/>
          <w:color w:val="425EA3"/>
          <w:kern w:val="0"/>
          <w:sz w:val="44"/>
          <w:szCs w:val="44"/>
        </w:rPr>
      </w:pPr>
      <w:r>
        <w:rPr>
          <w:rFonts w:ascii="Lucida Grande" w:hAnsi="Lucida Grande" w:cs="Lucida Grande"/>
          <w:b/>
          <w:bCs/>
          <w:color w:val="425EA3"/>
          <w:kern w:val="0"/>
          <w:sz w:val="44"/>
          <w:szCs w:val="44"/>
        </w:rPr>
        <w:t>4b.Connecting with cocos2d-iphone</w:t>
      </w:r>
    </w:p>
    <w:p w14:paraId="15603697" w14:textId="77777777" w:rsidR="008F5737" w:rsidRDefault="008F5737" w:rsidP="008F5737">
      <w:pPr>
        <w:widowControl/>
        <w:autoSpaceDE w:val="0"/>
        <w:autoSpaceDN w:val="0"/>
        <w:adjustRightInd w:val="0"/>
        <w:spacing w:after="200" w:line="400" w:lineRule="atLeast"/>
        <w:jc w:val="left"/>
        <w:rPr>
          <w:rFonts w:ascii="Lucida Grande" w:hAnsi="Lucida Grande" w:cs="Lucida Grande"/>
          <w:kern w:val="0"/>
        </w:rPr>
      </w:pPr>
      <w:r>
        <w:rPr>
          <w:rFonts w:ascii="Lucida Grande" w:hAnsi="Lucida Grande" w:cs="Lucida Grande"/>
          <w:kern w:val="0"/>
        </w:rPr>
        <w:t>For any non-trivial use of CocosBuilder you will need to connect your ccb-files with your code. This section explains how this works.</w:t>
      </w:r>
    </w:p>
    <w:p w14:paraId="271AF22F" w14:textId="77777777" w:rsidR="008F5737" w:rsidRDefault="008F5737" w:rsidP="008F5737">
      <w:pPr>
        <w:widowControl/>
        <w:autoSpaceDE w:val="0"/>
        <w:autoSpaceDN w:val="0"/>
        <w:adjustRightInd w:val="0"/>
        <w:spacing w:after="300" w:line="480" w:lineRule="atLeast"/>
        <w:jc w:val="left"/>
        <w:rPr>
          <w:rFonts w:ascii="Lucida Grande" w:hAnsi="Lucida Grande" w:cs="Lucida Grande"/>
          <w:color w:val="425EA3"/>
          <w:kern w:val="0"/>
          <w:sz w:val="40"/>
          <w:szCs w:val="40"/>
        </w:rPr>
      </w:pPr>
      <w:r>
        <w:rPr>
          <w:rFonts w:ascii="Lucida Grande" w:hAnsi="Lucida Grande" w:cs="Lucida Grande"/>
          <w:color w:val="425EA3"/>
          <w:kern w:val="0"/>
          <w:sz w:val="40"/>
          <w:szCs w:val="40"/>
        </w:rPr>
        <w:t>Using Custom Classes</w:t>
      </w:r>
    </w:p>
    <w:p w14:paraId="4FC9B8CF" w14:textId="77777777" w:rsidR="008F5737" w:rsidRDefault="008F5737" w:rsidP="008F5737">
      <w:pPr>
        <w:widowControl/>
        <w:autoSpaceDE w:val="0"/>
        <w:autoSpaceDN w:val="0"/>
        <w:adjustRightInd w:val="0"/>
        <w:spacing w:after="200" w:line="400" w:lineRule="atLeast"/>
        <w:jc w:val="left"/>
        <w:rPr>
          <w:rFonts w:ascii="Lucida Grande" w:hAnsi="Lucida Grande" w:cs="Lucida Grande"/>
          <w:kern w:val="0"/>
        </w:rPr>
      </w:pPr>
      <w:r>
        <w:rPr>
          <w:rFonts w:ascii="Lucida Grande" w:hAnsi="Lucida Grande" w:cs="Lucida Grande"/>
          <w:kern w:val="0"/>
        </w:rPr>
        <w:t>The way you can link your code with CocosBuilder is to use custom classes. To assign a custom class to an object in CocosBuilder, just select the object then enter the name of your custom class in the property inspector. Remember that your custom class needs to be a sub class of the selected object. When loading the ccbi-file CCBReader will initialize your custom class using the super class's init method, then set all of the objects properties. If you need to do any extra initialization of your object after the properties are set, CCBReader will call the didLoadFromCCB method.</w:t>
      </w:r>
    </w:p>
    <w:p w14:paraId="08C3BED6" w14:textId="77777777" w:rsidR="008F5737" w:rsidRDefault="008F5737" w:rsidP="008F5737">
      <w:pPr>
        <w:widowControl/>
        <w:autoSpaceDE w:val="0"/>
        <w:autoSpaceDN w:val="0"/>
        <w:adjustRightInd w:val="0"/>
        <w:spacing w:after="200" w:line="400" w:lineRule="atLeast"/>
        <w:jc w:val="left"/>
        <w:rPr>
          <w:rFonts w:ascii="Lucida Grande" w:hAnsi="Lucida Grande" w:cs="Lucida Grande"/>
          <w:kern w:val="0"/>
        </w:rPr>
      </w:pPr>
      <w:r>
        <w:rPr>
          <w:rFonts w:ascii="Lucida Grande" w:hAnsi="Lucida Grande" w:cs="Lucida Grande"/>
          <w:noProof/>
          <w:kern w:val="0"/>
        </w:rPr>
        <w:drawing>
          <wp:inline distT="0" distB="0" distL="0" distR="0" wp14:anchorId="3571F93F" wp14:editId="7073C365">
            <wp:extent cx="3810000" cy="977900"/>
            <wp:effectExtent l="0" t="0" r="0" b="1270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10000" cy="977900"/>
                    </a:xfrm>
                    <a:prstGeom prst="rect">
                      <a:avLst/>
                    </a:prstGeom>
                    <a:noFill/>
                    <a:ln>
                      <a:noFill/>
                    </a:ln>
                  </pic:spPr>
                </pic:pic>
              </a:graphicData>
            </a:graphic>
          </wp:inline>
        </w:drawing>
      </w:r>
    </w:p>
    <w:p w14:paraId="587CBEDB" w14:textId="77777777" w:rsidR="008F5737" w:rsidRDefault="008F5737" w:rsidP="008F5737">
      <w:pPr>
        <w:widowControl/>
        <w:autoSpaceDE w:val="0"/>
        <w:autoSpaceDN w:val="0"/>
        <w:adjustRightInd w:val="0"/>
        <w:spacing w:after="200" w:line="400" w:lineRule="atLeast"/>
        <w:jc w:val="left"/>
        <w:rPr>
          <w:rFonts w:ascii="Lucida Grande" w:hAnsi="Lucida Grande" w:cs="Lucida Grande"/>
          <w:kern w:val="0"/>
        </w:rPr>
      </w:pPr>
      <w:r>
        <w:rPr>
          <w:rFonts w:ascii="Lucida Grande" w:hAnsi="Lucida Grande" w:cs="Lucida Grande"/>
          <w:kern w:val="0"/>
        </w:rPr>
        <w:t>Please note that CCBReader will not be able to use any custom init methods. You will need to have a working plain init method for all custom classes that you use with CocosBuilder. You can use custom classes for any node in you ccb-file, however the most common use is to override the root node.</w:t>
      </w:r>
    </w:p>
    <w:p w14:paraId="44B2AA5B" w14:textId="77777777" w:rsidR="008F5737" w:rsidRDefault="008F5737" w:rsidP="008F5737">
      <w:pPr>
        <w:widowControl/>
        <w:autoSpaceDE w:val="0"/>
        <w:autoSpaceDN w:val="0"/>
        <w:adjustRightInd w:val="0"/>
        <w:spacing w:after="300" w:line="480" w:lineRule="atLeast"/>
        <w:jc w:val="left"/>
        <w:rPr>
          <w:rFonts w:ascii="Lucida Grande" w:hAnsi="Lucida Grande" w:cs="Lucida Grande"/>
          <w:color w:val="425EA3"/>
          <w:kern w:val="0"/>
          <w:sz w:val="40"/>
          <w:szCs w:val="40"/>
        </w:rPr>
      </w:pPr>
      <w:r>
        <w:rPr>
          <w:rFonts w:ascii="Lucida Grande" w:hAnsi="Lucida Grande" w:cs="Lucida Grande"/>
          <w:color w:val="425EA3"/>
          <w:kern w:val="0"/>
          <w:sz w:val="40"/>
          <w:szCs w:val="40"/>
        </w:rPr>
        <w:t>Linking Member Variables</w:t>
      </w:r>
    </w:p>
    <w:p w14:paraId="153E33E3" w14:textId="77777777" w:rsidR="008F5737" w:rsidRDefault="008F5737" w:rsidP="008F5737">
      <w:pPr>
        <w:widowControl/>
        <w:autoSpaceDE w:val="0"/>
        <w:autoSpaceDN w:val="0"/>
        <w:adjustRightInd w:val="0"/>
        <w:spacing w:after="200" w:line="400" w:lineRule="atLeast"/>
        <w:jc w:val="left"/>
        <w:rPr>
          <w:rFonts w:ascii="Lucida Grande" w:hAnsi="Lucida Grande" w:cs="Lucida Grande"/>
          <w:kern w:val="0"/>
        </w:rPr>
      </w:pPr>
      <w:r>
        <w:rPr>
          <w:rFonts w:ascii="Lucida Grande" w:hAnsi="Lucida Grande" w:cs="Lucida Grande"/>
          <w:kern w:val="0"/>
        </w:rPr>
        <w:t>References to objects in your ccbi-file can be linked to member variables when the file is loaded. These member variables can be either in the root node of the document, in which case it must have been assigned a custom class. You can also assign them to a custom object, which is optionally passed as the owner object to the CCBReader. To load ccbi-file and assign members to it's owner, the node graph needs to be loaded by calling either the nodeGraphFromFile:owner: or the sceneWithNodeGraphFromFile:owner: methods.</w:t>
      </w:r>
    </w:p>
    <w:p w14:paraId="0E59423E" w14:textId="77777777" w:rsidR="008F5737" w:rsidRDefault="008F5737" w:rsidP="008F5737">
      <w:pPr>
        <w:widowControl/>
        <w:autoSpaceDE w:val="0"/>
        <w:autoSpaceDN w:val="0"/>
        <w:adjustRightInd w:val="0"/>
        <w:spacing w:after="200" w:line="400" w:lineRule="atLeast"/>
        <w:jc w:val="left"/>
        <w:rPr>
          <w:rFonts w:ascii="Lucida Grande" w:hAnsi="Lucida Grande" w:cs="Lucida Grande"/>
          <w:kern w:val="0"/>
        </w:rPr>
      </w:pPr>
      <w:r>
        <w:rPr>
          <w:rFonts w:ascii="Lucida Grande" w:hAnsi="Lucida Grande" w:cs="Lucida Grande"/>
          <w:noProof/>
          <w:kern w:val="0"/>
        </w:rPr>
        <w:drawing>
          <wp:inline distT="0" distB="0" distL="0" distR="0" wp14:anchorId="241BEDE8" wp14:editId="5E82ACA1">
            <wp:extent cx="3810000" cy="977900"/>
            <wp:effectExtent l="0" t="0" r="0" b="1270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10000" cy="977900"/>
                    </a:xfrm>
                    <a:prstGeom prst="rect">
                      <a:avLst/>
                    </a:prstGeom>
                    <a:noFill/>
                    <a:ln>
                      <a:noFill/>
                    </a:ln>
                  </pic:spPr>
                </pic:pic>
              </a:graphicData>
            </a:graphic>
          </wp:inline>
        </w:drawing>
      </w:r>
    </w:p>
    <w:p w14:paraId="114EEF89" w14:textId="77777777" w:rsidR="008F5737" w:rsidRDefault="008F5737" w:rsidP="008F5737">
      <w:pPr>
        <w:widowControl/>
        <w:autoSpaceDE w:val="0"/>
        <w:autoSpaceDN w:val="0"/>
        <w:adjustRightInd w:val="0"/>
        <w:spacing w:after="200" w:line="400" w:lineRule="atLeast"/>
        <w:jc w:val="left"/>
        <w:rPr>
          <w:rFonts w:ascii="Lucida Grande" w:hAnsi="Lucida Grande" w:cs="Lucida Grande"/>
          <w:kern w:val="0"/>
        </w:rPr>
      </w:pPr>
      <w:r>
        <w:rPr>
          <w:rFonts w:ascii="Lucida Grande" w:hAnsi="Lucida Grande" w:cs="Lucida Grande"/>
          <w:kern w:val="0"/>
        </w:rPr>
        <w:t xml:space="preserve">To link an object, simply declare them in the header file, either in the object you plan to pass as the owner or in the custom class of your document root object. Select the object in CocosBuilder, under Code Connections change the </w:t>
      </w:r>
      <w:proofErr w:type="gramStart"/>
      <w:r>
        <w:rPr>
          <w:rFonts w:ascii="Lucida Grande" w:hAnsi="Lucida Grande" w:cs="Lucida Grande"/>
          <w:kern w:val="0"/>
        </w:rPr>
        <w:t>Don't</w:t>
      </w:r>
      <w:proofErr w:type="gramEnd"/>
      <w:r>
        <w:rPr>
          <w:rFonts w:ascii="Lucida Grande" w:hAnsi="Lucida Grande" w:cs="Lucida Grande"/>
          <w:kern w:val="0"/>
        </w:rPr>
        <w:t xml:space="preserve"> assign popup menu to either Doc root var or Owner var. Then enter the name of your member variable to the right of the popup menu.</w:t>
      </w:r>
    </w:p>
    <w:p w14:paraId="1C48184A" w14:textId="77777777" w:rsidR="008F5737" w:rsidRDefault="008F5737" w:rsidP="008F5737">
      <w:pPr>
        <w:widowControl/>
        <w:autoSpaceDE w:val="0"/>
        <w:autoSpaceDN w:val="0"/>
        <w:adjustRightInd w:val="0"/>
        <w:spacing w:after="300" w:line="480" w:lineRule="atLeast"/>
        <w:jc w:val="left"/>
        <w:rPr>
          <w:rFonts w:ascii="Lucida Grande" w:hAnsi="Lucida Grande" w:cs="Lucida Grande"/>
          <w:color w:val="425EA3"/>
          <w:kern w:val="0"/>
          <w:sz w:val="40"/>
          <w:szCs w:val="40"/>
        </w:rPr>
      </w:pPr>
      <w:r>
        <w:rPr>
          <w:rFonts w:ascii="Lucida Grande" w:hAnsi="Lucida Grande" w:cs="Lucida Grande"/>
          <w:color w:val="425EA3"/>
          <w:kern w:val="0"/>
          <w:sz w:val="40"/>
          <w:szCs w:val="40"/>
        </w:rPr>
        <w:t>Adding Callbacks to Menus</w:t>
      </w:r>
    </w:p>
    <w:p w14:paraId="14D8873B" w14:textId="77777777" w:rsidR="008F5737" w:rsidRDefault="008F5737" w:rsidP="008F5737">
      <w:pPr>
        <w:widowControl/>
        <w:autoSpaceDE w:val="0"/>
        <w:autoSpaceDN w:val="0"/>
        <w:adjustRightInd w:val="0"/>
        <w:spacing w:after="200" w:line="400" w:lineRule="atLeast"/>
        <w:jc w:val="left"/>
        <w:rPr>
          <w:rFonts w:ascii="Lucida Grande" w:hAnsi="Lucida Grande" w:cs="Lucida Grande"/>
          <w:kern w:val="0"/>
        </w:rPr>
      </w:pPr>
      <w:r>
        <w:rPr>
          <w:rFonts w:ascii="Lucida Grande" w:hAnsi="Lucida Grande" w:cs="Lucida Grande"/>
          <w:kern w:val="0"/>
        </w:rPr>
        <w:t xml:space="preserve">To add a callback when a CCMenuItemImage is tapped, simply select the CCMenuItemImage in CocosBuilder, </w:t>
      </w:r>
      <w:proofErr w:type="gramStart"/>
      <w:r>
        <w:rPr>
          <w:rFonts w:ascii="Lucida Grande" w:hAnsi="Lucida Grande" w:cs="Lucida Grande"/>
          <w:kern w:val="0"/>
        </w:rPr>
        <w:t>then</w:t>
      </w:r>
      <w:proofErr w:type="gramEnd"/>
      <w:r>
        <w:rPr>
          <w:rFonts w:ascii="Lucida Grande" w:hAnsi="Lucida Grande" w:cs="Lucida Grande"/>
          <w:kern w:val="0"/>
        </w:rPr>
        <w:t xml:space="preserve"> add the name of the method you want to call in the Selector field. Set the target either to the Document root or the Owner.</w:t>
      </w:r>
    </w:p>
    <w:p w14:paraId="51C8ACB0" w14:textId="77777777" w:rsidR="008F5737" w:rsidRDefault="008F5737" w:rsidP="008F5737">
      <w:pPr>
        <w:widowControl/>
        <w:autoSpaceDE w:val="0"/>
        <w:autoSpaceDN w:val="0"/>
        <w:adjustRightInd w:val="0"/>
        <w:spacing w:after="200" w:line="400" w:lineRule="atLeast"/>
        <w:jc w:val="left"/>
        <w:rPr>
          <w:rFonts w:ascii="Lucida Grande" w:hAnsi="Lucida Grande" w:cs="Lucida Grande"/>
          <w:kern w:val="0"/>
        </w:rPr>
      </w:pPr>
      <w:r>
        <w:rPr>
          <w:rFonts w:ascii="Lucida Grande" w:hAnsi="Lucida Grande" w:cs="Lucida Grande"/>
          <w:noProof/>
          <w:kern w:val="0"/>
        </w:rPr>
        <w:drawing>
          <wp:inline distT="0" distB="0" distL="0" distR="0" wp14:anchorId="5625840A" wp14:editId="78474E85">
            <wp:extent cx="3810000" cy="1206500"/>
            <wp:effectExtent l="0" t="0" r="0" b="1270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10000" cy="1206500"/>
                    </a:xfrm>
                    <a:prstGeom prst="rect">
                      <a:avLst/>
                    </a:prstGeom>
                    <a:noFill/>
                    <a:ln>
                      <a:noFill/>
                    </a:ln>
                  </pic:spPr>
                </pic:pic>
              </a:graphicData>
            </a:graphic>
          </wp:inline>
        </w:drawing>
      </w:r>
    </w:p>
    <w:p w14:paraId="1A95B601" w14:textId="77777777" w:rsidR="008F5737" w:rsidRDefault="008F5737" w:rsidP="008F5737">
      <w:pPr>
        <w:widowControl/>
        <w:autoSpaceDE w:val="0"/>
        <w:autoSpaceDN w:val="0"/>
        <w:adjustRightInd w:val="0"/>
        <w:spacing w:after="200" w:line="400" w:lineRule="atLeast"/>
        <w:jc w:val="left"/>
        <w:rPr>
          <w:rFonts w:ascii="Lucida Grande" w:hAnsi="Lucida Grande" w:cs="Lucida Grande"/>
          <w:kern w:val="0"/>
        </w:rPr>
      </w:pPr>
      <w:r>
        <w:rPr>
          <w:rFonts w:ascii="Lucida Grande" w:hAnsi="Lucida Grande" w:cs="Lucida Grande"/>
          <w:kern w:val="0"/>
        </w:rPr>
        <w:t xml:space="preserve">The callback will send the CCMenuItemImage as its only parameter to the method that you specify (it uses the id type, and is often named sender). You can also </w:t>
      </w:r>
      <w:proofErr w:type="gramStart"/>
      <w:r>
        <w:rPr>
          <w:rFonts w:ascii="Lucida Grande" w:hAnsi="Lucida Grande" w:cs="Lucida Grande"/>
          <w:kern w:val="0"/>
        </w:rPr>
        <w:t>chose</w:t>
      </w:r>
      <w:proofErr w:type="gramEnd"/>
      <w:r>
        <w:rPr>
          <w:rFonts w:ascii="Lucida Grande" w:hAnsi="Lucida Grande" w:cs="Lucida Grande"/>
          <w:kern w:val="0"/>
        </w:rPr>
        <w:t xml:space="preserve"> to leave the parameter out.</w:t>
      </w:r>
    </w:p>
    <w:p w14:paraId="7C740493" w14:textId="77777777" w:rsidR="008F5737" w:rsidRDefault="008F5737" w:rsidP="008F5737">
      <w:pPr>
        <w:widowControl/>
        <w:autoSpaceDE w:val="0"/>
        <w:autoSpaceDN w:val="0"/>
        <w:adjustRightInd w:val="0"/>
        <w:spacing w:after="300" w:line="480" w:lineRule="atLeast"/>
        <w:jc w:val="left"/>
        <w:rPr>
          <w:rFonts w:ascii="Lucida Grande" w:hAnsi="Lucida Grande" w:cs="Lucida Grande"/>
          <w:color w:val="425EA3"/>
          <w:kern w:val="0"/>
          <w:sz w:val="40"/>
          <w:szCs w:val="40"/>
        </w:rPr>
      </w:pPr>
      <w:r>
        <w:rPr>
          <w:rFonts w:ascii="Lucida Grande" w:hAnsi="Lucida Grande" w:cs="Lucida Grande"/>
          <w:color w:val="425EA3"/>
          <w:kern w:val="0"/>
          <w:sz w:val="40"/>
          <w:szCs w:val="40"/>
        </w:rPr>
        <w:t>Adding Callbacks to CCControl</w:t>
      </w:r>
    </w:p>
    <w:p w14:paraId="09E06ECC" w14:textId="77777777" w:rsidR="008F5737" w:rsidRDefault="008F5737" w:rsidP="008F5737">
      <w:pPr>
        <w:widowControl/>
        <w:autoSpaceDE w:val="0"/>
        <w:autoSpaceDN w:val="0"/>
        <w:adjustRightInd w:val="0"/>
        <w:spacing w:after="200" w:line="400" w:lineRule="atLeast"/>
        <w:jc w:val="left"/>
        <w:rPr>
          <w:rFonts w:ascii="Lucida Grande" w:hAnsi="Lucida Grande" w:cs="Lucida Grande"/>
          <w:kern w:val="0"/>
        </w:rPr>
      </w:pPr>
      <w:r>
        <w:rPr>
          <w:rFonts w:ascii="Lucida Grande" w:hAnsi="Lucida Grande" w:cs="Lucida Grande"/>
          <w:kern w:val="0"/>
        </w:rPr>
        <w:t xml:space="preserve">Adding a callback to a CCControl is similar to adding a callback to a CCMenuItemImage, it just </w:t>
      </w:r>
      <w:proofErr w:type="gramStart"/>
      <w:r>
        <w:rPr>
          <w:rFonts w:ascii="Lucida Grande" w:hAnsi="Lucida Grande" w:cs="Lucida Grande"/>
          <w:kern w:val="0"/>
        </w:rPr>
        <w:t>have</w:t>
      </w:r>
      <w:proofErr w:type="gramEnd"/>
      <w:r>
        <w:rPr>
          <w:rFonts w:ascii="Lucida Grande" w:hAnsi="Lucida Grande" w:cs="Lucida Grande"/>
          <w:kern w:val="0"/>
        </w:rPr>
        <w:t xml:space="preserve"> a few extra options.</w:t>
      </w:r>
    </w:p>
    <w:p w14:paraId="02073119" w14:textId="77777777" w:rsidR="008F5737" w:rsidRDefault="008F5737" w:rsidP="008F5737">
      <w:pPr>
        <w:widowControl/>
        <w:autoSpaceDE w:val="0"/>
        <w:autoSpaceDN w:val="0"/>
        <w:adjustRightInd w:val="0"/>
        <w:spacing w:after="200" w:line="400" w:lineRule="atLeast"/>
        <w:jc w:val="left"/>
        <w:rPr>
          <w:rFonts w:ascii="Lucida Grande" w:hAnsi="Lucida Grande" w:cs="Lucida Grande"/>
          <w:kern w:val="0"/>
        </w:rPr>
      </w:pPr>
      <w:r>
        <w:rPr>
          <w:rFonts w:ascii="Lucida Grande" w:hAnsi="Lucida Grande" w:cs="Lucida Grande"/>
          <w:noProof/>
          <w:kern w:val="0"/>
        </w:rPr>
        <w:drawing>
          <wp:inline distT="0" distB="0" distL="0" distR="0" wp14:anchorId="629C2AD1" wp14:editId="1C238059">
            <wp:extent cx="3810000" cy="2222500"/>
            <wp:effectExtent l="0" t="0" r="0" b="1270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10000" cy="2222500"/>
                    </a:xfrm>
                    <a:prstGeom prst="rect">
                      <a:avLst/>
                    </a:prstGeom>
                    <a:noFill/>
                    <a:ln>
                      <a:noFill/>
                    </a:ln>
                  </pic:spPr>
                </pic:pic>
              </a:graphicData>
            </a:graphic>
          </wp:inline>
        </w:drawing>
      </w:r>
    </w:p>
    <w:p w14:paraId="68F34D44" w14:textId="77777777" w:rsidR="008F5737" w:rsidRDefault="008F5737" w:rsidP="008F5737">
      <w:pPr>
        <w:widowControl/>
        <w:autoSpaceDE w:val="0"/>
        <w:autoSpaceDN w:val="0"/>
        <w:adjustRightInd w:val="0"/>
        <w:spacing w:after="200" w:line="400" w:lineRule="atLeast"/>
        <w:jc w:val="left"/>
        <w:rPr>
          <w:rFonts w:ascii="Lucida Grande" w:hAnsi="Lucida Grande" w:cs="Lucida Grande"/>
          <w:kern w:val="0"/>
        </w:rPr>
      </w:pPr>
      <w:r>
        <w:rPr>
          <w:rFonts w:ascii="Lucida Grande" w:hAnsi="Lucida Grande" w:cs="Lucida Grande"/>
          <w:kern w:val="0"/>
        </w:rPr>
        <w:t>Tick the event types that you want to receive callbacks for. For CCControlButton it is most common to use the Up inside callback only. Select your target, either Document root or Owner, and the name of your callback method. The callback method can optionally take two arguments, the sender (i.e. the CCControl) and the type of event. The event types are defined in CCControl.h.</w:t>
      </w:r>
    </w:p>
    <w:p w14:paraId="58E82AF5" w14:textId="77777777" w:rsidR="008F5737" w:rsidRDefault="008F5737" w:rsidP="008F5737">
      <w:pPr>
        <w:widowControl/>
        <w:autoSpaceDE w:val="0"/>
        <w:autoSpaceDN w:val="0"/>
        <w:adjustRightInd w:val="0"/>
        <w:spacing w:after="300" w:line="480" w:lineRule="atLeast"/>
        <w:jc w:val="left"/>
        <w:rPr>
          <w:rFonts w:ascii="Lucida Grande" w:hAnsi="Lucida Grande" w:cs="Lucida Grande"/>
          <w:color w:val="425EA3"/>
          <w:kern w:val="0"/>
          <w:sz w:val="40"/>
          <w:szCs w:val="40"/>
        </w:rPr>
      </w:pPr>
      <w:r>
        <w:rPr>
          <w:rFonts w:ascii="Lucida Grande" w:hAnsi="Lucida Grande" w:cs="Lucida Grande"/>
          <w:color w:val="425EA3"/>
          <w:kern w:val="0"/>
          <w:sz w:val="40"/>
          <w:szCs w:val="40"/>
        </w:rPr>
        <w:t>Using Custom Properties</w:t>
      </w:r>
    </w:p>
    <w:p w14:paraId="5DC4D025" w14:textId="77777777" w:rsidR="008F5737" w:rsidRDefault="008F5737" w:rsidP="008F5737">
      <w:pPr>
        <w:widowControl/>
        <w:autoSpaceDE w:val="0"/>
        <w:autoSpaceDN w:val="0"/>
        <w:adjustRightInd w:val="0"/>
        <w:spacing w:after="200" w:line="400" w:lineRule="atLeast"/>
        <w:jc w:val="left"/>
        <w:rPr>
          <w:rFonts w:ascii="Lucida Grande" w:hAnsi="Lucida Grande" w:cs="Lucida Grande"/>
          <w:kern w:val="0"/>
        </w:rPr>
      </w:pPr>
      <w:r>
        <w:rPr>
          <w:rFonts w:ascii="Lucida Grande" w:hAnsi="Lucida Grande" w:cs="Lucida Grande"/>
          <w:kern w:val="0"/>
        </w:rPr>
        <w:t xml:space="preserve">Sometimes it can be useful to be able to specify a number of extra properties to a custom class. If you have set the custom class of a node </w:t>
      </w:r>
      <w:proofErr w:type="gramStart"/>
      <w:r>
        <w:rPr>
          <w:rFonts w:ascii="Lucida Grande" w:hAnsi="Lucida Grande" w:cs="Lucida Grande"/>
          <w:kern w:val="0"/>
        </w:rPr>
        <w:t>a</w:t>
      </w:r>
      <w:proofErr w:type="gramEnd"/>
      <w:r>
        <w:rPr>
          <w:rFonts w:ascii="Lucida Grande" w:hAnsi="Lucida Grande" w:cs="Lucida Grande"/>
          <w:kern w:val="0"/>
        </w:rPr>
        <w:t xml:space="preserve"> Edit Custom Properties button will appear at the bottom of the inspector. Pressing the button brings up the custom properties window.</w:t>
      </w:r>
    </w:p>
    <w:p w14:paraId="6271FECB" w14:textId="77777777" w:rsidR="008F5737" w:rsidRDefault="008F5737" w:rsidP="008F5737">
      <w:pPr>
        <w:widowControl/>
        <w:autoSpaceDE w:val="0"/>
        <w:autoSpaceDN w:val="0"/>
        <w:adjustRightInd w:val="0"/>
        <w:spacing w:after="200" w:line="400" w:lineRule="atLeast"/>
        <w:jc w:val="left"/>
        <w:rPr>
          <w:rFonts w:ascii="Lucida Grande" w:hAnsi="Lucida Grande" w:cs="Lucida Grande"/>
          <w:kern w:val="0"/>
        </w:rPr>
      </w:pPr>
      <w:r>
        <w:rPr>
          <w:rFonts w:ascii="Lucida Grande" w:hAnsi="Lucida Grande" w:cs="Lucida Grande"/>
          <w:noProof/>
          <w:kern w:val="0"/>
        </w:rPr>
        <w:drawing>
          <wp:inline distT="0" distB="0" distL="0" distR="0" wp14:anchorId="18FFA9CE" wp14:editId="232204A7">
            <wp:extent cx="6210300" cy="3111500"/>
            <wp:effectExtent l="0" t="0" r="12700" b="1270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210300" cy="3111500"/>
                    </a:xfrm>
                    <a:prstGeom prst="rect">
                      <a:avLst/>
                    </a:prstGeom>
                    <a:noFill/>
                    <a:ln>
                      <a:noFill/>
                    </a:ln>
                  </pic:spPr>
                </pic:pic>
              </a:graphicData>
            </a:graphic>
          </wp:inline>
        </w:drawing>
      </w:r>
    </w:p>
    <w:p w14:paraId="4A48AC67" w14:textId="77777777" w:rsidR="008F5737" w:rsidRDefault="008F5737" w:rsidP="008F5737">
      <w:pPr>
        <w:widowControl/>
        <w:autoSpaceDE w:val="0"/>
        <w:autoSpaceDN w:val="0"/>
        <w:adjustRightInd w:val="0"/>
        <w:spacing w:after="200" w:line="400" w:lineRule="atLeast"/>
        <w:jc w:val="left"/>
        <w:rPr>
          <w:rFonts w:ascii="Lucida Grande" w:hAnsi="Lucida Grande" w:cs="Lucida Grande"/>
          <w:kern w:val="0"/>
        </w:rPr>
      </w:pPr>
      <w:r>
        <w:rPr>
          <w:rFonts w:ascii="Lucida Grande" w:hAnsi="Lucida Grande" w:cs="Lucida Grande"/>
          <w:kern w:val="0"/>
        </w:rPr>
        <w:t xml:space="preserve">Here you can add the custom properties, make sure that the same properties are defined in your code. You can use int, float, </w:t>
      </w:r>
      <w:proofErr w:type="gramStart"/>
      <w:r>
        <w:rPr>
          <w:rFonts w:ascii="Lucida Grande" w:hAnsi="Lucida Grande" w:cs="Lucida Grande"/>
          <w:kern w:val="0"/>
        </w:rPr>
        <w:t>BOOL</w:t>
      </w:r>
      <w:proofErr w:type="gramEnd"/>
      <w:r>
        <w:rPr>
          <w:rFonts w:ascii="Lucida Grande" w:hAnsi="Lucida Grande" w:cs="Lucida Grande"/>
          <w:kern w:val="0"/>
        </w:rPr>
        <w:t xml:space="preserve"> or NSString properties. For NSString the property should be defined as retain or copy, and for the other types as assign.</w:t>
      </w:r>
    </w:p>
    <w:p w14:paraId="610AD285" w14:textId="77777777" w:rsidR="008F5737" w:rsidRDefault="008F5737" w:rsidP="008F5737">
      <w:pPr>
        <w:widowControl/>
        <w:autoSpaceDE w:val="0"/>
        <w:autoSpaceDN w:val="0"/>
        <w:adjustRightInd w:val="0"/>
        <w:spacing w:after="200" w:line="400" w:lineRule="atLeast"/>
        <w:jc w:val="left"/>
        <w:rPr>
          <w:rFonts w:ascii="Lucida Grande" w:hAnsi="Lucida Grande" w:cs="Lucida Grande"/>
          <w:kern w:val="0"/>
        </w:rPr>
      </w:pPr>
      <w:r>
        <w:rPr>
          <w:rFonts w:ascii="Lucida Grande" w:hAnsi="Lucida Grande" w:cs="Lucida Grande"/>
          <w:kern w:val="0"/>
        </w:rPr>
        <w:t>If you use custom properties for your root node and include it as a sub ccb-file in another document you will be able to override the values of the properties. Just select the sub ccb-file and edit the values in the property inspector.</w:t>
      </w:r>
    </w:p>
    <w:p w14:paraId="773B0FC1" w14:textId="77777777" w:rsidR="008F5737" w:rsidRDefault="008F5737" w:rsidP="008F5737">
      <w:pPr>
        <w:widowControl/>
        <w:autoSpaceDE w:val="0"/>
        <w:autoSpaceDN w:val="0"/>
        <w:adjustRightInd w:val="0"/>
        <w:spacing w:after="300" w:line="480" w:lineRule="atLeast"/>
        <w:jc w:val="left"/>
        <w:rPr>
          <w:rFonts w:ascii="Lucida Grande" w:hAnsi="Lucida Grande" w:cs="Lucida Grande"/>
          <w:color w:val="425EA3"/>
          <w:kern w:val="0"/>
          <w:sz w:val="40"/>
          <w:szCs w:val="40"/>
        </w:rPr>
      </w:pPr>
      <w:r>
        <w:rPr>
          <w:rFonts w:ascii="Lucida Grande" w:hAnsi="Lucida Grande" w:cs="Lucida Grande"/>
          <w:color w:val="425EA3"/>
          <w:kern w:val="0"/>
          <w:sz w:val="40"/>
          <w:szCs w:val="40"/>
        </w:rPr>
        <w:t xml:space="preserve">Options for </w:t>
      </w:r>
      <w:proofErr w:type="gramStart"/>
      <w:r>
        <w:rPr>
          <w:rFonts w:ascii="Lucida Grande" w:hAnsi="Lucida Grande" w:cs="Lucida Grande"/>
          <w:color w:val="425EA3"/>
          <w:kern w:val="0"/>
          <w:sz w:val="40"/>
          <w:szCs w:val="40"/>
        </w:rPr>
        <w:t>Loading</w:t>
      </w:r>
      <w:proofErr w:type="gramEnd"/>
      <w:r>
        <w:rPr>
          <w:rFonts w:ascii="Lucida Grande" w:hAnsi="Lucida Grande" w:cs="Lucida Grande"/>
          <w:color w:val="425EA3"/>
          <w:kern w:val="0"/>
          <w:sz w:val="40"/>
          <w:szCs w:val="40"/>
        </w:rPr>
        <w:t xml:space="preserve"> ccb-files</w:t>
      </w:r>
    </w:p>
    <w:p w14:paraId="2FD85E58" w14:textId="77777777" w:rsidR="008F5737" w:rsidRDefault="008F5737" w:rsidP="008F5737">
      <w:pPr>
        <w:widowControl/>
        <w:autoSpaceDE w:val="0"/>
        <w:autoSpaceDN w:val="0"/>
        <w:adjustRightInd w:val="0"/>
        <w:spacing w:after="200" w:line="400" w:lineRule="atLeast"/>
        <w:jc w:val="left"/>
        <w:rPr>
          <w:rFonts w:ascii="Lucida Grande" w:hAnsi="Lucida Grande" w:cs="Lucida Grande"/>
          <w:kern w:val="0"/>
        </w:rPr>
      </w:pPr>
      <w:r>
        <w:rPr>
          <w:rFonts w:ascii="Lucida Grande" w:hAnsi="Lucida Grande" w:cs="Lucida Grande"/>
          <w:kern w:val="0"/>
        </w:rPr>
        <w:t xml:space="preserve">CocosBuilder documents, or ccb-files, needs to be published into a compact binary format, ccbi, before they can be loaded into your application. </w:t>
      </w:r>
      <w:proofErr w:type="gramStart"/>
      <w:r>
        <w:rPr>
          <w:rFonts w:ascii="Lucida Grande" w:hAnsi="Lucida Grande" w:cs="Lucida Grande"/>
          <w:kern w:val="0"/>
        </w:rPr>
        <w:t>Once published they can be easily loaded with a single line of code.</w:t>
      </w:r>
      <w:proofErr w:type="gramEnd"/>
      <w:r>
        <w:rPr>
          <w:rFonts w:ascii="Lucida Grande" w:hAnsi="Lucida Grande" w:cs="Lucida Grande"/>
          <w:kern w:val="0"/>
        </w:rPr>
        <w:t xml:space="preserve"> To load a node graph, add the CCBReader.h and CCBReader.m files to your Cocos2D </w:t>
      </w:r>
      <w:hyperlink r:id="rId21" w:history="1">
        <w:r>
          <w:rPr>
            <w:rFonts w:ascii="Lucida Grande" w:hAnsi="Lucida Grande" w:cs="Lucida Grande"/>
            <w:color w:val="425EA3"/>
            <w:kern w:val="0"/>
            <w:u w:val="single" w:color="425EA3"/>
          </w:rPr>
          <w:t>project</w:t>
        </w:r>
      </w:hyperlink>
      <w:r>
        <w:rPr>
          <w:rFonts w:ascii="Lucida Grande" w:hAnsi="Lucida Grande" w:cs="Lucida Grande"/>
          <w:kern w:val="0"/>
        </w:rPr>
        <w:t>, then call the nodeGraphFromFile: method as follows.</w:t>
      </w:r>
    </w:p>
    <w:p w14:paraId="1AA819EE" w14:textId="77777777" w:rsidR="008F5737" w:rsidRDefault="008F5737" w:rsidP="008F5737">
      <w:pPr>
        <w:widowControl/>
        <w:autoSpaceDE w:val="0"/>
        <w:autoSpaceDN w:val="0"/>
        <w:adjustRightInd w:val="0"/>
        <w:spacing w:line="400" w:lineRule="atLeast"/>
        <w:jc w:val="left"/>
        <w:rPr>
          <w:rFonts w:ascii="Courier" w:hAnsi="Courier" w:cs="Courier"/>
          <w:kern w:val="0"/>
        </w:rPr>
      </w:pPr>
      <w:r>
        <w:rPr>
          <w:rFonts w:ascii="Courier" w:hAnsi="Courier" w:cs="Courier"/>
          <w:kern w:val="0"/>
        </w:rPr>
        <w:t>CCNode* myNode = [CCBReader nodeGraphFromFile</w:t>
      </w:r>
      <w:proofErr w:type="gramStart"/>
      <w:r>
        <w:rPr>
          <w:rFonts w:ascii="Courier" w:hAnsi="Courier" w:cs="Courier"/>
          <w:kern w:val="0"/>
        </w:rPr>
        <w:t>:@</w:t>
      </w:r>
      <w:proofErr w:type="gramEnd"/>
      <w:r>
        <w:rPr>
          <w:rFonts w:ascii="Courier" w:hAnsi="Courier" w:cs="Courier"/>
          <w:kern w:val="0"/>
        </w:rPr>
        <w:t>"MyNodeGraph.ccbi"];</w:t>
      </w:r>
    </w:p>
    <w:p w14:paraId="3DF78FA2" w14:textId="77777777" w:rsidR="008F5737" w:rsidRDefault="008F5737" w:rsidP="008F5737">
      <w:pPr>
        <w:widowControl/>
        <w:autoSpaceDE w:val="0"/>
        <w:autoSpaceDN w:val="0"/>
        <w:adjustRightInd w:val="0"/>
        <w:spacing w:after="200" w:line="400" w:lineRule="atLeast"/>
        <w:jc w:val="left"/>
        <w:rPr>
          <w:rFonts w:ascii="Lucida Grande" w:hAnsi="Lucida Grande" w:cs="Lucida Grande"/>
          <w:kern w:val="0"/>
        </w:rPr>
      </w:pPr>
      <w:r>
        <w:rPr>
          <w:rFonts w:ascii="Lucida Grande" w:hAnsi="Lucida Grande" w:cs="Lucida Grande"/>
          <w:kern w:val="0"/>
        </w:rPr>
        <w:t>You may need to cast the returned value depending on what sort of object is the root node in your ccbi-file and how you will use it in your code. For instance, if you load a CCParticleSystem, use the following code.</w:t>
      </w:r>
    </w:p>
    <w:p w14:paraId="5D4E2153" w14:textId="77777777" w:rsidR="008F5737" w:rsidRDefault="008F5737" w:rsidP="008F5737">
      <w:pPr>
        <w:widowControl/>
        <w:autoSpaceDE w:val="0"/>
        <w:autoSpaceDN w:val="0"/>
        <w:adjustRightInd w:val="0"/>
        <w:spacing w:line="400" w:lineRule="atLeast"/>
        <w:jc w:val="left"/>
        <w:rPr>
          <w:rFonts w:ascii="Courier" w:hAnsi="Courier" w:cs="Courier"/>
          <w:kern w:val="0"/>
        </w:rPr>
      </w:pPr>
      <w:r>
        <w:rPr>
          <w:rFonts w:ascii="Courier" w:hAnsi="Courier" w:cs="Courier"/>
          <w:kern w:val="0"/>
        </w:rPr>
        <w:t>CCParticleSystem* myParticles = (CCParticleSystem*) [CCBReader nodeGraphFromFile</w:t>
      </w:r>
      <w:proofErr w:type="gramStart"/>
      <w:r>
        <w:rPr>
          <w:rFonts w:ascii="Courier" w:hAnsi="Courier" w:cs="Courier"/>
          <w:kern w:val="0"/>
        </w:rPr>
        <w:t>:@</w:t>
      </w:r>
      <w:proofErr w:type="gramEnd"/>
      <w:r>
        <w:rPr>
          <w:rFonts w:ascii="Courier" w:hAnsi="Courier" w:cs="Courier"/>
          <w:kern w:val="0"/>
        </w:rPr>
        <w:t>"MyParticleSystem.ccbi"];</w:t>
      </w:r>
    </w:p>
    <w:p w14:paraId="19616770" w14:textId="77777777" w:rsidR="008F5737" w:rsidRDefault="008F5737" w:rsidP="008F5737">
      <w:pPr>
        <w:widowControl/>
        <w:autoSpaceDE w:val="0"/>
        <w:autoSpaceDN w:val="0"/>
        <w:adjustRightInd w:val="0"/>
        <w:spacing w:after="200" w:line="400" w:lineRule="atLeast"/>
        <w:jc w:val="left"/>
        <w:rPr>
          <w:rFonts w:ascii="Lucida Grande" w:hAnsi="Lucida Grande" w:cs="Lucida Grande"/>
          <w:kern w:val="0"/>
        </w:rPr>
      </w:pPr>
      <w:r>
        <w:rPr>
          <w:rFonts w:ascii="Lucida Grande" w:hAnsi="Lucida Grande" w:cs="Lucida Grande"/>
          <w:kern w:val="0"/>
        </w:rPr>
        <w:t>For your convenience, CCBReader can also wrap your node graph in a scene. To load your ccbi-file in a scene call sceneWithNodeGraphFromFile:</w:t>
      </w:r>
    </w:p>
    <w:p w14:paraId="48C9F7F2" w14:textId="77777777" w:rsidR="008F5737" w:rsidRDefault="008F5737" w:rsidP="008F5737">
      <w:pPr>
        <w:widowControl/>
        <w:autoSpaceDE w:val="0"/>
        <w:autoSpaceDN w:val="0"/>
        <w:adjustRightInd w:val="0"/>
        <w:spacing w:line="400" w:lineRule="atLeast"/>
        <w:jc w:val="left"/>
        <w:rPr>
          <w:rFonts w:ascii="Courier" w:hAnsi="Courier" w:cs="Courier"/>
          <w:kern w:val="0"/>
        </w:rPr>
      </w:pPr>
      <w:r>
        <w:rPr>
          <w:rFonts w:ascii="Courier" w:hAnsi="Courier" w:cs="Courier"/>
          <w:kern w:val="0"/>
        </w:rPr>
        <w:t>CCScene* myScene = [CCBReader sceneWithNodeGraphFromFile</w:t>
      </w:r>
      <w:proofErr w:type="gramStart"/>
      <w:r>
        <w:rPr>
          <w:rFonts w:ascii="Courier" w:hAnsi="Courier" w:cs="Courier"/>
          <w:kern w:val="0"/>
        </w:rPr>
        <w:t>:@</w:t>
      </w:r>
      <w:proofErr w:type="gramEnd"/>
      <w:r>
        <w:rPr>
          <w:rFonts w:ascii="Courier" w:hAnsi="Courier" w:cs="Courier"/>
          <w:kern w:val="0"/>
        </w:rPr>
        <w:t>"MyScene.ccbi"];</w:t>
      </w:r>
    </w:p>
    <w:p w14:paraId="0739EAF7" w14:textId="77777777" w:rsidR="008F5737" w:rsidRDefault="008F5737" w:rsidP="008F5737">
      <w:pPr>
        <w:widowControl/>
        <w:autoSpaceDE w:val="0"/>
        <w:autoSpaceDN w:val="0"/>
        <w:adjustRightInd w:val="0"/>
        <w:spacing w:after="300" w:line="440" w:lineRule="atLeast"/>
        <w:jc w:val="left"/>
        <w:rPr>
          <w:rFonts w:ascii="Lucida Grande" w:hAnsi="Lucida Grande" w:cs="Lucida Grande"/>
          <w:color w:val="425EA3"/>
          <w:kern w:val="0"/>
          <w:sz w:val="36"/>
          <w:szCs w:val="36"/>
        </w:rPr>
      </w:pPr>
      <w:r>
        <w:rPr>
          <w:rFonts w:ascii="Lucida Grande" w:hAnsi="Lucida Grande" w:cs="Lucida Grande"/>
          <w:color w:val="425EA3"/>
          <w:kern w:val="0"/>
          <w:sz w:val="36"/>
          <w:szCs w:val="36"/>
        </w:rPr>
        <w:t>Passing an Owner Variable</w:t>
      </w:r>
    </w:p>
    <w:p w14:paraId="53F7B65C" w14:textId="77777777" w:rsidR="008F5737" w:rsidRDefault="008F5737" w:rsidP="008F5737">
      <w:pPr>
        <w:widowControl/>
        <w:autoSpaceDE w:val="0"/>
        <w:autoSpaceDN w:val="0"/>
        <w:adjustRightInd w:val="0"/>
        <w:spacing w:after="200" w:line="400" w:lineRule="atLeast"/>
        <w:jc w:val="left"/>
        <w:rPr>
          <w:rFonts w:ascii="Lucida Grande" w:hAnsi="Lucida Grande" w:cs="Lucida Grande"/>
          <w:kern w:val="0"/>
        </w:rPr>
      </w:pPr>
      <w:r>
        <w:rPr>
          <w:rFonts w:ascii="Lucida Grande" w:hAnsi="Lucida Grande" w:cs="Lucida Grande"/>
          <w:kern w:val="0"/>
        </w:rPr>
        <w:t xml:space="preserve">Sometimes you need to be able to access member variables from and get callbacks to another object than the root node of a ccb-file. To do this you will need to pass </w:t>
      </w:r>
      <w:proofErr w:type="gramStart"/>
      <w:r>
        <w:rPr>
          <w:rFonts w:ascii="Lucida Grande" w:hAnsi="Lucida Grande" w:cs="Lucida Grande"/>
          <w:kern w:val="0"/>
        </w:rPr>
        <w:t>a</w:t>
      </w:r>
      <w:proofErr w:type="gramEnd"/>
      <w:r>
        <w:rPr>
          <w:rFonts w:ascii="Lucida Grande" w:hAnsi="Lucida Grande" w:cs="Lucida Grande"/>
          <w:kern w:val="0"/>
        </w:rPr>
        <w:t xml:space="preserve"> owner to the CCBReader. To get the variable or callback assigned to the owner, make sure that you've selected owner when declaring the member variable name or callback in CocosBuilder. The call the nodeGraphFromFile:owner: or sceneWithNodeGraphFromFile:owner: method of CCBReader when loading your file.</w:t>
      </w:r>
    </w:p>
    <w:p w14:paraId="611BBCD7" w14:textId="77777777" w:rsidR="008F5737" w:rsidRDefault="008F5737" w:rsidP="008F5737">
      <w:pPr>
        <w:widowControl/>
        <w:autoSpaceDE w:val="0"/>
        <w:autoSpaceDN w:val="0"/>
        <w:adjustRightInd w:val="0"/>
        <w:spacing w:line="400" w:lineRule="atLeast"/>
        <w:jc w:val="left"/>
        <w:rPr>
          <w:rFonts w:ascii="Courier" w:hAnsi="Courier" w:cs="Courier"/>
          <w:kern w:val="0"/>
        </w:rPr>
      </w:pPr>
      <w:r>
        <w:rPr>
          <w:rFonts w:ascii="Courier" w:hAnsi="Courier" w:cs="Courier"/>
          <w:kern w:val="0"/>
        </w:rPr>
        <w:t>MyCallbackClass* callbackClass = [[MyCallbackClass callbackClass alloc] init];</w:t>
      </w:r>
    </w:p>
    <w:p w14:paraId="002860A5" w14:textId="77777777" w:rsidR="008F5737" w:rsidRDefault="008F5737" w:rsidP="008F5737">
      <w:pPr>
        <w:widowControl/>
        <w:autoSpaceDE w:val="0"/>
        <w:autoSpaceDN w:val="0"/>
        <w:adjustRightInd w:val="0"/>
        <w:spacing w:line="400" w:lineRule="atLeast"/>
        <w:jc w:val="left"/>
        <w:rPr>
          <w:rFonts w:ascii="Courier" w:hAnsi="Courier" w:cs="Courier"/>
          <w:kern w:val="0"/>
        </w:rPr>
      </w:pPr>
      <w:r>
        <w:rPr>
          <w:rFonts w:ascii="Courier" w:hAnsi="Courier" w:cs="Courier"/>
          <w:kern w:val="0"/>
        </w:rPr>
        <w:t>CCNode* myNode = [CCBReader nodeGraphFromFile</w:t>
      </w:r>
      <w:proofErr w:type="gramStart"/>
      <w:r>
        <w:rPr>
          <w:rFonts w:ascii="Courier" w:hAnsi="Courier" w:cs="Courier"/>
          <w:kern w:val="0"/>
        </w:rPr>
        <w:t>:@</w:t>
      </w:r>
      <w:proofErr w:type="gramEnd"/>
      <w:r>
        <w:rPr>
          <w:rFonts w:ascii="Courier" w:hAnsi="Courier" w:cs="Courier"/>
          <w:kern w:val="0"/>
        </w:rPr>
        <w:t>"MyNodeGraph.ccbi" owner:callbackClass];</w:t>
      </w:r>
    </w:p>
    <w:p w14:paraId="281059EF" w14:textId="77777777" w:rsidR="008F5737" w:rsidRDefault="008F5737" w:rsidP="008F5737">
      <w:pPr>
        <w:widowControl/>
        <w:autoSpaceDE w:val="0"/>
        <w:autoSpaceDN w:val="0"/>
        <w:adjustRightInd w:val="0"/>
        <w:spacing w:after="300" w:line="440" w:lineRule="atLeast"/>
        <w:jc w:val="left"/>
        <w:rPr>
          <w:rFonts w:ascii="Lucida Grande" w:hAnsi="Lucida Grande" w:cs="Lucida Grande"/>
          <w:color w:val="425EA3"/>
          <w:kern w:val="0"/>
          <w:sz w:val="36"/>
          <w:szCs w:val="36"/>
        </w:rPr>
      </w:pPr>
      <w:r>
        <w:rPr>
          <w:rFonts w:ascii="Lucida Grande" w:hAnsi="Lucida Grande" w:cs="Lucida Grande"/>
          <w:color w:val="425EA3"/>
          <w:kern w:val="0"/>
          <w:sz w:val="36"/>
          <w:szCs w:val="36"/>
        </w:rPr>
        <w:t>Accessing Variables and Callbacks in a sub ccb-file</w:t>
      </w:r>
    </w:p>
    <w:p w14:paraId="1656DDF3" w14:textId="77777777" w:rsidR="008F5737" w:rsidRDefault="008F5737" w:rsidP="008F5737">
      <w:pPr>
        <w:rPr>
          <w:rFonts w:ascii="Lucida Grande" w:hAnsi="Lucida Grande" w:cs="Lucida Grande" w:hint="eastAsia"/>
          <w:kern w:val="0"/>
        </w:rPr>
      </w:pPr>
      <w:r>
        <w:rPr>
          <w:rFonts w:ascii="Lucida Grande" w:hAnsi="Lucida Grande" w:cs="Lucida Grande"/>
          <w:kern w:val="0"/>
        </w:rPr>
        <w:t>If you are using sub ccb-files specifying the root node as target will refer to the root node of the sub ccb-file. The owner target is the object that you pass to the CCBReader.</w:t>
      </w:r>
    </w:p>
    <w:p w14:paraId="1D8D7704" w14:textId="77777777" w:rsidR="008F5737" w:rsidRDefault="008F5737" w:rsidP="008F5737">
      <w:pPr>
        <w:rPr>
          <w:rFonts w:ascii="Lucida Grande" w:hAnsi="Lucida Grande" w:cs="Lucida Grande" w:hint="eastAsia"/>
          <w:kern w:val="0"/>
        </w:rPr>
      </w:pPr>
    </w:p>
    <w:p w14:paraId="571B8FB8" w14:textId="77777777" w:rsidR="008F5737" w:rsidRDefault="008F5737" w:rsidP="008F5737">
      <w:pPr>
        <w:rPr>
          <w:rFonts w:ascii="Lucida Grande" w:hAnsi="Lucida Grande" w:cs="Lucida Grande" w:hint="eastAsia"/>
          <w:kern w:val="0"/>
        </w:rPr>
      </w:pPr>
    </w:p>
    <w:p w14:paraId="576579AF" w14:textId="77777777" w:rsidR="008F5737" w:rsidRDefault="008F5737" w:rsidP="008F5737">
      <w:pPr>
        <w:widowControl/>
        <w:autoSpaceDE w:val="0"/>
        <w:autoSpaceDN w:val="0"/>
        <w:adjustRightInd w:val="0"/>
        <w:spacing w:after="300" w:line="520" w:lineRule="atLeast"/>
        <w:jc w:val="left"/>
        <w:rPr>
          <w:rFonts w:ascii="Lucida Grande" w:hAnsi="Lucida Grande" w:cs="Lucida Grande"/>
          <w:b/>
          <w:bCs/>
          <w:color w:val="425EA3"/>
          <w:kern w:val="0"/>
          <w:sz w:val="44"/>
          <w:szCs w:val="44"/>
        </w:rPr>
      </w:pPr>
      <w:r>
        <w:rPr>
          <w:rFonts w:ascii="Lucida Grande" w:hAnsi="Lucida Grande" w:cs="Lucida Grande"/>
          <w:b/>
          <w:bCs/>
          <w:color w:val="425EA3"/>
          <w:kern w:val="0"/>
          <w:sz w:val="44"/>
          <w:szCs w:val="44"/>
        </w:rPr>
        <w:t>4c.Connecting with cocos2d-x</w:t>
      </w:r>
    </w:p>
    <w:p w14:paraId="6AFA015E" w14:textId="77777777" w:rsidR="008F5737" w:rsidRDefault="008F5737" w:rsidP="008F5737">
      <w:pPr>
        <w:widowControl/>
        <w:autoSpaceDE w:val="0"/>
        <w:autoSpaceDN w:val="0"/>
        <w:adjustRightInd w:val="0"/>
        <w:spacing w:after="200" w:line="400" w:lineRule="atLeast"/>
        <w:jc w:val="left"/>
        <w:rPr>
          <w:rFonts w:ascii="Lucida Grande" w:hAnsi="Lucida Grande" w:cs="Lucida Grande"/>
          <w:kern w:val="0"/>
        </w:rPr>
      </w:pPr>
      <w:r>
        <w:rPr>
          <w:rFonts w:ascii="Lucida Grande" w:hAnsi="Lucida Grande" w:cs="Lucida Grande"/>
          <w:kern w:val="0"/>
        </w:rPr>
        <w:t>For any non-trivial use of CocosBuilder you will need to connect your ccb-files with your code. This section explains how this works.</w:t>
      </w:r>
    </w:p>
    <w:p w14:paraId="14136857" w14:textId="77777777" w:rsidR="008F5737" w:rsidRDefault="008F5737" w:rsidP="008F5737">
      <w:pPr>
        <w:widowControl/>
        <w:autoSpaceDE w:val="0"/>
        <w:autoSpaceDN w:val="0"/>
        <w:adjustRightInd w:val="0"/>
        <w:spacing w:after="300" w:line="480" w:lineRule="atLeast"/>
        <w:jc w:val="left"/>
        <w:rPr>
          <w:rFonts w:ascii="Lucida Grande" w:hAnsi="Lucida Grande" w:cs="Lucida Grande"/>
          <w:color w:val="425EA3"/>
          <w:kern w:val="0"/>
          <w:sz w:val="40"/>
          <w:szCs w:val="40"/>
        </w:rPr>
      </w:pPr>
      <w:r>
        <w:rPr>
          <w:rFonts w:ascii="Lucida Grande" w:hAnsi="Lucida Grande" w:cs="Lucida Grande"/>
          <w:color w:val="425EA3"/>
          <w:kern w:val="0"/>
          <w:sz w:val="40"/>
          <w:szCs w:val="40"/>
        </w:rPr>
        <w:t>Using Custom Classes</w:t>
      </w:r>
    </w:p>
    <w:p w14:paraId="47968861" w14:textId="77777777" w:rsidR="008F5737" w:rsidRDefault="008F5737" w:rsidP="008F5737">
      <w:pPr>
        <w:widowControl/>
        <w:autoSpaceDE w:val="0"/>
        <w:autoSpaceDN w:val="0"/>
        <w:adjustRightInd w:val="0"/>
        <w:spacing w:after="200" w:line="400" w:lineRule="atLeast"/>
        <w:jc w:val="left"/>
        <w:rPr>
          <w:rFonts w:ascii="Lucida Grande" w:hAnsi="Lucida Grande" w:cs="Lucida Grande"/>
          <w:kern w:val="0"/>
        </w:rPr>
      </w:pPr>
      <w:r>
        <w:rPr>
          <w:rFonts w:ascii="Lucida Grande" w:hAnsi="Lucida Grande" w:cs="Lucida Grande"/>
          <w:kern w:val="0"/>
        </w:rPr>
        <w:t>The way you can link your code with CocosBuilder is to use custom classes. To assign a custom class to an object in CocosBuilder, just select the object then enter the name of your custom class in the property inspector. Remember that your custom class needs to be a sub class of the selected object.</w:t>
      </w:r>
    </w:p>
    <w:p w14:paraId="74FAC29C" w14:textId="77777777" w:rsidR="008F5737" w:rsidRDefault="008F5737" w:rsidP="008F5737">
      <w:pPr>
        <w:widowControl/>
        <w:autoSpaceDE w:val="0"/>
        <w:autoSpaceDN w:val="0"/>
        <w:adjustRightInd w:val="0"/>
        <w:spacing w:after="200" w:line="400" w:lineRule="atLeast"/>
        <w:jc w:val="left"/>
        <w:rPr>
          <w:rFonts w:ascii="Lucida Grande" w:hAnsi="Lucida Grande" w:cs="Lucida Grande"/>
          <w:kern w:val="0"/>
        </w:rPr>
      </w:pPr>
      <w:r>
        <w:rPr>
          <w:rFonts w:ascii="Lucida Grande" w:hAnsi="Lucida Grande" w:cs="Lucida Grande"/>
          <w:kern w:val="0"/>
        </w:rPr>
        <w:t>When loading the ccbi-file, you need to create two custom classes (could be one). The custom loader class derives from cocos2d</w:t>
      </w:r>
      <w:proofErr w:type="gramStart"/>
      <w:r>
        <w:rPr>
          <w:rFonts w:ascii="Lucida Grande" w:hAnsi="Lucida Grande" w:cs="Lucida Grande"/>
          <w:kern w:val="0"/>
        </w:rPr>
        <w:t>::</w:t>
      </w:r>
      <w:proofErr w:type="gramEnd"/>
      <w:r>
        <w:rPr>
          <w:rFonts w:ascii="Lucida Grande" w:hAnsi="Lucida Grande" w:cs="Lucida Grande"/>
          <w:kern w:val="0"/>
        </w:rPr>
        <w:t>extension::CCLayerLoader.</w:t>
      </w:r>
    </w:p>
    <w:p w14:paraId="5308BE8D" w14:textId="77777777" w:rsidR="008F5737" w:rsidRDefault="008F5737" w:rsidP="008F5737">
      <w:pPr>
        <w:widowControl/>
        <w:autoSpaceDE w:val="0"/>
        <w:autoSpaceDN w:val="0"/>
        <w:adjustRightInd w:val="0"/>
        <w:spacing w:after="200" w:line="400" w:lineRule="atLeast"/>
        <w:jc w:val="left"/>
        <w:rPr>
          <w:rFonts w:ascii="Lucida Grande" w:hAnsi="Lucida Grande" w:cs="Lucida Grande"/>
          <w:kern w:val="0"/>
        </w:rPr>
      </w:pPr>
      <w:r>
        <w:rPr>
          <w:rFonts w:ascii="Lucida Grande" w:hAnsi="Lucida Grande" w:cs="Lucida Grande"/>
          <w:kern w:val="0"/>
        </w:rPr>
        <w:t>The custom layer class derives from cocos2d</w:t>
      </w:r>
      <w:proofErr w:type="gramStart"/>
      <w:r>
        <w:rPr>
          <w:rFonts w:ascii="Lucida Grande" w:hAnsi="Lucida Grande" w:cs="Lucida Grande"/>
          <w:kern w:val="0"/>
        </w:rPr>
        <w:t>::</w:t>
      </w:r>
      <w:proofErr w:type="gramEnd"/>
      <w:r>
        <w:rPr>
          <w:rFonts w:ascii="Lucida Grande" w:hAnsi="Lucida Grande" w:cs="Lucida Grande"/>
          <w:kern w:val="0"/>
        </w:rPr>
        <w:t>extension::CCBSelectorResolver ,cocos2d::extension::CCBMemberVariableAssigner , and cocos2d::extension::CCNodeLoaderListener classes.</w:t>
      </w:r>
    </w:p>
    <w:p w14:paraId="11830603" w14:textId="77777777" w:rsidR="008F5737" w:rsidRDefault="008F5737" w:rsidP="008F5737">
      <w:pPr>
        <w:widowControl/>
        <w:autoSpaceDE w:val="0"/>
        <w:autoSpaceDN w:val="0"/>
        <w:adjustRightInd w:val="0"/>
        <w:spacing w:after="200" w:line="400" w:lineRule="atLeast"/>
        <w:jc w:val="left"/>
        <w:rPr>
          <w:rFonts w:ascii="Lucida Grande" w:hAnsi="Lucida Grande" w:cs="Lucida Grande"/>
          <w:kern w:val="0"/>
        </w:rPr>
      </w:pPr>
      <w:r>
        <w:rPr>
          <w:rFonts w:ascii="Lucida Grande" w:hAnsi="Lucida Grande" w:cs="Lucida Grande"/>
          <w:kern w:val="0"/>
        </w:rPr>
        <w:t>In your custom loader class you need to add code for initialization such as</w:t>
      </w:r>
    </w:p>
    <w:p w14:paraId="6A8A4BF2" w14:textId="77777777" w:rsidR="008F5737" w:rsidRDefault="008F5737" w:rsidP="008F5737">
      <w:pPr>
        <w:widowControl/>
        <w:autoSpaceDE w:val="0"/>
        <w:autoSpaceDN w:val="0"/>
        <w:adjustRightInd w:val="0"/>
        <w:spacing w:line="400" w:lineRule="atLeast"/>
        <w:jc w:val="left"/>
        <w:rPr>
          <w:rFonts w:ascii="Courier" w:hAnsi="Courier" w:cs="Courier"/>
          <w:kern w:val="0"/>
        </w:rPr>
      </w:pPr>
      <w:proofErr w:type="gramStart"/>
      <w:r>
        <w:rPr>
          <w:rFonts w:ascii="Courier" w:hAnsi="Courier" w:cs="Courier"/>
          <w:kern w:val="0"/>
        </w:rPr>
        <w:t>public</w:t>
      </w:r>
      <w:proofErr w:type="gramEnd"/>
      <w:r>
        <w:rPr>
          <w:rFonts w:ascii="Courier" w:hAnsi="Courier" w:cs="Courier"/>
          <w:kern w:val="0"/>
        </w:rPr>
        <w:t>:</w:t>
      </w:r>
    </w:p>
    <w:p w14:paraId="56907F38" w14:textId="77777777" w:rsidR="008F5737" w:rsidRDefault="008F5737" w:rsidP="008F5737">
      <w:pPr>
        <w:widowControl/>
        <w:autoSpaceDE w:val="0"/>
        <w:autoSpaceDN w:val="0"/>
        <w:adjustRightInd w:val="0"/>
        <w:spacing w:line="400" w:lineRule="atLeast"/>
        <w:jc w:val="left"/>
        <w:rPr>
          <w:rFonts w:ascii="Courier" w:hAnsi="Courier" w:cs="Courier"/>
          <w:kern w:val="0"/>
        </w:rPr>
      </w:pPr>
      <w:r>
        <w:rPr>
          <w:rFonts w:ascii="Courier" w:hAnsi="Courier" w:cs="Courier"/>
          <w:kern w:val="0"/>
        </w:rPr>
        <w:t xml:space="preserve">    CCB_STATIC_NEW_AUTORELEASE_OBJECT_</w:t>
      </w:r>
      <w:proofErr w:type="gramStart"/>
      <w:r>
        <w:rPr>
          <w:rFonts w:ascii="Courier" w:hAnsi="Courier" w:cs="Courier"/>
          <w:kern w:val="0"/>
        </w:rPr>
        <w:t>METHOD(</w:t>
      </w:r>
      <w:proofErr w:type="gramEnd"/>
      <w:r>
        <w:rPr>
          <w:rFonts w:ascii="Courier" w:hAnsi="Courier" w:cs="Courier"/>
          <w:kern w:val="0"/>
        </w:rPr>
        <w:t>CustomLayerLoaderClass, loader);</w:t>
      </w:r>
    </w:p>
    <w:p w14:paraId="006D6E4D" w14:textId="77777777" w:rsidR="008F5737" w:rsidRDefault="008F5737" w:rsidP="008F5737">
      <w:pPr>
        <w:widowControl/>
        <w:autoSpaceDE w:val="0"/>
        <w:autoSpaceDN w:val="0"/>
        <w:adjustRightInd w:val="0"/>
        <w:spacing w:line="400" w:lineRule="atLeast"/>
        <w:jc w:val="left"/>
        <w:rPr>
          <w:rFonts w:ascii="Courier" w:hAnsi="Courier" w:cs="Courier"/>
          <w:kern w:val="0"/>
        </w:rPr>
      </w:pPr>
      <w:r>
        <w:rPr>
          <w:rFonts w:ascii="Courier" w:hAnsi="Courier" w:cs="Courier"/>
          <w:kern w:val="0"/>
        </w:rPr>
        <w:t xml:space="preserve">    CCB_VIRTUAL_NEW_AUTORELEASE_CREATECCNODE_</w:t>
      </w:r>
      <w:proofErr w:type="gramStart"/>
      <w:r>
        <w:rPr>
          <w:rFonts w:ascii="Courier" w:hAnsi="Courier" w:cs="Courier"/>
          <w:kern w:val="0"/>
        </w:rPr>
        <w:t>METHOD(</w:t>
      </w:r>
      <w:proofErr w:type="gramEnd"/>
      <w:r>
        <w:rPr>
          <w:rFonts w:ascii="Courier" w:hAnsi="Courier" w:cs="Courier"/>
          <w:kern w:val="0"/>
        </w:rPr>
        <w:t>CustomLayerClass));</w:t>
      </w:r>
    </w:p>
    <w:p w14:paraId="012D231E" w14:textId="77777777" w:rsidR="008F5737" w:rsidRDefault="008F5737" w:rsidP="008F5737">
      <w:pPr>
        <w:widowControl/>
        <w:autoSpaceDE w:val="0"/>
        <w:autoSpaceDN w:val="0"/>
        <w:adjustRightInd w:val="0"/>
        <w:spacing w:after="200" w:line="400" w:lineRule="atLeast"/>
        <w:jc w:val="left"/>
        <w:rPr>
          <w:rFonts w:ascii="Lucida Grande" w:hAnsi="Lucida Grande" w:cs="Lucida Grande"/>
          <w:kern w:val="0"/>
        </w:rPr>
      </w:pPr>
      <w:r>
        <w:rPr>
          <w:rFonts w:ascii="Lucida Grande" w:hAnsi="Lucida Grande" w:cs="Lucida Grande"/>
          <w:kern w:val="0"/>
        </w:rPr>
        <w:t>CCBReader will initialize your custom layer class using the loader class's loader method.</w:t>
      </w:r>
    </w:p>
    <w:p w14:paraId="3BA8F0A5" w14:textId="77777777" w:rsidR="008F5737" w:rsidRDefault="008F5737" w:rsidP="008F5737">
      <w:pPr>
        <w:widowControl/>
        <w:autoSpaceDE w:val="0"/>
        <w:autoSpaceDN w:val="0"/>
        <w:adjustRightInd w:val="0"/>
        <w:spacing w:after="200" w:line="400" w:lineRule="atLeast"/>
        <w:jc w:val="left"/>
        <w:rPr>
          <w:rFonts w:ascii="Lucida Grande" w:hAnsi="Lucida Grande" w:cs="Lucida Grande"/>
          <w:kern w:val="0"/>
        </w:rPr>
      </w:pPr>
      <w:r>
        <w:rPr>
          <w:rFonts w:ascii="Lucida Grande" w:hAnsi="Lucida Grande" w:cs="Lucida Grande"/>
          <w:noProof/>
          <w:kern w:val="0"/>
        </w:rPr>
        <w:drawing>
          <wp:inline distT="0" distB="0" distL="0" distR="0" wp14:anchorId="6B1932B6" wp14:editId="40BB6B3A">
            <wp:extent cx="3810000" cy="977900"/>
            <wp:effectExtent l="0" t="0" r="0" b="1270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10000" cy="977900"/>
                    </a:xfrm>
                    <a:prstGeom prst="rect">
                      <a:avLst/>
                    </a:prstGeom>
                    <a:noFill/>
                    <a:ln>
                      <a:noFill/>
                    </a:ln>
                  </pic:spPr>
                </pic:pic>
              </a:graphicData>
            </a:graphic>
          </wp:inline>
        </w:drawing>
      </w:r>
    </w:p>
    <w:p w14:paraId="5B24B880" w14:textId="77777777" w:rsidR="008F5737" w:rsidRDefault="008F5737" w:rsidP="008F5737">
      <w:pPr>
        <w:widowControl/>
        <w:autoSpaceDE w:val="0"/>
        <w:autoSpaceDN w:val="0"/>
        <w:adjustRightInd w:val="0"/>
        <w:spacing w:after="200" w:line="400" w:lineRule="atLeast"/>
        <w:jc w:val="left"/>
        <w:rPr>
          <w:rFonts w:ascii="Lucida Grande" w:hAnsi="Lucida Grande" w:cs="Lucida Grande"/>
          <w:kern w:val="0"/>
        </w:rPr>
      </w:pPr>
      <w:r>
        <w:rPr>
          <w:rFonts w:ascii="Lucida Grande" w:hAnsi="Lucida Grande" w:cs="Lucida Grande"/>
          <w:kern w:val="0"/>
        </w:rPr>
        <w:t>Please note that CCBReader will not be able to use any custom init methods. To use a custom init method, you can call it from the custom layer class constructor.</w:t>
      </w:r>
    </w:p>
    <w:p w14:paraId="2AC6EDD4" w14:textId="77777777" w:rsidR="008F5737" w:rsidRDefault="008F5737" w:rsidP="008F5737">
      <w:pPr>
        <w:widowControl/>
        <w:autoSpaceDE w:val="0"/>
        <w:autoSpaceDN w:val="0"/>
        <w:adjustRightInd w:val="0"/>
        <w:spacing w:after="300" w:line="480" w:lineRule="atLeast"/>
        <w:jc w:val="left"/>
        <w:rPr>
          <w:rFonts w:ascii="Lucida Grande" w:hAnsi="Lucida Grande" w:cs="Lucida Grande"/>
          <w:color w:val="425EA3"/>
          <w:kern w:val="0"/>
          <w:sz w:val="40"/>
          <w:szCs w:val="40"/>
        </w:rPr>
      </w:pPr>
      <w:r>
        <w:rPr>
          <w:rFonts w:ascii="Lucida Grande" w:hAnsi="Lucida Grande" w:cs="Lucida Grande"/>
          <w:color w:val="425EA3"/>
          <w:kern w:val="0"/>
          <w:sz w:val="40"/>
          <w:szCs w:val="40"/>
        </w:rPr>
        <w:t>Linking Member Variables</w:t>
      </w:r>
    </w:p>
    <w:p w14:paraId="2C9EA400" w14:textId="77777777" w:rsidR="008F5737" w:rsidRDefault="008F5737" w:rsidP="008F5737">
      <w:pPr>
        <w:widowControl/>
        <w:autoSpaceDE w:val="0"/>
        <w:autoSpaceDN w:val="0"/>
        <w:adjustRightInd w:val="0"/>
        <w:spacing w:after="200" w:line="400" w:lineRule="atLeast"/>
        <w:jc w:val="left"/>
        <w:rPr>
          <w:rFonts w:ascii="Lucida Grande" w:hAnsi="Lucida Grande" w:cs="Lucida Grande"/>
          <w:kern w:val="0"/>
        </w:rPr>
      </w:pPr>
      <w:r>
        <w:rPr>
          <w:rFonts w:ascii="Lucida Grande" w:hAnsi="Lucida Grande" w:cs="Lucida Grande"/>
          <w:kern w:val="0"/>
        </w:rPr>
        <w:t>References to objects in your ccbi-file can be linked to member variables when the file is loaded. These member variables can be either in the root node of the document, in which case it must have been assigned a custom class.</w:t>
      </w:r>
    </w:p>
    <w:p w14:paraId="5D066080" w14:textId="77777777" w:rsidR="008F5737" w:rsidRDefault="008F5737" w:rsidP="008F5737">
      <w:pPr>
        <w:widowControl/>
        <w:autoSpaceDE w:val="0"/>
        <w:autoSpaceDN w:val="0"/>
        <w:adjustRightInd w:val="0"/>
        <w:spacing w:after="200" w:line="400" w:lineRule="atLeast"/>
        <w:jc w:val="left"/>
        <w:rPr>
          <w:rFonts w:ascii="Lucida Grande" w:hAnsi="Lucida Grande" w:cs="Lucida Grande"/>
          <w:kern w:val="0"/>
        </w:rPr>
      </w:pPr>
      <w:r>
        <w:rPr>
          <w:rFonts w:ascii="Lucida Grande" w:hAnsi="Lucida Grande" w:cs="Lucida Grande"/>
          <w:noProof/>
          <w:kern w:val="0"/>
        </w:rPr>
        <w:drawing>
          <wp:inline distT="0" distB="0" distL="0" distR="0" wp14:anchorId="710D5454" wp14:editId="27690690">
            <wp:extent cx="3810000" cy="977900"/>
            <wp:effectExtent l="0" t="0" r="0" b="1270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10000" cy="977900"/>
                    </a:xfrm>
                    <a:prstGeom prst="rect">
                      <a:avLst/>
                    </a:prstGeom>
                    <a:noFill/>
                    <a:ln>
                      <a:noFill/>
                    </a:ln>
                  </pic:spPr>
                </pic:pic>
              </a:graphicData>
            </a:graphic>
          </wp:inline>
        </w:drawing>
      </w:r>
    </w:p>
    <w:p w14:paraId="58B0F9CC" w14:textId="77777777" w:rsidR="008F5737" w:rsidRDefault="008F5737" w:rsidP="008F5737">
      <w:pPr>
        <w:widowControl/>
        <w:autoSpaceDE w:val="0"/>
        <w:autoSpaceDN w:val="0"/>
        <w:adjustRightInd w:val="0"/>
        <w:spacing w:after="200" w:line="400" w:lineRule="atLeast"/>
        <w:jc w:val="left"/>
        <w:rPr>
          <w:rFonts w:ascii="Lucida Grande" w:hAnsi="Lucida Grande" w:cs="Lucida Grande"/>
          <w:kern w:val="0"/>
        </w:rPr>
      </w:pPr>
      <w:r>
        <w:rPr>
          <w:rFonts w:ascii="Lucida Grande" w:hAnsi="Lucida Grande" w:cs="Lucida Grande"/>
          <w:kern w:val="0"/>
        </w:rPr>
        <w:t>To link an object, simply declare them in the header file,</w:t>
      </w:r>
    </w:p>
    <w:p w14:paraId="186BE526" w14:textId="77777777" w:rsidR="008F5737" w:rsidRDefault="008F5737" w:rsidP="008F5737">
      <w:pPr>
        <w:widowControl/>
        <w:autoSpaceDE w:val="0"/>
        <w:autoSpaceDN w:val="0"/>
        <w:adjustRightInd w:val="0"/>
        <w:spacing w:after="200" w:line="400" w:lineRule="atLeast"/>
        <w:jc w:val="left"/>
        <w:rPr>
          <w:rFonts w:ascii="Lucida Grande" w:hAnsi="Lucida Grande" w:cs="Lucida Grande"/>
          <w:kern w:val="0"/>
        </w:rPr>
      </w:pPr>
      <w:r>
        <w:rPr>
          <w:rFonts w:ascii="Lucida Grande" w:hAnsi="Lucida Grande" w:cs="Lucida Grande"/>
          <w:kern w:val="0"/>
        </w:rPr>
        <w:t>To initialize member variables, you can override the onAssignCCBMemberVariable function in the custom layer class and use something like</w:t>
      </w:r>
    </w:p>
    <w:p w14:paraId="7E4294B4" w14:textId="77777777" w:rsidR="008F5737" w:rsidRDefault="008F5737" w:rsidP="008F5737">
      <w:pPr>
        <w:widowControl/>
        <w:autoSpaceDE w:val="0"/>
        <w:autoSpaceDN w:val="0"/>
        <w:adjustRightInd w:val="0"/>
        <w:spacing w:line="400" w:lineRule="atLeast"/>
        <w:jc w:val="left"/>
        <w:rPr>
          <w:rFonts w:ascii="Courier" w:hAnsi="Courier" w:cs="Courier"/>
          <w:kern w:val="0"/>
        </w:rPr>
      </w:pPr>
      <w:r>
        <w:rPr>
          <w:rFonts w:ascii="Courier" w:hAnsi="Courier" w:cs="Courier"/>
          <w:kern w:val="0"/>
        </w:rPr>
        <w:t>CCB_MEMBERVARIABLEASSIGNER_</w:t>
      </w:r>
      <w:proofErr w:type="gramStart"/>
      <w:r>
        <w:rPr>
          <w:rFonts w:ascii="Courier" w:hAnsi="Courier" w:cs="Courier"/>
          <w:kern w:val="0"/>
        </w:rPr>
        <w:t>GLUE(</w:t>
      </w:r>
      <w:proofErr w:type="gramEnd"/>
      <w:r>
        <w:rPr>
          <w:rFonts w:ascii="Courier" w:hAnsi="Courier" w:cs="Courier"/>
          <w:kern w:val="0"/>
        </w:rPr>
        <w:t>this, "sprtBurst", CCSprite *, this-&gt;mSprtBurst);</w:t>
      </w:r>
    </w:p>
    <w:p w14:paraId="5B4FBC8B" w14:textId="77777777" w:rsidR="008F5737" w:rsidRDefault="008F5737" w:rsidP="008F5737">
      <w:pPr>
        <w:widowControl/>
        <w:autoSpaceDE w:val="0"/>
        <w:autoSpaceDN w:val="0"/>
        <w:adjustRightInd w:val="0"/>
        <w:spacing w:after="200" w:line="400" w:lineRule="atLeast"/>
        <w:jc w:val="left"/>
        <w:rPr>
          <w:rFonts w:ascii="Lucida Grande" w:hAnsi="Lucida Grande" w:cs="Lucida Grande"/>
          <w:kern w:val="0"/>
        </w:rPr>
      </w:pPr>
      <w:proofErr w:type="gramStart"/>
      <w:r>
        <w:rPr>
          <w:rFonts w:ascii="Lucida Grande" w:hAnsi="Lucida Grande" w:cs="Lucida Grande"/>
          <w:kern w:val="0"/>
        </w:rPr>
        <w:t>where</w:t>
      </w:r>
      <w:proofErr w:type="gramEnd"/>
      <w:r>
        <w:rPr>
          <w:rFonts w:ascii="Lucida Grande" w:hAnsi="Lucida Grande" w:cs="Lucida Grande"/>
          <w:kern w:val="0"/>
        </w:rPr>
        <w:t xml:space="preserve"> sprtBurst is the property name set in CocosBuilder.</w:t>
      </w:r>
    </w:p>
    <w:p w14:paraId="1D0103C7" w14:textId="77777777" w:rsidR="008F5737" w:rsidRDefault="008F5737" w:rsidP="008F5737">
      <w:pPr>
        <w:widowControl/>
        <w:autoSpaceDE w:val="0"/>
        <w:autoSpaceDN w:val="0"/>
        <w:adjustRightInd w:val="0"/>
        <w:spacing w:after="200" w:line="400" w:lineRule="atLeast"/>
        <w:jc w:val="left"/>
        <w:rPr>
          <w:rFonts w:ascii="Lucida Grande" w:hAnsi="Lucida Grande" w:cs="Lucida Grande"/>
          <w:kern w:val="0"/>
        </w:rPr>
      </w:pPr>
      <w:r>
        <w:rPr>
          <w:rFonts w:ascii="Lucida Grande" w:hAnsi="Lucida Grande" w:cs="Lucida Grande"/>
          <w:kern w:val="0"/>
        </w:rPr>
        <w:t xml:space="preserve">Select the object in CocosBuilder, under Code Connections change the </w:t>
      </w:r>
      <w:proofErr w:type="gramStart"/>
      <w:r>
        <w:rPr>
          <w:rFonts w:ascii="Lucida Grande" w:hAnsi="Lucida Grande" w:cs="Lucida Grande"/>
          <w:kern w:val="0"/>
        </w:rPr>
        <w:t>Don't</w:t>
      </w:r>
      <w:proofErr w:type="gramEnd"/>
      <w:r>
        <w:rPr>
          <w:rFonts w:ascii="Lucida Grande" w:hAnsi="Lucida Grande" w:cs="Lucida Grande"/>
          <w:kern w:val="0"/>
        </w:rPr>
        <w:t xml:space="preserve"> assign popup menu to either Doc root var or Owner var. Then enter the name of your member variable to the right of the popup menu.</w:t>
      </w:r>
    </w:p>
    <w:p w14:paraId="4AFAB69E" w14:textId="77777777" w:rsidR="008F5737" w:rsidRDefault="008F5737" w:rsidP="008F5737">
      <w:pPr>
        <w:widowControl/>
        <w:autoSpaceDE w:val="0"/>
        <w:autoSpaceDN w:val="0"/>
        <w:adjustRightInd w:val="0"/>
        <w:spacing w:after="300" w:line="480" w:lineRule="atLeast"/>
        <w:jc w:val="left"/>
        <w:rPr>
          <w:rFonts w:ascii="Lucida Grande" w:hAnsi="Lucida Grande" w:cs="Lucida Grande"/>
          <w:color w:val="425EA3"/>
          <w:kern w:val="0"/>
          <w:sz w:val="40"/>
          <w:szCs w:val="40"/>
        </w:rPr>
      </w:pPr>
      <w:r>
        <w:rPr>
          <w:rFonts w:ascii="Lucida Grande" w:hAnsi="Lucida Grande" w:cs="Lucida Grande"/>
          <w:color w:val="425EA3"/>
          <w:kern w:val="0"/>
          <w:sz w:val="40"/>
          <w:szCs w:val="40"/>
        </w:rPr>
        <w:t>Adding Callbacks to Menus</w:t>
      </w:r>
    </w:p>
    <w:p w14:paraId="0F3CB6A0" w14:textId="77777777" w:rsidR="008F5737" w:rsidRDefault="008F5737" w:rsidP="008F5737">
      <w:pPr>
        <w:widowControl/>
        <w:autoSpaceDE w:val="0"/>
        <w:autoSpaceDN w:val="0"/>
        <w:adjustRightInd w:val="0"/>
        <w:spacing w:after="200" w:line="400" w:lineRule="atLeast"/>
        <w:jc w:val="left"/>
        <w:rPr>
          <w:rFonts w:ascii="Lucida Grande" w:hAnsi="Lucida Grande" w:cs="Lucida Grande"/>
          <w:kern w:val="0"/>
        </w:rPr>
      </w:pPr>
      <w:r>
        <w:rPr>
          <w:rFonts w:ascii="Lucida Grande" w:hAnsi="Lucida Grande" w:cs="Lucida Grande"/>
          <w:kern w:val="0"/>
        </w:rPr>
        <w:t xml:space="preserve">To add a callback when a CCMenuItemImage is tapped, simply select the CCMenuItemImage in CocosBuilder, </w:t>
      </w:r>
      <w:proofErr w:type="gramStart"/>
      <w:r>
        <w:rPr>
          <w:rFonts w:ascii="Lucida Grande" w:hAnsi="Lucida Grande" w:cs="Lucida Grande"/>
          <w:kern w:val="0"/>
        </w:rPr>
        <w:t>then</w:t>
      </w:r>
      <w:proofErr w:type="gramEnd"/>
      <w:r>
        <w:rPr>
          <w:rFonts w:ascii="Lucida Grande" w:hAnsi="Lucida Grande" w:cs="Lucida Grande"/>
          <w:kern w:val="0"/>
        </w:rPr>
        <w:t xml:space="preserve"> add the name of the method you want to call in the Selector field. Set the target either to the Document root or the Owner.</w:t>
      </w:r>
    </w:p>
    <w:p w14:paraId="2736C8D5" w14:textId="77777777" w:rsidR="008F5737" w:rsidRDefault="008F5737" w:rsidP="008F5737">
      <w:pPr>
        <w:widowControl/>
        <w:autoSpaceDE w:val="0"/>
        <w:autoSpaceDN w:val="0"/>
        <w:adjustRightInd w:val="0"/>
        <w:spacing w:after="200" w:line="400" w:lineRule="atLeast"/>
        <w:jc w:val="left"/>
        <w:rPr>
          <w:rFonts w:ascii="Lucida Grande" w:hAnsi="Lucida Grande" w:cs="Lucida Grande"/>
          <w:kern w:val="0"/>
        </w:rPr>
      </w:pPr>
      <w:r>
        <w:rPr>
          <w:rFonts w:ascii="Lucida Grande" w:hAnsi="Lucida Grande" w:cs="Lucida Grande"/>
          <w:noProof/>
          <w:kern w:val="0"/>
        </w:rPr>
        <w:drawing>
          <wp:inline distT="0" distB="0" distL="0" distR="0" wp14:anchorId="032D9975" wp14:editId="0764DA80">
            <wp:extent cx="3810000" cy="1206500"/>
            <wp:effectExtent l="0" t="0" r="0" b="1270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10000" cy="1206500"/>
                    </a:xfrm>
                    <a:prstGeom prst="rect">
                      <a:avLst/>
                    </a:prstGeom>
                    <a:noFill/>
                    <a:ln>
                      <a:noFill/>
                    </a:ln>
                  </pic:spPr>
                </pic:pic>
              </a:graphicData>
            </a:graphic>
          </wp:inline>
        </w:drawing>
      </w:r>
    </w:p>
    <w:p w14:paraId="7BC34966" w14:textId="77777777" w:rsidR="008F5737" w:rsidRDefault="008F5737" w:rsidP="008F5737">
      <w:pPr>
        <w:widowControl/>
        <w:autoSpaceDE w:val="0"/>
        <w:autoSpaceDN w:val="0"/>
        <w:adjustRightInd w:val="0"/>
        <w:spacing w:after="200" w:line="400" w:lineRule="atLeast"/>
        <w:jc w:val="left"/>
        <w:rPr>
          <w:rFonts w:ascii="Lucida Grande" w:hAnsi="Lucida Grande" w:cs="Lucida Grande"/>
          <w:kern w:val="0"/>
        </w:rPr>
      </w:pPr>
      <w:r>
        <w:rPr>
          <w:rFonts w:ascii="Lucida Grande" w:hAnsi="Lucida Grande" w:cs="Lucida Grande"/>
          <w:kern w:val="0"/>
        </w:rPr>
        <w:t xml:space="preserve">The callback will send the CCMenuItemImage as its only parameter to the method that you specify (it uses the id type, and is often named sender). You can also </w:t>
      </w:r>
      <w:proofErr w:type="gramStart"/>
      <w:r>
        <w:rPr>
          <w:rFonts w:ascii="Lucida Grande" w:hAnsi="Lucida Grande" w:cs="Lucida Grande"/>
          <w:kern w:val="0"/>
        </w:rPr>
        <w:t>chose</w:t>
      </w:r>
      <w:proofErr w:type="gramEnd"/>
      <w:r>
        <w:rPr>
          <w:rFonts w:ascii="Lucida Grande" w:hAnsi="Lucida Grande" w:cs="Lucida Grande"/>
          <w:kern w:val="0"/>
        </w:rPr>
        <w:t xml:space="preserve"> to leave the parameter out.</w:t>
      </w:r>
    </w:p>
    <w:p w14:paraId="0DE3CCD6" w14:textId="77777777" w:rsidR="008F5737" w:rsidRDefault="008F5737" w:rsidP="008F5737">
      <w:pPr>
        <w:widowControl/>
        <w:autoSpaceDE w:val="0"/>
        <w:autoSpaceDN w:val="0"/>
        <w:adjustRightInd w:val="0"/>
        <w:spacing w:after="200" w:line="400" w:lineRule="atLeast"/>
        <w:jc w:val="left"/>
        <w:rPr>
          <w:rFonts w:ascii="Lucida Grande" w:hAnsi="Lucida Grande" w:cs="Lucida Grande"/>
          <w:kern w:val="0"/>
        </w:rPr>
      </w:pPr>
      <w:r>
        <w:rPr>
          <w:rFonts w:ascii="Lucida Grande" w:hAnsi="Lucida Grande" w:cs="Lucida Grande"/>
          <w:kern w:val="0"/>
        </w:rPr>
        <w:t>In your custon class, you override the onResolveCCBCCMenuItemSelector function and add code such as</w:t>
      </w:r>
    </w:p>
    <w:p w14:paraId="7735EE1A" w14:textId="77777777" w:rsidR="008F5737" w:rsidRDefault="008F5737" w:rsidP="008F5737">
      <w:pPr>
        <w:widowControl/>
        <w:autoSpaceDE w:val="0"/>
        <w:autoSpaceDN w:val="0"/>
        <w:adjustRightInd w:val="0"/>
        <w:spacing w:line="400" w:lineRule="atLeast"/>
        <w:jc w:val="left"/>
        <w:rPr>
          <w:rFonts w:ascii="Courier" w:hAnsi="Courier" w:cs="Courier"/>
          <w:kern w:val="0"/>
        </w:rPr>
      </w:pPr>
      <w:r>
        <w:rPr>
          <w:rFonts w:ascii="Courier" w:hAnsi="Courier" w:cs="Courier"/>
          <w:kern w:val="0"/>
        </w:rPr>
        <w:t>CCB_SELECTORRESOLVER_CCMENUITEM_</w:t>
      </w:r>
      <w:proofErr w:type="gramStart"/>
      <w:r>
        <w:rPr>
          <w:rFonts w:ascii="Courier" w:hAnsi="Courier" w:cs="Courier"/>
          <w:kern w:val="0"/>
        </w:rPr>
        <w:t>GLUE(</w:t>
      </w:r>
      <w:proofErr w:type="gramEnd"/>
      <w:r>
        <w:rPr>
          <w:rFonts w:ascii="Courier" w:hAnsi="Courier" w:cs="Courier"/>
          <w:kern w:val="0"/>
        </w:rPr>
        <w:t>this, "pressedA:", MenuTestLayer::onMenuItemAClicked);</w:t>
      </w:r>
    </w:p>
    <w:p w14:paraId="6AFC5CC5" w14:textId="77777777" w:rsidR="008F5737" w:rsidRDefault="008F5737" w:rsidP="008F5737">
      <w:pPr>
        <w:widowControl/>
        <w:autoSpaceDE w:val="0"/>
        <w:autoSpaceDN w:val="0"/>
        <w:adjustRightInd w:val="0"/>
        <w:spacing w:after="200" w:line="400" w:lineRule="atLeast"/>
        <w:jc w:val="left"/>
        <w:rPr>
          <w:rFonts w:ascii="Lucida Grande" w:hAnsi="Lucida Grande" w:cs="Lucida Grande"/>
          <w:kern w:val="0"/>
        </w:rPr>
      </w:pPr>
      <w:proofErr w:type="gramStart"/>
      <w:r>
        <w:rPr>
          <w:rFonts w:ascii="Lucida Grande" w:hAnsi="Lucida Grande" w:cs="Lucida Grande"/>
          <w:kern w:val="0"/>
        </w:rPr>
        <w:t>inside</w:t>
      </w:r>
      <w:proofErr w:type="gramEnd"/>
      <w:r>
        <w:rPr>
          <w:rFonts w:ascii="Lucida Grande" w:hAnsi="Lucida Grande" w:cs="Lucida Grande"/>
          <w:kern w:val="0"/>
        </w:rPr>
        <w:t xml:space="preserve"> the function.</w:t>
      </w:r>
    </w:p>
    <w:p w14:paraId="6E7FDF2F" w14:textId="77777777" w:rsidR="008F5737" w:rsidRDefault="008F5737" w:rsidP="008F5737">
      <w:pPr>
        <w:widowControl/>
        <w:autoSpaceDE w:val="0"/>
        <w:autoSpaceDN w:val="0"/>
        <w:adjustRightInd w:val="0"/>
        <w:spacing w:after="200" w:line="400" w:lineRule="atLeast"/>
        <w:jc w:val="left"/>
        <w:rPr>
          <w:rFonts w:ascii="Lucida Grande" w:hAnsi="Lucida Grande" w:cs="Lucida Grande"/>
          <w:kern w:val="0"/>
        </w:rPr>
      </w:pPr>
      <w:proofErr w:type="gramStart"/>
      <w:r>
        <w:rPr>
          <w:rFonts w:ascii="Lucida Grande" w:hAnsi="Lucida Grande" w:cs="Lucida Grande"/>
          <w:kern w:val="0"/>
        </w:rPr>
        <w:t>where</w:t>
      </w:r>
      <w:proofErr w:type="gramEnd"/>
      <w:r>
        <w:rPr>
          <w:rFonts w:ascii="Lucida Grande" w:hAnsi="Lucida Grande" w:cs="Lucida Grande"/>
          <w:kern w:val="0"/>
        </w:rPr>
        <w:t xml:space="preserve"> MenuTestLayer is the name of your custom class.</w:t>
      </w:r>
    </w:p>
    <w:p w14:paraId="3AA20463" w14:textId="77777777" w:rsidR="008F5737" w:rsidRDefault="008F5737" w:rsidP="008F5737">
      <w:pPr>
        <w:widowControl/>
        <w:autoSpaceDE w:val="0"/>
        <w:autoSpaceDN w:val="0"/>
        <w:adjustRightInd w:val="0"/>
        <w:spacing w:after="200" w:line="400" w:lineRule="atLeast"/>
        <w:jc w:val="left"/>
        <w:rPr>
          <w:rFonts w:ascii="Lucida Grande" w:hAnsi="Lucida Grande" w:cs="Lucida Grande"/>
          <w:kern w:val="0"/>
        </w:rPr>
      </w:pPr>
      <w:r>
        <w:rPr>
          <w:rFonts w:ascii="Lucida Grande" w:hAnsi="Lucida Grande" w:cs="Lucida Grande"/>
          <w:kern w:val="0"/>
        </w:rPr>
        <w:t>MenuTestLayer::onMenuItemAClicked can then be declared as</w:t>
      </w:r>
    </w:p>
    <w:p w14:paraId="748F1C9C" w14:textId="77777777" w:rsidR="008F5737" w:rsidRDefault="008F5737" w:rsidP="008F5737">
      <w:pPr>
        <w:widowControl/>
        <w:autoSpaceDE w:val="0"/>
        <w:autoSpaceDN w:val="0"/>
        <w:adjustRightInd w:val="0"/>
        <w:spacing w:line="400" w:lineRule="atLeast"/>
        <w:jc w:val="left"/>
        <w:rPr>
          <w:rFonts w:ascii="Courier" w:hAnsi="Courier" w:cs="Courier"/>
          <w:kern w:val="0"/>
        </w:rPr>
      </w:pPr>
      <w:proofErr w:type="gramStart"/>
      <w:r>
        <w:rPr>
          <w:rFonts w:ascii="Courier" w:hAnsi="Courier" w:cs="Courier"/>
          <w:kern w:val="0"/>
        </w:rPr>
        <w:t>void</w:t>
      </w:r>
      <w:proofErr w:type="gramEnd"/>
      <w:r>
        <w:rPr>
          <w:rFonts w:ascii="Courier" w:hAnsi="Courier" w:cs="Courier"/>
          <w:kern w:val="0"/>
        </w:rPr>
        <w:t xml:space="preserve"> MenuTestLayer::onMenuItemAClicked(cocos2d::CCObject *pSender) {</w:t>
      </w:r>
    </w:p>
    <w:p w14:paraId="314973ED" w14:textId="77777777" w:rsidR="008F5737" w:rsidRDefault="008F5737" w:rsidP="008F5737">
      <w:pPr>
        <w:widowControl/>
        <w:autoSpaceDE w:val="0"/>
        <w:autoSpaceDN w:val="0"/>
        <w:adjustRightInd w:val="0"/>
        <w:spacing w:line="400" w:lineRule="atLeast"/>
        <w:jc w:val="left"/>
        <w:rPr>
          <w:rFonts w:ascii="Courier" w:hAnsi="Courier" w:cs="Courier"/>
          <w:kern w:val="0"/>
        </w:rPr>
      </w:pPr>
      <w:r>
        <w:rPr>
          <w:rFonts w:ascii="Courier" w:hAnsi="Courier" w:cs="Courier"/>
          <w:kern w:val="0"/>
        </w:rPr>
        <w:t>}</w:t>
      </w:r>
    </w:p>
    <w:p w14:paraId="69F10A43" w14:textId="77777777" w:rsidR="008F5737" w:rsidRDefault="008F5737" w:rsidP="008F5737">
      <w:pPr>
        <w:widowControl/>
        <w:autoSpaceDE w:val="0"/>
        <w:autoSpaceDN w:val="0"/>
        <w:adjustRightInd w:val="0"/>
        <w:spacing w:after="300" w:line="480" w:lineRule="atLeast"/>
        <w:jc w:val="left"/>
        <w:rPr>
          <w:rFonts w:ascii="Lucida Grande" w:hAnsi="Lucida Grande" w:cs="Lucida Grande"/>
          <w:color w:val="425EA3"/>
          <w:kern w:val="0"/>
          <w:sz w:val="40"/>
          <w:szCs w:val="40"/>
        </w:rPr>
      </w:pPr>
      <w:r>
        <w:rPr>
          <w:rFonts w:ascii="Lucida Grande" w:hAnsi="Lucida Grande" w:cs="Lucida Grande"/>
          <w:color w:val="425EA3"/>
          <w:kern w:val="0"/>
          <w:sz w:val="40"/>
          <w:szCs w:val="40"/>
        </w:rPr>
        <w:t>Adding Callbacks to CCControl</w:t>
      </w:r>
    </w:p>
    <w:p w14:paraId="5F238AE6" w14:textId="77777777" w:rsidR="008F5737" w:rsidRDefault="008F5737" w:rsidP="008F5737">
      <w:pPr>
        <w:widowControl/>
        <w:autoSpaceDE w:val="0"/>
        <w:autoSpaceDN w:val="0"/>
        <w:adjustRightInd w:val="0"/>
        <w:spacing w:after="200" w:line="400" w:lineRule="atLeast"/>
        <w:jc w:val="left"/>
        <w:rPr>
          <w:rFonts w:ascii="Lucida Grande" w:hAnsi="Lucida Grande" w:cs="Lucida Grande"/>
          <w:kern w:val="0"/>
        </w:rPr>
      </w:pPr>
      <w:r>
        <w:rPr>
          <w:rFonts w:ascii="Lucida Grande" w:hAnsi="Lucida Grande" w:cs="Lucida Grande"/>
          <w:kern w:val="0"/>
        </w:rPr>
        <w:t xml:space="preserve">Adding a callback to a CCControl is similar to adding a callback to a CCMenuItemImage, it just </w:t>
      </w:r>
      <w:proofErr w:type="gramStart"/>
      <w:r>
        <w:rPr>
          <w:rFonts w:ascii="Lucida Grande" w:hAnsi="Lucida Grande" w:cs="Lucida Grande"/>
          <w:kern w:val="0"/>
        </w:rPr>
        <w:t>have</w:t>
      </w:r>
      <w:proofErr w:type="gramEnd"/>
      <w:r>
        <w:rPr>
          <w:rFonts w:ascii="Lucida Grande" w:hAnsi="Lucida Grande" w:cs="Lucida Grande"/>
          <w:kern w:val="0"/>
        </w:rPr>
        <w:t xml:space="preserve"> a few extra options.</w:t>
      </w:r>
    </w:p>
    <w:p w14:paraId="71947C3C" w14:textId="77777777" w:rsidR="008F5737" w:rsidRDefault="008F5737" w:rsidP="008F5737">
      <w:pPr>
        <w:widowControl/>
        <w:autoSpaceDE w:val="0"/>
        <w:autoSpaceDN w:val="0"/>
        <w:adjustRightInd w:val="0"/>
        <w:spacing w:after="200" w:line="400" w:lineRule="atLeast"/>
        <w:jc w:val="left"/>
        <w:rPr>
          <w:rFonts w:ascii="Lucida Grande" w:hAnsi="Lucida Grande" w:cs="Lucida Grande"/>
          <w:kern w:val="0"/>
        </w:rPr>
      </w:pPr>
      <w:r>
        <w:rPr>
          <w:rFonts w:ascii="Lucida Grande" w:hAnsi="Lucida Grande" w:cs="Lucida Grande"/>
          <w:noProof/>
          <w:kern w:val="0"/>
        </w:rPr>
        <w:drawing>
          <wp:inline distT="0" distB="0" distL="0" distR="0" wp14:anchorId="431F0E6F" wp14:editId="1979900F">
            <wp:extent cx="3810000" cy="2222500"/>
            <wp:effectExtent l="0" t="0" r="0" b="1270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10000" cy="2222500"/>
                    </a:xfrm>
                    <a:prstGeom prst="rect">
                      <a:avLst/>
                    </a:prstGeom>
                    <a:noFill/>
                    <a:ln>
                      <a:noFill/>
                    </a:ln>
                  </pic:spPr>
                </pic:pic>
              </a:graphicData>
            </a:graphic>
          </wp:inline>
        </w:drawing>
      </w:r>
    </w:p>
    <w:p w14:paraId="686EEC1A" w14:textId="77777777" w:rsidR="008F5737" w:rsidRDefault="008F5737" w:rsidP="008F5737">
      <w:pPr>
        <w:widowControl/>
        <w:autoSpaceDE w:val="0"/>
        <w:autoSpaceDN w:val="0"/>
        <w:adjustRightInd w:val="0"/>
        <w:spacing w:after="200" w:line="400" w:lineRule="atLeast"/>
        <w:jc w:val="left"/>
        <w:rPr>
          <w:rFonts w:ascii="Lucida Grande" w:hAnsi="Lucida Grande" w:cs="Lucida Grande"/>
          <w:kern w:val="0"/>
        </w:rPr>
      </w:pPr>
      <w:r>
        <w:rPr>
          <w:rFonts w:ascii="Lucida Grande" w:hAnsi="Lucida Grande" w:cs="Lucida Grande"/>
          <w:kern w:val="0"/>
        </w:rPr>
        <w:t>Tick the event types that you want to receive callbacks for. For CCControlButton it is most common to use the Up inside callback only. Select your target, either Document root or Owner, and the name of your callback method. The callback method can optionally take two arguments, the sender (i.e. the CCControl) and the type of event. The event types are defined in CCControl.h.</w:t>
      </w:r>
    </w:p>
    <w:p w14:paraId="02648747" w14:textId="77777777" w:rsidR="008F5737" w:rsidRDefault="008F5737" w:rsidP="008F5737">
      <w:pPr>
        <w:widowControl/>
        <w:autoSpaceDE w:val="0"/>
        <w:autoSpaceDN w:val="0"/>
        <w:adjustRightInd w:val="0"/>
        <w:spacing w:after="200" w:line="400" w:lineRule="atLeast"/>
        <w:jc w:val="left"/>
        <w:rPr>
          <w:rFonts w:ascii="Lucida Grande" w:hAnsi="Lucida Grande" w:cs="Lucida Grande"/>
          <w:kern w:val="0"/>
        </w:rPr>
      </w:pPr>
      <w:r>
        <w:rPr>
          <w:rFonts w:ascii="Lucida Grande" w:hAnsi="Lucida Grande" w:cs="Lucida Grande"/>
          <w:kern w:val="0"/>
        </w:rPr>
        <w:t>In the custom class, you override the onResolveCCBCCControlSelector function and add code such as</w:t>
      </w:r>
    </w:p>
    <w:p w14:paraId="65A65C7F" w14:textId="77777777" w:rsidR="008F5737" w:rsidRDefault="008F5737" w:rsidP="008F5737">
      <w:pPr>
        <w:widowControl/>
        <w:autoSpaceDE w:val="0"/>
        <w:autoSpaceDN w:val="0"/>
        <w:adjustRightInd w:val="0"/>
        <w:spacing w:line="400" w:lineRule="atLeast"/>
        <w:jc w:val="left"/>
        <w:rPr>
          <w:rFonts w:ascii="Courier" w:hAnsi="Courier" w:cs="Courier"/>
          <w:kern w:val="0"/>
        </w:rPr>
      </w:pPr>
      <w:r>
        <w:rPr>
          <w:rFonts w:ascii="Courier" w:hAnsi="Courier" w:cs="Courier"/>
          <w:kern w:val="0"/>
        </w:rPr>
        <w:t>CCB_SELECTORRESOLVER_CCCONTROL_</w:t>
      </w:r>
      <w:proofErr w:type="gramStart"/>
      <w:r>
        <w:rPr>
          <w:rFonts w:ascii="Courier" w:hAnsi="Courier" w:cs="Courier"/>
          <w:kern w:val="0"/>
        </w:rPr>
        <w:t>GLUE(</w:t>
      </w:r>
      <w:proofErr w:type="gramEnd"/>
      <w:r>
        <w:rPr>
          <w:rFonts w:ascii="Courier" w:hAnsi="Courier" w:cs="Courier"/>
          <w:kern w:val="0"/>
        </w:rPr>
        <w:t>this, "pressedMenus:", MenuTestLayer::onPressedMenus);</w:t>
      </w:r>
    </w:p>
    <w:p w14:paraId="3A376CB3" w14:textId="77777777" w:rsidR="008F5737" w:rsidRDefault="008F5737" w:rsidP="008F5737">
      <w:pPr>
        <w:widowControl/>
        <w:autoSpaceDE w:val="0"/>
        <w:autoSpaceDN w:val="0"/>
        <w:adjustRightInd w:val="0"/>
        <w:spacing w:after="200" w:line="400" w:lineRule="atLeast"/>
        <w:jc w:val="left"/>
        <w:rPr>
          <w:rFonts w:ascii="Lucida Grande" w:hAnsi="Lucida Grande" w:cs="Lucida Grande"/>
          <w:kern w:val="0"/>
        </w:rPr>
      </w:pPr>
      <w:proofErr w:type="gramStart"/>
      <w:r>
        <w:rPr>
          <w:rFonts w:ascii="Lucida Grande" w:hAnsi="Lucida Grande" w:cs="Lucida Grande"/>
          <w:kern w:val="0"/>
        </w:rPr>
        <w:t>inside</w:t>
      </w:r>
      <w:proofErr w:type="gramEnd"/>
      <w:r>
        <w:rPr>
          <w:rFonts w:ascii="Lucida Grande" w:hAnsi="Lucida Grande" w:cs="Lucida Grande"/>
          <w:kern w:val="0"/>
        </w:rPr>
        <w:t xml:space="preserve"> the function. Where MenuTestLayer is the name of your custom class.</w:t>
      </w:r>
    </w:p>
    <w:p w14:paraId="7B51E378" w14:textId="77777777" w:rsidR="008F5737" w:rsidRDefault="008F5737" w:rsidP="008F5737">
      <w:pPr>
        <w:widowControl/>
        <w:autoSpaceDE w:val="0"/>
        <w:autoSpaceDN w:val="0"/>
        <w:adjustRightInd w:val="0"/>
        <w:spacing w:after="200" w:line="400" w:lineRule="atLeast"/>
        <w:jc w:val="left"/>
        <w:rPr>
          <w:rFonts w:ascii="Lucida Grande" w:hAnsi="Lucida Grande" w:cs="Lucida Grande"/>
          <w:kern w:val="0"/>
        </w:rPr>
      </w:pPr>
      <w:r>
        <w:rPr>
          <w:rFonts w:ascii="Lucida Grande" w:hAnsi="Lucida Grande" w:cs="Lucida Grande"/>
          <w:kern w:val="0"/>
        </w:rPr>
        <w:t>MenuTestLayer::onPressedMenus can then be declared as</w:t>
      </w:r>
    </w:p>
    <w:p w14:paraId="0F9067A3" w14:textId="77777777" w:rsidR="008F5737" w:rsidRDefault="008F5737" w:rsidP="008F5737">
      <w:pPr>
        <w:widowControl/>
        <w:autoSpaceDE w:val="0"/>
        <w:autoSpaceDN w:val="0"/>
        <w:adjustRightInd w:val="0"/>
        <w:spacing w:line="400" w:lineRule="atLeast"/>
        <w:jc w:val="left"/>
        <w:rPr>
          <w:rFonts w:ascii="Courier" w:hAnsi="Courier" w:cs="Courier"/>
          <w:kern w:val="0"/>
        </w:rPr>
      </w:pPr>
      <w:proofErr w:type="gramStart"/>
      <w:r>
        <w:rPr>
          <w:rFonts w:ascii="Courier" w:hAnsi="Courier" w:cs="Courier"/>
          <w:kern w:val="0"/>
        </w:rPr>
        <w:t>void</w:t>
      </w:r>
      <w:proofErr w:type="gramEnd"/>
      <w:r>
        <w:rPr>
          <w:rFonts w:ascii="Courier" w:hAnsi="Courier" w:cs="Courier"/>
          <w:kern w:val="0"/>
        </w:rPr>
        <w:t xml:space="preserve"> HelloCocosBuilderLayer::onMenuTestClicked(CCObject * pSender, cocos2d::extension::CCControlEvent pCCControlEvent) {</w:t>
      </w:r>
    </w:p>
    <w:p w14:paraId="31E48134" w14:textId="77777777" w:rsidR="008F5737" w:rsidRDefault="008F5737" w:rsidP="008F5737">
      <w:pPr>
        <w:widowControl/>
        <w:autoSpaceDE w:val="0"/>
        <w:autoSpaceDN w:val="0"/>
        <w:adjustRightInd w:val="0"/>
        <w:spacing w:line="400" w:lineRule="atLeast"/>
        <w:jc w:val="left"/>
        <w:rPr>
          <w:rFonts w:ascii="Courier" w:hAnsi="Courier" w:cs="Courier"/>
          <w:kern w:val="0"/>
        </w:rPr>
      </w:pPr>
      <w:r>
        <w:rPr>
          <w:rFonts w:ascii="Courier" w:hAnsi="Courier" w:cs="Courier"/>
          <w:kern w:val="0"/>
        </w:rPr>
        <w:t>}</w:t>
      </w:r>
    </w:p>
    <w:p w14:paraId="263D6915" w14:textId="77777777" w:rsidR="008F5737" w:rsidRDefault="008F5737" w:rsidP="008F5737">
      <w:pPr>
        <w:widowControl/>
        <w:autoSpaceDE w:val="0"/>
        <w:autoSpaceDN w:val="0"/>
        <w:adjustRightInd w:val="0"/>
        <w:spacing w:after="300" w:line="480" w:lineRule="atLeast"/>
        <w:jc w:val="left"/>
        <w:rPr>
          <w:rFonts w:ascii="Lucida Grande" w:hAnsi="Lucida Grande" w:cs="Lucida Grande"/>
          <w:color w:val="425EA3"/>
          <w:kern w:val="0"/>
          <w:sz w:val="40"/>
          <w:szCs w:val="40"/>
        </w:rPr>
      </w:pPr>
      <w:r>
        <w:rPr>
          <w:rFonts w:ascii="Lucida Grande" w:hAnsi="Lucida Grande" w:cs="Lucida Grande"/>
          <w:color w:val="425EA3"/>
          <w:kern w:val="0"/>
          <w:sz w:val="40"/>
          <w:szCs w:val="40"/>
        </w:rPr>
        <w:t xml:space="preserve">Options for </w:t>
      </w:r>
      <w:proofErr w:type="gramStart"/>
      <w:r>
        <w:rPr>
          <w:rFonts w:ascii="Lucida Grande" w:hAnsi="Lucida Grande" w:cs="Lucida Grande"/>
          <w:color w:val="425EA3"/>
          <w:kern w:val="0"/>
          <w:sz w:val="40"/>
          <w:szCs w:val="40"/>
        </w:rPr>
        <w:t>Loading</w:t>
      </w:r>
      <w:proofErr w:type="gramEnd"/>
      <w:r>
        <w:rPr>
          <w:rFonts w:ascii="Lucida Grande" w:hAnsi="Lucida Grande" w:cs="Lucida Grande"/>
          <w:color w:val="425EA3"/>
          <w:kern w:val="0"/>
          <w:sz w:val="40"/>
          <w:szCs w:val="40"/>
        </w:rPr>
        <w:t xml:space="preserve"> ccb-files</w:t>
      </w:r>
    </w:p>
    <w:p w14:paraId="1CF4FF28" w14:textId="77777777" w:rsidR="008F5737" w:rsidRDefault="008F5737" w:rsidP="008F5737">
      <w:pPr>
        <w:widowControl/>
        <w:autoSpaceDE w:val="0"/>
        <w:autoSpaceDN w:val="0"/>
        <w:adjustRightInd w:val="0"/>
        <w:spacing w:after="200" w:line="400" w:lineRule="atLeast"/>
        <w:jc w:val="left"/>
        <w:rPr>
          <w:rFonts w:ascii="Lucida Grande" w:hAnsi="Lucida Grande" w:cs="Lucida Grande"/>
          <w:kern w:val="0"/>
        </w:rPr>
      </w:pPr>
      <w:r>
        <w:rPr>
          <w:rFonts w:ascii="Lucida Grande" w:hAnsi="Lucida Grande" w:cs="Lucida Grande"/>
          <w:kern w:val="0"/>
        </w:rPr>
        <w:t xml:space="preserve">CocosBuilder documents, or ccb-files, needs to be published into a compact binary format, ccbi, before they can be loaded into your application. </w:t>
      </w:r>
      <w:proofErr w:type="gramStart"/>
      <w:r>
        <w:rPr>
          <w:rFonts w:ascii="Lucida Grande" w:hAnsi="Lucida Grande" w:cs="Lucida Grande"/>
          <w:kern w:val="0"/>
        </w:rPr>
        <w:t>Once published they can be easily loaded with a single line of code.</w:t>
      </w:r>
      <w:proofErr w:type="gramEnd"/>
      <w:r>
        <w:rPr>
          <w:rFonts w:ascii="Lucida Grande" w:hAnsi="Lucida Grande" w:cs="Lucida Grande"/>
          <w:kern w:val="0"/>
        </w:rPr>
        <w:t xml:space="preserve"> To load a node graph, add the CCBReader.h and CCBReader.m files to your Cocos2D </w:t>
      </w:r>
      <w:hyperlink r:id="rId22" w:history="1">
        <w:r>
          <w:rPr>
            <w:rFonts w:ascii="Lucida Grande" w:hAnsi="Lucida Grande" w:cs="Lucida Grande"/>
            <w:color w:val="425EA3"/>
            <w:kern w:val="0"/>
            <w:u w:val="single" w:color="425EA3"/>
          </w:rPr>
          <w:t>project</w:t>
        </w:r>
      </w:hyperlink>
      <w:r>
        <w:rPr>
          <w:rFonts w:ascii="Lucida Grande" w:hAnsi="Lucida Grande" w:cs="Lucida Grande"/>
          <w:kern w:val="0"/>
        </w:rPr>
        <w:t>, then call the nodeGraphFromFile: method as follows.</w:t>
      </w:r>
    </w:p>
    <w:p w14:paraId="7DED61AB" w14:textId="77777777" w:rsidR="008F5737" w:rsidRDefault="008F5737" w:rsidP="008F5737">
      <w:pPr>
        <w:widowControl/>
        <w:autoSpaceDE w:val="0"/>
        <w:autoSpaceDN w:val="0"/>
        <w:adjustRightInd w:val="0"/>
        <w:spacing w:line="400" w:lineRule="atLeast"/>
        <w:jc w:val="left"/>
        <w:rPr>
          <w:rFonts w:ascii="Courier" w:hAnsi="Courier" w:cs="Courier"/>
          <w:kern w:val="0"/>
        </w:rPr>
      </w:pPr>
      <w:r>
        <w:rPr>
          <w:rFonts w:ascii="Courier" w:hAnsi="Courier" w:cs="Courier"/>
          <w:kern w:val="0"/>
        </w:rPr>
        <w:t>CCBReader *ccbReader = new cocos2d</w:t>
      </w:r>
      <w:proofErr w:type="gramStart"/>
      <w:r>
        <w:rPr>
          <w:rFonts w:ascii="Courier" w:hAnsi="Courier" w:cs="Courier"/>
          <w:kern w:val="0"/>
        </w:rPr>
        <w:t>::</w:t>
      </w:r>
      <w:proofErr w:type="gramEnd"/>
      <w:r>
        <w:rPr>
          <w:rFonts w:ascii="Courier" w:hAnsi="Courier" w:cs="Courier"/>
          <w:kern w:val="0"/>
        </w:rPr>
        <w:t xml:space="preserve">extension::CCBReader(ccNodeLoaderLibrary); </w:t>
      </w:r>
    </w:p>
    <w:p w14:paraId="16C8C98C" w14:textId="77777777" w:rsidR="008F5737" w:rsidRDefault="008F5737" w:rsidP="008F5737">
      <w:pPr>
        <w:widowControl/>
        <w:autoSpaceDE w:val="0"/>
        <w:autoSpaceDN w:val="0"/>
        <w:adjustRightInd w:val="0"/>
        <w:spacing w:line="400" w:lineRule="atLeast"/>
        <w:jc w:val="left"/>
        <w:rPr>
          <w:rFonts w:ascii="Courier" w:hAnsi="Courier" w:cs="Courier"/>
          <w:kern w:val="0"/>
        </w:rPr>
      </w:pPr>
      <w:r>
        <w:rPr>
          <w:rFonts w:ascii="Courier" w:hAnsi="Courier" w:cs="Courier"/>
          <w:kern w:val="0"/>
        </w:rPr>
        <w:t>CCNode* myNode = ccbReader-&gt;</w:t>
      </w:r>
      <w:proofErr w:type="gramStart"/>
      <w:r>
        <w:rPr>
          <w:rFonts w:ascii="Courier" w:hAnsi="Courier" w:cs="Courier"/>
          <w:kern w:val="0"/>
        </w:rPr>
        <w:t>readNodeGraphFromFile(</w:t>
      </w:r>
      <w:proofErr w:type="gramEnd"/>
      <w:r>
        <w:rPr>
          <w:rFonts w:ascii="Courier" w:hAnsi="Courier" w:cs="Courier"/>
          <w:kern w:val="0"/>
        </w:rPr>
        <w:t>"MyNodeGraph.ccbi");</w:t>
      </w:r>
    </w:p>
    <w:p w14:paraId="2FE8AD0B" w14:textId="77777777" w:rsidR="008F5737" w:rsidRDefault="008F5737" w:rsidP="008F5737">
      <w:pPr>
        <w:widowControl/>
        <w:autoSpaceDE w:val="0"/>
        <w:autoSpaceDN w:val="0"/>
        <w:adjustRightInd w:val="0"/>
        <w:spacing w:after="200" w:line="400" w:lineRule="atLeast"/>
        <w:jc w:val="left"/>
        <w:rPr>
          <w:rFonts w:ascii="Lucida Grande" w:hAnsi="Lucida Grande" w:cs="Lucida Grande"/>
          <w:kern w:val="0"/>
        </w:rPr>
      </w:pPr>
      <w:r>
        <w:rPr>
          <w:rFonts w:ascii="Lucida Grande" w:hAnsi="Lucida Grande" w:cs="Lucida Grande"/>
          <w:kern w:val="0"/>
        </w:rPr>
        <w:t>The initialization for ccNodeLoaderLibrary can be done in two ways.</w:t>
      </w:r>
    </w:p>
    <w:p w14:paraId="0C4346C8" w14:textId="77777777" w:rsidR="008F5737" w:rsidRDefault="008F5737" w:rsidP="008F5737">
      <w:pPr>
        <w:widowControl/>
        <w:numPr>
          <w:ilvl w:val="0"/>
          <w:numId w:val="1"/>
        </w:numPr>
        <w:tabs>
          <w:tab w:val="left" w:pos="220"/>
          <w:tab w:val="left" w:pos="720"/>
        </w:tabs>
        <w:autoSpaceDE w:val="0"/>
        <w:autoSpaceDN w:val="0"/>
        <w:adjustRightInd w:val="0"/>
        <w:spacing w:after="200" w:line="400" w:lineRule="atLeast"/>
        <w:ind w:hanging="720"/>
        <w:jc w:val="left"/>
        <w:rPr>
          <w:rFonts w:ascii="Courier" w:hAnsi="Courier" w:cs="Courier"/>
          <w:kern w:val="0"/>
        </w:rPr>
      </w:pPr>
      <w:r>
        <w:rPr>
          <w:rFonts w:ascii="Lucida Grande" w:hAnsi="Lucida Grande" w:cs="Lucida Grande"/>
          <w:kern w:val="0"/>
        </w:rPr>
        <w:t>If you're using a custom class</w:t>
      </w:r>
      <w:proofErr w:type="gramStart"/>
      <w:r>
        <w:rPr>
          <w:rFonts w:ascii="Lucida Grande" w:hAnsi="Lucida Grande" w:cs="Lucida Grande"/>
          <w:kern w:val="0"/>
        </w:rPr>
        <w:t>: </w:t>
      </w:r>
      <w:proofErr w:type="gramEnd"/>
      <w:r>
        <w:rPr>
          <w:rFonts w:ascii="Courier" w:hAnsi="Courier" w:cs="Courier"/>
          <w:kern w:val="0"/>
        </w:rPr>
        <w:t xml:space="preserve">CCNodeLoaderLibrary * ccNodeLoaderLibrary = CCNodeLoaderLibrary::newDefaultCCNodeLoaderLibrary(); </w:t>
      </w:r>
    </w:p>
    <w:p w14:paraId="0BFF1A96" w14:textId="77777777" w:rsidR="008F5737" w:rsidRDefault="008F5737" w:rsidP="008F5737">
      <w:pPr>
        <w:widowControl/>
        <w:numPr>
          <w:ilvl w:val="0"/>
          <w:numId w:val="1"/>
        </w:numPr>
        <w:tabs>
          <w:tab w:val="left" w:pos="220"/>
          <w:tab w:val="left" w:pos="720"/>
        </w:tabs>
        <w:autoSpaceDE w:val="0"/>
        <w:autoSpaceDN w:val="0"/>
        <w:adjustRightInd w:val="0"/>
        <w:spacing w:line="400" w:lineRule="atLeast"/>
        <w:ind w:hanging="720"/>
        <w:jc w:val="left"/>
        <w:rPr>
          <w:rFonts w:ascii="Courier" w:hAnsi="Courier" w:cs="Courier"/>
          <w:kern w:val="0"/>
        </w:rPr>
      </w:pPr>
    </w:p>
    <w:p w14:paraId="54AB9B3F" w14:textId="77777777" w:rsidR="008F5737" w:rsidRDefault="008F5737" w:rsidP="008F5737">
      <w:pPr>
        <w:widowControl/>
        <w:numPr>
          <w:ilvl w:val="0"/>
          <w:numId w:val="1"/>
        </w:numPr>
        <w:tabs>
          <w:tab w:val="left" w:pos="220"/>
          <w:tab w:val="left" w:pos="720"/>
        </w:tabs>
        <w:autoSpaceDE w:val="0"/>
        <w:autoSpaceDN w:val="0"/>
        <w:adjustRightInd w:val="0"/>
        <w:spacing w:line="400" w:lineRule="atLeast"/>
        <w:ind w:hanging="720"/>
        <w:jc w:val="left"/>
        <w:rPr>
          <w:rFonts w:ascii="Courier" w:hAnsi="Courier" w:cs="Courier"/>
          <w:kern w:val="0"/>
        </w:rPr>
      </w:pPr>
      <w:proofErr w:type="gramStart"/>
      <w:r>
        <w:rPr>
          <w:rFonts w:ascii="Courier" w:hAnsi="Courier" w:cs="Courier"/>
          <w:kern w:val="0"/>
        </w:rPr>
        <w:t>ccNodeLoaderLibrary</w:t>
      </w:r>
      <w:proofErr w:type="gramEnd"/>
      <w:r>
        <w:rPr>
          <w:rFonts w:ascii="Courier" w:hAnsi="Courier" w:cs="Courier"/>
          <w:kern w:val="0"/>
        </w:rPr>
        <w:t>-&gt;registerCCNodeLoader("HelloCocosBuilderLayer", HelloCocosBuilderLayerLoader::loader());</w:t>
      </w:r>
    </w:p>
    <w:p w14:paraId="566FA6E9" w14:textId="77777777" w:rsidR="008F5737" w:rsidRDefault="008F5737" w:rsidP="008F5737">
      <w:pPr>
        <w:widowControl/>
        <w:numPr>
          <w:ilvl w:val="0"/>
          <w:numId w:val="1"/>
        </w:numPr>
        <w:tabs>
          <w:tab w:val="left" w:pos="220"/>
          <w:tab w:val="left" w:pos="720"/>
        </w:tabs>
        <w:autoSpaceDE w:val="0"/>
        <w:autoSpaceDN w:val="0"/>
        <w:adjustRightInd w:val="0"/>
        <w:spacing w:line="400" w:lineRule="atLeast"/>
        <w:ind w:hanging="720"/>
        <w:jc w:val="left"/>
        <w:rPr>
          <w:rFonts w:ascii="Lucida Grande" w:hAnsi="Lucida Grande" w:cs="Lucida Grande"/>
          <w:kern w:val="0"/>
        </w:rPr>
      </w:pPr>
      <w:r>
        <w:rPr>
          <w:rFonts w:ascii="Courier" w:hAnsi="Courier" w:cs="Courier"/>
          <w:kern w:val="0"/>
        </w:rPr>
        <w:t> </w:t>
      </w:r>
      <w:r>
        <w:rPr>
          <w:rFonts w:ascii="Lucida Grande" w:hAnsi="Lucida Grande" w:cs="Lucida Grande"/>
          <w:kern w:val="0"/>
        </w:rPr>
        <w:t>In this case, HelloCocosBuilderLayer is the name of the custom class specified in CocosBuilder</w:t>
      </w:r>
    </w:p>
    <w:p w14:paraId="14632F7C" w14:textId="77777777" w:rsidR="008F5737" w:rsidRDefault="008F5737" w:rsidP="008F5737">
      <w:pPr>
        <w:widowControl/>
        <w:numPr>
          <w:ilvl w:val="0"/>
          <w:numId w:val="1"/>
        </w:numPr>
        <w:tabs>
          <w:tab w:val="left" w:pos="220"/>
          <w:tab w:val="left" w:pos="720"/>
        </w:tabs>
        <w:autoSpaceDE w:val="0"/>
        <w:autoSpaceDN w:val="0"/>
        <w:adjustRightInd w:val="0"/>
        <w:spacing w:after="200" w:line="400" w:lineRule="atLeast"/>
        <w:ind w:hanging="720"/>
        <w:jc w:val="left"/>
        <w:rPr>
          <w:rFonts w:ascii="Courier" w:hAnsi="Courier" w:cs="Courier"/>
          <w:kern w:val="0"/>
        </w:rPr>
      </w:pPr>
      <w:r>
        <w:rPr>
          <w:rFonts w:ascii="Lucida Grande" w:hAnsi="Lucida Grande" w:cs="Lucida Grande"/>
          <w:kern w:val="0"/>
        </w:rPr>
        <w:t>If not using a custom class, you can initialize a default NodeLoader</w:t>
      </w:r>
      <w:proofErr w:type="gramStart"/>
      <w:r>
        <w:rPr>
          <w:rFonts w:ascii="Lucida Grande" w:hAnsi="Lucida Grande" w:cs="Lucida Grande"/>
          <w:kern w:val="0"/>
        </w:rPr>
        <w:t>: </w:t>
      </w:r>
      <w:proofErr w:type="gramEnd"/>
      <w:r>
        <w:rPr>
          <w:rFonts w:ascii="Courier" w:hAnsi="Courier" w:cs="Courier"/>
          <w:kern w:val="0"/>
        </w:rPr>
        <w:t xml:space="preserve">    CCNodeLoaderLibrary * ccNodeLoaderLibrary = CCNodeLoaderLibrary::newDefaultCCNodeLoaderLibrary();</w:t>
      </w:r>
    </w:p>
    <w:p w14:paraId="3C215EAC" w14:textId="77777777" w:rsidR="008F5737" w:rsidRDefault="008F5737" w:rsidP="008F5737">
      <w:pPr>
        <w:widowControl/>
        <w:numPr>
          <w:ilvl w:val="0"/>
          <w:numId w:val="1"/>
        </w:numPr>
        <w:tabs>
          <w:tab w:val="left" w:pos="220"/>
          <w:tab w:val="left" w:pos="720"/>
        </w:tabs>
        <w:autoSpaceDE w:val="0"/>
        <w:autoSpaceDN w:val="0"/>
        <w:adjustRightInd w:val="0"/>
        <w:spacing w:after="200" w:line="400" w:lineRule="atLeast"/>
        <w:ind w:hanging="720"/>
        <w:jc w:val="left"/>
        <w:rPr>
          <w:rFonts w:ascii="Lucida Grande" w:hAnsi="Lucida Grande" w:cs="Lucida Grande"/>
          <w:kern w:val="0"/>
        </w:rPr>
      </w:pPr>
    </w:p>
    <w:p w14:paraId="6739AFEB" w14:textId="77777777" w:rsidR="008F5737" w:rsidRDefault="008F5737" w:rsidP="008F5737">
      <w:pPr>
        <w:widowControl/>
        <w:autoSpaceDE w:val="0"/>
        <w:autoSpaceDN w:val="0"/>
        <w:adjustRightInd w:val="0"/>
        <w:spacing w:after="200" w:line="400" w:lineRule="atLeast"/>
        <w:jc w:val="left"/>
        <w:rPr>
          <w:rFonts w:ascii="Lucida Grande" w:hAnsi="Lucida Grande" w:cs="Lucida Grande"/>
          <w:kern w:val="0"/>
        </w:rPr>
      </w:pPr>
      <w:r>
        <w:rPr>
          <w:rFonts w:ascii="Lucida Grande" w:hAnsi="Lucida Grande" w:cs="Lucida Grande"/>
          <w:kern w:val="0"/>
        </w:rPr>
        <w:t>You may need to cast the returned value depending on what sort of object is the root node in your ccbi-file and how you will use it in your code. For instance, if you load a CCParticleSystem, use the following code.</w:t>
      </w:r>
    </w:p>
    <w:p w14:paraId="2B1EB67F" w14:textId="77777777" w:rsidR="008F5737" w:rsidRDefault="008F5737" w:rsidP="008F5737">
      <w:pPr>
        <w:widowControl/>
        <w:autoSpaceDE w:val="0"/>
        <w:autoSpaceDN w:val="0"/>
        <w:adjustRightInd w:val="0"/>
        <w:spacing w:line="400" w:lineRule="atLeast"/>
        <w:jc w:val="left"/>
        <w:rPr>
          <w:rFonts w:ascii="Courier" w:hAnsi="Courier" w:cs="Courier"/>
          <w:kern w:val="0"/>
        </w:rPr>
      </w:pPr>
      <w:r>
        <w:rPr>
          <w:rFonts w:ascii="Courier" w:hAnsi="Courier" w:cs="Courier"/>
          <w:kern w:val="0"/>
        </w:rPr>
        <w:t>CCParticleSystem* myParticles = (CCParticleSystem*) ccbReader-&gt;</w:t>
      </w:r>
      <w:proofErr w:type="gramStart"/>
      <w:r>
        <w:rPr>
          <w:rFonts w:ascii="Courier" w:hAnsi="Courier" w:cs="Courier"/>
          <w:kern w:val="0"/>
        </w:rPr>
        <w:t>readNodeGraphFromFile(</w:t>
      </w:r>
      <w:proofErr w:type="gramEnd"/>
      <w:r>
        <w:rPr>
          <w:rFonts w:ascii="Courier" w:hAnsi="Courier" w:cs="Courier"/>
          <w:kern w:val="0"/>
        </w:rPr>
        <w:t>"MyParticleSystem.ccbi");</w:t>
      </w:r>
    </w:p>
    <w:p w14:paraId="544BDDBC" w14:textId="77777777" w:rsidR="008F5737" w:rsidRDefault="008F5737" w:rsidP="008F5737">
      <w:pPr>
        <w:widowControl/>
        <w:autoSpaceDE w:val="0"/>
        <w:autoSpaceDN w:val="0"/>
        <w:adjustRightInd w:val="0"/>
        <w:spacing w:after="200" w:line="400" w:lineRule="atLeast"/>
        <w:jc w:val="left"/>
        <w:rPr>
          <w:rFonts w:ascii="Lucida Grande" w:hAnsi="Lucida Grande" w:cs="Lucida Grande"/>
          <w:kern w:val="0"/>
        </w:rPr>
      </w:pPr>
      <w:r>
        <w:rPr>
          <w:rFonts w:ascii="Lucida Grande" w:hAnsi="Lucida Grande" w:cs="Lucida Grande"/>
          <w:kern w:val="0"/>
        </w:rPr>
        <w:t>For your convenience, CCBReader can also wrap your node graph in a scene. To load your ccbi-file in a scene call sceneWithNodeGraphFromFile:</w:t>
      </w:r>
    </w:p>
    <w:p w14:paraId="7D864697" w14:textId="77777777" w:rsidR="008F5737" w:rsidRDefault="008F5737" w:rsidP="008F5737">
      <w:pPr>
        <w:widowControl/>
        <w:autoSpaceDE w:val="0"/>
        <w:autoSpaceDN w:val="0"/>
        <w:adjustRightInd w:val="0"/>
        <w:spacing w:line="400" w:lineRule="atLeast"/>
        <w:jc w:val="left"/>
        <w:rPr>
          <w:rFonts w:ascii="Courier" w:hAnsi="Courier" w:cs="Courier"/>
          <w:kern w:val="0"/>
        </w:rPr>
      </w:pPr>
      <w:r>
        <w:rPr>
          <w:rFonts w:ascii="Courier" w:hAnsi="Courier" w:cs="Courier"/>
          <w:kern w:val="0"/>
        </w:rPr>
        <w:t>CCScene* myScene = ccbReader-&gt;</w:t>
      </w:r>
      <w:proofErr w:type="gramStart"/>
      <w:r>
        <w:rPr>
          <w:rFonts w:ascii="Courier" w:hAnsi="Courier" w:cs="Courier"/>
          <w:kern w:val="0"/>
        </w:rPr>
        <w:t>sceneWithNodeGraphFromFile(</w:t>
      </w:r>
      <w:proofErr w:type="gramEnd"/>
      <w:r>
        <w:rPr>
          <w:rFonts w:ascii="Courier" w:hAnsi="Courier" w:cs="Courier"/>
          <w:kern w:val="0"/>
        </w:rPr>
        <w:t>"MyScene.ccbi");</w:t>
      </w:r>
    </w:p>
    <w:p w14:paraId="234F1222" w14:textId="77777777" w:rsidR="008F5737" w:rsidRDefault="008F5737" w:rsidP="008F5737">
      <w:pPr>
        <w:widowControl/>
        <w:autoSpaceDE w:val="0"/>
        <w:autoSpaceDN w:val="0"/>
        <w:adjustRightInd w:val="0"/>
        <w:spacing w:after="300" w:line="440" w:lineRule="atLeast"/>
        <w:jc w:val="left"/>
        <w:rPr>
          <w:rFonts w:ascii="Lucida Grande" w:hAnsi="Lucida Grande" w:cs="Lucida Grande"/>
          <w:color w:val="425EA3"/>
          <w:kern w:val="0"/>
          <w:sz w:val="36"/>
          <w:szCs w:val="36"/>
        </w:rPr>
      </w:pPr>
      <w:r>
        <w:rPr>
          <w:rFonts w:ascii="Lucida Grande" w:hAnsi="Lucida Grande" w:cs="Lucida Grande"/>
          <w:color w:val="425EA3"/>
          <w:kern w:val="0"/>
          <w:sz w:val="36"/>
          <w:szCs w:val="36"/>
        </w:rPr>
        <w:t>Passing an Owner Variable</w:t>
      </w:r>
    </w:p>
    <w:p w14:paraId="2B775ED2" w14:textId="77777777" w:rsidR="008F5737" w:rsidRDefault="008F5737" w:rsidP="008F5737">
      <w:pPr>
        <w:widowControl/>
        <w:autoSpaceDE w:val="0"/>
        <w:autoSpaceDN w:val="0"/>
        <w:adjustRightInd w:val="0"/>
        <w:spacing w:after="200" w:line="400" w:lineRule="atLeast"/>
        <w:jc w:val="left"/>
        <w:rPr>
          <w:rFonts w:ascii="Lucida Grande" w:hAnsi="Lucida Grande" w:cs="Lucida Grande"/>
          <w:kern w:val="0"/>
        </w:rPr>
      </w:pPr>
      <w:r>
        <w:rPr>
          <w:rFonts w:ascii="Lucida Grande" w:hAnsi="Lucida Grande" w:cs="Lucida Grande"/>
          <w:kern w:val="0"/>
        </w:rPr>
        <w:t xml:space="preserve">Sometimes you need to be able to access member variables from and get callbacks to another object than the root node of a ccb-file. To do this you will need to pass </w:t>
      </w:r>
      <w:proofErr w:type="gramStart"/>
      <w:r>
        <w:rPr>
          <w:rFonts w:ascii="Lucida Grande" w:hAnsi="Lucida Grande" w:cs="Lucida Grande"/>
          <w:kern w:val="0"/>
        </w:rPr>
        <w:t>a</w:t>
      </w:r>
      <w:proofErr w:type="gramEnd"/>
      <w:r>
        <w:rPr>
          <w:rFonts w:ascii="Lucida Grande" w:hAnsi="Lucida Grande" w:cs="Lucida Grande"/>
          <w:kern w:val="0"/>
        </w:rPr>
        <w:t xml:space="preserve"> owner to the CCBReader. To get the variable or callback assigned to the owner, make sure that you've selected owner when declaring the member variable name or callback in CocosBuilder. The call the </w:t>
      </w:r>
      <w:proofErr w:type="gramStart"/>
      <w:r>
        <w:rPr>
          <w:rFonts w:ascii="Lucida Grande" w:hAnsi="Lucida Grande" w:cs="Lucida Grande"/>
          <w:kern w:val="0"/>
        </w:rPr>
        <w:t>nodeGraphFromFile(</w:t>
      </w:r>
      <w:proofErr w:type="gramEnd"/>
      <w:r>
        <w:rPr>
          <w:rFonts w:ascii="Lucida Grande" w:hAnsi="Lucida Grande" w:cs="Lucida Grande"/>
          <w:kern w:val="0"/>
        </w:rPr>
        <w:t>file, owner) or sceneWithNodeGraphFromFile(file, owner) method of CCBReader when loading your file.</w:t>
      </w:r>
    </w:p>
    <w:p w14:paraId="1D7D682C" w14:textId="77777777" w:rsidR="008F5737" w:rsidRDefault="008F5737" w:rsidP="008F5737">
      <w:pPr>
        <w:widowControl/>
        <w:autoSpaceDE w:val="0"/>
        <w:autoSpaceDN w:val="0"/>
        <w:adjustRightInd w:val="0"/>
        <w:spacing w:line="400" w:lineRule="atLeast"/>
        <w:jc w:val="left"/>
        <w:rPr>
          <w:rFonts w:ascii="Courier" w:hAnsi="Courier" w:cs="Courier"/>
          <w:kern w:val="0"/>
        </w:rPr>
      </w:pPr>
      <w:r>
        <w:rPr>
          <w:rFonts w:ascii="Courier" w:hAnsi="Courier" w:cs="Courier"/>
          <w:kern w:val="0"/>
        </w:rPr>
        <w:t xml:space="preserve">HelloCocosBuilderLayer *pOwner = new </w:t>
      </w:r>
      <w:proofErr w:type="gramStart"/>
      <w:r>
        <w:rPr>
          <w:rFonts w:ascii="Courier" w:hAnsi="Courier" w:cs="Courier"/>
          <w:kern w:val="0"/>
        </w:rPr>
        <w:t>HelloCocosBuilderLayer(</w:t>
      </w:r>
      <w:proofErr w:type="gramEnd"/>
      <w:r>
        <w:rPr>
          <w:rFonts w:ascii="Courier" w:hAnsi="Courier" w:cs="Courier"/>
          <w:kern w:val="0"/>
        </w:rPr>
        <w:t>);</w:t>
      </w:r>
    </w:p>
    <w:p w14:paraId="6F121734" w14:textId="77777777" w:rsidR="008F5737" w:rsidRDefault="008F5737" w:rsidP="008F5737">
      <w:pPr>
        <w:widowControl/>
        <w:autoSpaceDE w:val="0"/>
        <w:autoSpaceDN w:val="0"/>
        <w:adjustRightInd w:val="0"/>
        <w:spacing w:line="400" w:lineRule="atLeast"/>
        <w:jc w:val="left"/>
        <w:rPr>
          <w:rFonts w:ascii="Courier" w:hAnsi="Courier" w:cs="Courier"/>
          <w:kern w:val="0"/>
        </w:rPr>
      </w:pPr>
      <w:r>
        <w:rPr>
          <w:rFonts w:ascii="Courier" w:hAnsi="Courier" w:cs="Courier"/>
          <w:kern w:val="0"/>
        </w:rPr>
        <w:t>CCNode* myNode = ccbReader-&gt;</w:t>
      </w:r>
      <w:proofErr w:type="gramStart"/>
      <w:r>
        <w:rPr>
          <w:rFonts w:ascii="Courier" w:hAnsi="Courier" w:cs="Courier"/>
          <w:kern w:val="0"/>
        </w:rPr>
        <w:t>readNodeGraphFromFile(</w:t>
      </w:r>
      <w:proofErr w:type="gramEnd"/>
      <w:r>
        <w:rPr>
          <w:rFonts w:ascii="Courier" w:hAnsi="Courier" w:cs="Courier"/>
          <w:kern w:val="0"/>
        </w:rPr>
        <w:t>"MyNodeGraph.ccbi", pOwner);</w:t>
      </w:r>
    </w:p>
    <w:p w14:paraId="24112113" w14:textId="77777777" w:rsidR="008F5737" w:rsidRDefault="008F5737" w:rsidP="008F5737">
      <w:pPr>
        <w:widowControl/>
        <w:autoSpaceDE w:val="0"/>
        <w:autoSpaceDN w:val="0"/>
        <w:adjustRightInd w:val="0"/>
        <w:spacing w:after="300" w:line="440" w:lineRule="atLeast"/>
        <w:jc w:val="left"/>
        <w:rPr>
          <w:rFonts w:ascii="Lucida Grande" w:hAnsi="Lucida Grande" w:cs="Lucida Grande"/>
          <w:color w:val="425EA3"/>
          <w:kern w:val="0"/>
          <w:sz w:val="36"/>
          <w:szCs w:val="36"/>
        </w:rPr>
      </w:pPr>
      <w:r>
        <w:rPr>
          <w:rFonts w:ascii="Lucida Grande" w:hAnsi="Lucida Grande" w:cs="Lucida Grande"/>
          <w:color w:val="425EA3"/>
          <w:kern w:val="0"/>
          <w:sz w:val="36"/>
          <w:szCs w:val="36"/>
        </w:rPr>
        <w:t>Accessing Variables and Callbacks in a sub ccb-file</w:t>
      </w:r>
    </w:p>
    <w:p w14:paraId="402EA10E" w14:textId="77777777" w:rsidR="008F5737" w:rsidRDefault="008F5737" w:rsidP="008F5737">
      <w:pPr>
        <w:widowControl/>
        <w:autoSpaceDE w:val="0"/>
        <w:autoSpaceDN w:val="0"/>
        <w:adjustRightInd w:val="0"/>
        <w:spacing w:after="200" w:line="400" w:lineRule="atLeast"/>
        <w:jc w:val="left"/>
        <w:rPr>
          <w:rFonts w:ascii="Lucida Grande" w:hAnsi="Lucida Grande" w:cs="Lucida Grande"/>
          <w:kern w:val="0"/>
        </w:rPr>
      </w:pPr>
      <w:r>
        <w:rPr>
          <w:rFonts w:ascii="Lucida Grande" w:hAnsi="Lucida Grande" w:cs="Lucida Grande"/>
          <w:kern w:val="0"/>
        </w:rPr>
        <w:t>If you are using sub ccb-files specifying the root node as target will refer to the root node of the sub ccb-file. The owner target is the object that you pass to the CCBReader.</w:t>
      </w:r>
    </w:p>
    <w:p w14:paraId="57E5770B" w14:textId="77777777" w:rsidR="008F5737" w:rsidRDefault="008F5737" w:rsidP="008F5737">
      <w:pPr>
        <w:widowControl/>
        <w:autoSpaceDE w:val="0"/>
        <w:autoSpaceDN w:val="0"/>
        <w:adjustRightInd w:val="0"/>
        <w:spacing w:after="300" w:line="480" w:lineRule="atLeast"/>
        <w:jc w:val="left"/>
        <w:rPr>
          <w:rFonts w:ascii="Lucida Grande" w:hAnsi="Lucida Grande" w:cs="Lucida Grande"/>
          <w:color w:val="425EA3"/>
          <w:kern w:val="0"/>
          <w:sz w:val="40"/>
          <w:szCs w:val="40"/>
        </w:rPr>
      </w:pPr>
      <w:r>
        <w:rPr>
          <w:rFonts w:ascii="Lucida Grande" w:hAnsi="Lucida Grande" w:cs="Lucida Grande"/>
          <w:color w:val="425EA3"/>
          <w:kern w:val="0"/>
          <w:sz w:val="40"/>
          <w:szCs w:val="40"/>
        </w:rPr>
        <w:t>Example</w:t>
      </w:r>
    </w:p>
    <w:p w14:paraId="1914BC7C" w14:textId="77777777" w:rsidR="008F5737" w:rsidRDefault="008F5737" w:rsidP="008F5737">
      <w:pPr>
        <w:widowControl/>
        <w:autoSpaceDE w:val="0"/>
        <w:autoSpaceDN w:val="0"/>
        <w:adjustRightInd w:val="0"/>
        <w:spacing w:after="200" w:line="400" w:lineRule="atLeast"/>
        <w:jc w:val="left"/>
        <w:rPr>
          <w:rFonts w:ascii="Lucida Grande" w:hAnsi="Lucida Grande" w:cs="Lucida Grande"/>
          <w:kern w:val="0"/>
        </w:rPr>
      </w:pPr>
      <w:r>
        <w:rPr>
          <w:rFonts w:ascii="Lucida Grande" w:hAnsi="Lucida Grande" w:cs="Lucida Grande"/>
          <w:kern w:val="0"/>
        </w:rPr>
        <w:t>Please take a look at HelloCocosBuilderLayer.h, HelloCocosBuilderLayer.cpp, and HelloCocosBuilderLayerLoader.h from the ExtensionsTest in the TestCPP project of cocos2d-x.</w:t>
      </w:r>
    </w:p>
    <w:p w14:paraId="4B8FB292" w14:textId="77777777" w:rsidR="008F5737" w:rsidRDefault="008F5737" w:rsidP="008F5737">
      <w:pPr>
        <w:widowControl/>
        <w:autoSpaceDE w:val="0"/>
        <w:autoSpaceDN w:val="0"/>
        <w:adjustRightInd w:val="0"/>
        <w:spacing w:after="300" w:line="480" w:lineRule="atLeast"/>
        <w:jc w:val="left"/>
        <w:rPr>
          <w:rFonts w:ascii="Lucida Grande" w:hAnsi="Lucida Grande" w:cs="Lucida Grande"/>
          <w:color w:val="425EA3"/>
          <w:kern w:val="0"/>
          <w:sz w:val="40"/>
          <w:szCs w:val="40"/>
        </w:rPr>
      </w:pPr>
      <w:r>
        <w:rPr>
          <w:rFonts w:ascii="Lucida Grande" w:hAnsi="Lucida Grande" w:cs="Lucida Grande"/>
          <w:color w:val="425EA3"/>
          <w:kern w:val="0"/>
          <w:sz w:val="40"/>
          <w:szCs w:val="40"/>
        </w:rPr>
        <w:t>Setting scale and design size</w:t>
      </w:r>
    </w:p>
    <w:p w14:paraId="62C2567D" w14:textId="77777777" w:rsidR="008F5737" w:rsidRDefault="008F5737" w:rsidP="008F5737">
      <w:pPr>
        <w:widowControl/>
        <w:autoSpaceDE w:val="0"/>
        <w:autoSpaceDN w:val="0"/>
        <w:adjustRightInd w:val="0"/>
        <w:spacing w:after="200" w:line="400" w:lineRule="atLeast"/>
        <w:jc w:val="left"/>
        <w:rPr>
          <w:rFonts w:ascii="Lucida Grande" w:hAnsi="Lucida Grande" w:cs="Lucida Grande"/>
          <w:kern w:val="0"/>
        </w:rPr>
      </w:pPr>
      <w:r>
        <w:rPr>
          <w:rFonts w:ascii="Lucida Grande" w:hAnsi="Lucida Grande" w:cs="Lucida Grande"/>
          <w:kern w:val="0"/>
        </w:rPr>
        <w:t>For CocosBuilder based projects in cocos2d-x, the AppDelegate needs to setup the game to read the correct resources from the correct directories from the project files. It is based on the device screen size. You also need to set the scaling factor and the design resolution size of the GL view.</w:t>
      </w:r>
    </w:p>
    <w:p w14:paraId="547CF63D" w14:textId="77777777" w:rsidR="008F5737" w:rsidRDefault="008F5737" w:rsidP="008F5737">
      <w:pPr>
        <w:widowControl/>
        <w:autoSpaceDE w:val="0"/>
        <w:autoSpaceDN w:val="0"/>
        <w:adjustRightInd w:val="0"/>
        <w:spacing w:after="200" w:line="400" w:lineRule="atLeast"/>
        <w:jc w:val="left"/>
        <w:rPr>
          <w:rFonts w:ascii="Lucida Grande" w:hAnsi="Lucida Grande" w:cs="Lucida Grande"/>
          <w:kern w:val="0"/>
        </w:rPr>
      </w:pPr>
      <w:r>
        <w:rPr>
          <w:rFonts w:ascii="Lucida Grande" w:hAnsi="Lucida Grande" w:cs="Lucida Grande"/>
          <w:kern w:val="0"/>
        </w:rPr>
        <w:t>For portrait mode, you can add this code to AppDelegate.cpp in AppDelegate</w:t>
      </w:r>
      <w:proofErr w:type="gramStart"/>
      <w:r>
        <w:rPr>
          <w:rFonts w:ascii="Lucida Grande" w:hAnsi="Lucida Grande" w:cs="Lucida Grande"/>
          <w:kern w:val="0"/>
        </w:rPr>
        <w:t>::</w:t>
      </w:r>
      <w:proofErr w:type="gramEnd"/>
      <w:r>
        <w:rPr>
          <w:rFonts w:ascii="Lucida Grande" w:hAnsi="Lucida Grande" w:cs="Lucida Grande"/>
          <w:kern w:val="0"/>
        </w:rPr>
        <w:t>applicationDidFinishLaunching</w:t>
      </w:r>
    </w:p>
    <w:p w14:paraId="58FF7387" w14:textId="77777777" w:rsidR="008F5737" w:rsidRDefault="008F5737" w:rsidP="008F5737">
      <w:pPr>
        <w:widowControl/>
        <w:autoSpaceDE w:val="0"/>
        <w:autoSpaceDN w:val="0"/>
        <w:adjustRightInd w:val="0"/>
        <w:spacing w:line="400" w:lineRule="atLeast"/>
        <w:jc w:val="left"/>
        <w:rPr>
          <w:rFonts w:ascii="Courier" w:hAnsi="Courier" w:cs="Courier"/>
          <w:kern w:val="0"/>
        </w:rPr>
      </w:pPr>
      <w:r>
        <w:rPr>
          <w:rFonts w:ascii="Courier" w:hAnsi="Courier" w:cs="Courier"/>
          <w:kern w:val="0"/>
        </w:rPr>
        <w:t xml:space="preserve">CCSize designSize = </w:t>
      </w:r>
      <w:proofErr w:type="gramStart"/>
      <w:r>
        <w:rPr>
          <w:rFonts w:ascii="Courier" w:hAnsi="Courier" w:cs="Courier"/>
          <w:kern w:val="0"/>
        </w:rPr>
        <w:t>CCSizeMake(</w:t>
      </w:r>
      <w:proofErr w:type="gramEnd"/>
      <w:r>
        <w:rPr>
          <w:rFonts w:ascii="Courier" w:hAnsi="Courier" w:cs="Courier"/>
          <w:kern w:val="0"/>
        </w:rPr>
        <w:t>320, 480);</w:t>
      </w:r>
    </w:p>
    <w:p w14:paraId="5AFFD510" w14:textId="77777777" w:rsidR="008F5737" w:rsidRDefault="008F5737" w:rsidP="008F5737">
      <w:pPr>
        <w:widowControl/>
        <w:autoSpaceDE w:val="0"/>
        <w:autoSpaceDN w:val="0"/>
        <w:adjustRightInd w:val="0"/>
        <w:spacing w:line="400" w:lineRule="atLeast"/>
        <w:jc w:val="left"/>
        <w:rPr>
          <w:rFonts w:ascii="Courier" w:hAnsi="Courier" w:cs="Courier"/>
          <w:kern w:val="0"/>
        </w:rPr>
      </w:pPr>
      <w:r>
        <w:rPr>
          <w:rFonts w:ascii="Courier" w:hAnsi="Courier" w:cs="Courier"/>
          <w:kern w:val="0"/>
        </w:rPr>
        <w:t xml:space="preserve">CCSize resourceSize = </w:t>
      </w:r>
      <w:proofErr w:type="gramStart"/>
      <w:r>
        <w:rPr>
          <w:rFonts w:ascii="Courier" w:hAnsi="Courier" w:cs="Courier"/>
          <w:kern w:val="0"/>
        </w:rPr>
        <w:t>CCSizeMake(</w:t>
      </w:r>
      <w:proofErr w:type="gramEnd"/>
      <w:r>
        <w:rPr>
          <w:rFonts w:ascii="Courier" w:hAnsi="Courier" w:cs="Courier"/>
          <w:kern w:val="0"/>
        </w:rPr>
        <w:t>320, 480);</w:t>
      </w:r>
    </w:p>
    <w:p w14:paraId="239DAA8B" w14:textId="77777777" w:rsidR="008F5737" w:rsidRDefault="008F5737" w:rsidP="008F5737">
      <w:pPr>
        <w:widowControl/>
        <w:autoSpaceDE w:val="0"/>
        <w:autoSpaceDN w:val="0"/>
        <w:adjustRightInd w:val="0"/>
        <w:spacing w:line="400" w:lineRule="atLeast"/>
        <w:jc w:val="left"/>
        <w:rPr>
          <w:rFonts w:ascii="Courier" w:hAnsi="Courier" w:cs="Courier"/>
          <w:kern w:val="0"/>
        </w:rPr>
      </w:pPr>
      <w:r>
        <w:rPr>
          <w:rFonts w:ascii="Courier" w:hAnsi="Courier" w:cs="Courier"/>
          <w:kern w:val="0"/>
        </w:rPr>
        <w:t>CCSize screenSize = CCEGLView</w:t>
      </w:r>
      <w:proofErr w:type="gramStart"/>
      <w:r>
        <w:rPr>
          <w:rFonts w:ascii="Courier" w:hAnsi="Courier" w:cs="Courier"/>
          <w:kern w:val="0"/>
        </w:rPr>
        <w:t>::</w:t>
      </w:r>
      <w:proofErr w:type="gramEnd"/>
      <w:r>
        <w:rPr>
          <w:rFonts w:ascii="Courier" w:hAnsi="Courier" w:cs="Courier"/>
          <w:kern w:val="0"/>
        </w:rPr>
        <w:t>sharedOpenGLView()-&gt;getFrameSize();</w:t>
      </w:r>
    </w:p>
    <w:p w14:paraId="72A46744" w14:textId="77777777" w:rsidR="008F5737" w:rsidRDefault="008F5737" w:rsidP="008F5737">
      <w:pPr>
        <w:widowControl/>
        <w:autoSpaceDE w:val="0"/>
        <w:autoSpaceDN w:val="0"/>
        <w:adjustRightInd w:val="0"/>
        <w:spacing w:line="400" w:lineRule="atLeast"/>
        <w:jc w:val="left"/>
        <w:rPr>
          <w:rFonts w:ascii="Courier" w:hAnsi="Courier" w:cs="Courier"/>
          <w:kern w:val="0"/>
        </w:rPr>
      </w:pPr>
    </w:p>
    <w:p w14:paraId="281A9490" w14:textId="77777777" w:rsidR="008F5737" w:rsidRDefault="008F5737" w:rsidP="008F5737">
      <w:pPr>
        <w:widowControl/>
        <w:autoSpaceDE w:val="0"/>
        <w:autoSpaceDN w:val="0"/>
        <w:adjustRightInd w:val="0"/>
        <w:spacing w:line="400" w:lineRule="atLeast"/>
        <w:jc w:val="left"/>
        <w:rPr>
          <w:rFonts w:ascii="Courier" w:hAnsi="Courier" w:cs="Courier"/>
          <w:kern w:val="0"/>
        </w:rPr>
      </w:pPr>
      <w:proofErr w:type="gramStart"/>
      <w:r>
        <w:rPr>
          <w:rFonts w:ascii="Courier" w:hAnsi="Courier" w:cs="Courier"/>
          <w:kern w:val="0"/>
        </w:rPr>
        <w:t>std</w:t>
      </w:r>
      <w:proofErr w:type="gramEnd"/>
      <w:r>
        <w:rPr>
          <w:rFonts w:ascii="Courier" w:hAnsi="Courier" w:cs="Courier"/>
          <w:kern w:val="0"/>
        </w:rPr>
        <w:t>::vector&lt;std::string&gt; searchPaths;</w:t>
      </w:r>
    </w:p>
    <w:p w14:paraId="1EC231B4" w14:textId="77777777" w:rsidR="008F5737" w:rsidRDefault="008F5737" w:rsidP="008F5737">
      <w:pPr>
        <w:widowControl/>
        <w:autoSpaceDE w:val="0"/>
        <w:autoSpaceDN w:val="0"/>
        <w:adjustRightInd w:val="0"/>
        <w:spacing w:line="400" w:lineRule="atLeast"/>
        <w:jc w:val="left"/>
        <w:rPr>
          <w:rFonts w:ascii="Courier" w:hAnsi="Courier" w:cs="Courier"/>
          <w:kern w:val="0"/>
        </w:rPr>
      </w:pPr>
      <w:proofErr w:type="gramStart"/>
      <w:r>
        <w:rPr>
          <w:rFonts w:ascii="Courier" w:hAnsi="Courier" w:cs="Courier"/>
          <w:kern w:val="0"/>
        </w:rPr>
        <w:t>std</w:t>
      </w:r>
      <w:proofErr w:type="gramEnd"/>
      <w:r>
        <w:rPr>
          <w:rFonts w:ascii="Courier" w:hAnsi="Courier" w:cs="Courier"/>
          <w:kern w:val="0"/>
        </w:rPr>
        <w:t>::vector&lt;std::string&gt; resDirOrders;</w:t>
      </w:r>
    </w:p>
    <w:p w14:paraId="1AF9949E" w14:textId="77777777" w:rsidR="008F5737" w:rsidRDefault="008F5737" w:rsidP="008F5737">
      <w:pPr>
        <w:widowControl/>
        <w:autoSpaceDE w:val="0"/>
        <w:autoSpaceDN w:val="0"/>
        <w:adjustRightInd w:val="0"/>
        <w:spacing w:line="400" w:lineRule="atLeast"/>
        <w:jc w:val="left"/>
        <w:rPr>
          <w:rFonts w:ascii="Courier" w:hAnsi="Courier" w:cs="Courier"/>
          <w:kern w:val="0"/>
        </w:rPr>
      </w:pPr>
    </w:p>
    <w:p w14:paraId="73C73D26" w14:textId="77777777" w:rsidR="008F5737" w:rsidRDefault="008F5737" w:rsidP="008F5737">
      <w:pPr>
        <w:widowControl/>
        <w:autoSpaceDE w:val="0"/>
        <w:autoSpaceDN w:val="0"/>
        <w:adjustRightInd w:val="0"/>
        <w:spacing w:line="400" w:lineRule="atLeast"/>
        <w:jc w:val="left"/>
        <w:rPr>
          <w:rFonts w:ascii="Courier" w:hAnsi="Courier" w:cs="Courier"/>
          <w:kern w:val="0"/>
        </w:rPr>
      </w:pPr>
      <w:r>
        <w:rPr>
          <w:rFonts w:ascii="Courier" w:hAnsi="Courier" w:cs="Courier"/>
          <w:kern w:val="0"/>
        </w:rPr>
        <w:t>TargetPlatform platform = CCApplication</w:t>
      </w:r>
      <w:proofErr w:type="gramStart"/>
      <w:r>
        <w:rPr>
          <w:rFonts w:ascii="Courier" w:hAnsi="Courier" w:cs="Courier"/>
          <w:kern w:val="0"/>
        </w:rPr>
        <w:t>::</w:t>
      </w:r>
      <w:proofErr w:type="gramEnd"/>
      <w:r>
        <w:rPr>
          <w:rFonts w:ascii="Courier" w:hAnsi="Courier" w:cs="Courier"/>
          <w:kern w:val="0"/>
        </w:rPr>
        <w:t>sharedApplication()-&gt;getTargetPlatform();</w:t>
      </w:r>
    </w:p>
    <w:p w14:paraId="3D81CD25" w14:textId="77777777" w:rsidR="008F5737" w:rsidRDefault="008F5737" w:rsidP="008F5737">
      <w:pPr>
        <w:widowControl/>
        <w:autoSpaceDE w:val="0"/>
        <w:autoSpaceDN w:val="0"/>
        <w:adjustRightInd w:val="0"/>
        <w:spacing w:line="400" w:lineRule="atLeast"/>
        <w:jc w:val="left"/>
        <w:rPr>
          <w:rFonts w:ascii="Courier" w:hAnsi="Courier" w:cs="Courier"/>
          <w:kern w:val="0"/>
        </w:rPr>
      </w:pPr>
      <w:proofErr w:type="gramStart"/>
      <w:r>
        <w:rPr>
          <w:rFonts w:ascii="Courier" w:hAnsi="Courier" w:cs="Courier"/>
          <w:kern w:val="0"/>
        </w:rPr>
        <w:t>if</w:t>
      </w:r>
      <w:proofErr w:type="gramEnd"/>
      <w:r>
        <w:rPr>
          <w:rFonts w:ascii="Courier" w:hAnsi="Courier" w:cs="Courier"/>
          <w:kern w:val="0"/>
        </w:rPr>
        <w:t xml:space="preserve"> (platform == kTargetIphone || platform == kTargetIpad)</w:t>
      </w:r>
    </w:p>
    <w:p w14:paraId="37A7E579" w14:textId="77777777" w:rsidR="008F5737" w:rsidRDefault="008F5737" w:rsidP="008F5737">
      <w:pPr>
        <w:widowControl/>
        <w:autoSpaceDE w:val="0"/>
        <w:autoSpaceDN w:val="0"/>
        <w:adjustRightInd w:val="0"/>
        <w:spacing w:line="400" w:lineRule="atLeast"/>
        <w:jc w:val="left"/>
        <w:rPr>
          <w:rFonts w:ascii="Courier" w:hAnsi="Courier" w:cs="Courier"/>
          <w:kern w:val="0"/>
        </w:rPr>
      </w:pPr>
      <w:r>
        <w:rPr>
          <w:rFonts w:ascii="Courier" w:hAnsi="Courier" w:cs="Courier"/>
          <w:kern w:val="0"/>
        </w:rPr>
        <w:t>{</w:t>
      </w:r>
    </w:p>
    <w:p w14:paraId="3F1B356A" w14:textId="77777777" w:rsidR="008F5737" w:rsidRDefault="008F5737" w:rsidP="008F5737">
      <w:pPr>
        <w:widowControl/>
        <w:autoSpaceDE w:val="0"/>
        <w:autoSpaceDN w:val="0"/>
        <w:adjustRightInd w:val="0"/>
        <w:spacing w:line="400" w:lineRule="atLeast"/>
        <w:jc w:val="left"/>
        <w:rPr>
          <w:rFonts w:ascii="Courier" w:hAnsi="Courier" w:cs="Courier"/>
          <w:kern w:val="0"/>
        </w:rPr>
      </w:pPr>
      <w:r>
        <w:rPr>
          <w:rFonts w:ascii="Courier" w:hAnsi="Courier" w:cs="Courier"/>
          <w:kern w:val="0"/>
        </w:rPr>
        <w:t xml:space="preserve">    </w:t>
      </w:r>
      <w:proofErr w:type="gramStart"/>
      <w:r>
        <w:rPr>
          <w:rFonts w:ascii="Courier" w:hAnsi="Courier" w:cs="Courier"/>
          <w:kern w:val="0"/>
        </w:rPr>
        <w:t>searchPaths.push</w:t>
      </w:r>
      <w:proofErr w:type="gramEnd"/>
      <w:r>
        <w:rPr>
          <w:rFonts w:ascii="Courier" w:hAnsi="Courier" w:cs="Courier"/>
          <w:kern w:val="0"/>
        </w:rPr>
        <w:t>_back("Published-iOS"); // Resources/Published-iOS</w:t>
      </w:r>
    </w:p>
    <w:p w14:paraId="11DCF0E9" w14:textId="77777777" w:rsidR="008F5737" w:rsidRDefault="008F5737" w:rsidP="008F5737">
      <w:pPr>
        <w:widowControl/>
        <w:autoSpaceDE w:val="0"/>
        <w:autoSpaceDN w:val="0"/>
        <w:adjustRightInd w:val="0"/>
        <w:spacing w:line="400" w:lineRule="atLeast"/>
        <w:jc w:val="left"/>
        <w:rPr>
          <w:rFonts w:ascii="Courier" w:hAnsi="Courier" w:cs="Courier"/>
          <w:kern w:val="0"/>
        </w:rPr>
      </w:pPr>
      <w:r>
        <w:rPr>
          <w:rFonts w:ascii="Courier" w:hAnsi="Courier" w:cs="Courier"/>
          <w:kern w:val="0"/>
        </w:rPr>
        <w:t xml:space="preserve">    CCFileUtils</w:t>
      </w:r>
      <w:proofErr w:type="gramStart"/>
      <w:r>
        <w:rPr>
          <w:rFonts w:ascii="Courier" w:hAnsi="Courier" w:cs="Courier"/>
          <w:kern w:val="0"/>
        </w:rPr>
        <w:t>::</w:t>
      </w:r>
      <w:proofErr w:type="gramEnd"/>
      <w:r>
        <w:rPr>
          <w:rFonts w:ascii="Courier" w:hAnsi="Courier" w:cs="Courier"/>
          <w:kern w:val="0"/>
        </w:rPr>
        <w:t>sharedFileUtils()-&gt;setSearchPaths(searchPaths);</w:t>
      </w:r>
    </w:p>
    <w:p w14:paraId="6412E678" w14:textId="77777777" w:rsidR="008F5737" w:rsidRDefault="008F5737" w:rsidP="008F5737">
      <w:pPr>
        <w:widowControl/>
        <w:autoSpaceDE w:val="0"/>
        <w:autoSpaceDN w:val="0"/>
        <w:adjustRightInd w:val="0"/>
        <w:spacing w:line="400" w:lineRule="atLeast"/>
        <w:jc w:val="left"/>
        <w:rPr>
          <w:rFonts w:ascii="Courier" w:hAnsi="Courier" w:cs="Courier"/>
          <w:kern w:val="0"/>
        </w:rPr>
      </w:pPr>
    </w:p>
    <w:p w14:paraId="442082E7" w14:textId="77777777" w:rsidR="008F5737" w:rsidRDefault="008F5737" w:rsidP="008F5737">
      <w:pPr>
        <w:widowControl/>
        <w:autoSpaceDE w:val="0"/>
        <w:autoSpaceDN w:val="0"/>
        <w:adjustRightInd w:val="0"/>
        <w:spacing w:line="400" w:lineRule="atLeast"/>
        <w:jc w:val="left"/>
        <w:rPr>
          <w:rFonts w:ascii="Courier" w:hAnsi="Courier" w:cs="Courier"/>
          <w:kern w:val="0"/>
        </w:rPr>
      </w:pPr>
      <w:r>
        <w:rPr>
          <w:rFonts w:ascii="Courier" w:hAnsi="Courier" w:cs="Courier"/>
          <w:kern w:val="0"/>
        </w:rPr>
        <w:t xml:space="preserve">    </w:t>
      </w:r>
      <w:proofErr w:type="gramStart"/>
      <w:r>
        <w:rPr>
          <w:rFonts w:ascii="Courier" w:hAnsi="Courier" w:cs="Courier"/>
          <w:kern w:val="0"/>
        </w:rPr>
        <w:t>if</w:t>
      </w:r>
      <w:proofErr w:type="gramEnd"/>
      <w:r>
        <w:rPr>
          <w:rFonts w:ascii="Courier" w:hAnsi="Courier" w:cs="Courier"/>
          <w:kern w:val="0"/>
        </w:rPr>
        <w:t xml:space="preserve"> (screenSize.height &gt; 768)</w:t>
      </w:r>
    </w:p>
    <w:p w14:paraId="2E4AB4AE" w14:textId="77777777" w:rsidR="008F5737" w:rsidRDefault="008F5737" w:rsidP="008F5737">
      <w:pPr>
        <w:widowControl/>
        <w:autoSpaceDE w:val="0"/>
        <w:autoSpaceDN w:val="0"/>
        <w:adjustRightInd w:val="0"/>
        <w:spacing w:line="400" w:lineRule="atLeast"/>
        <w:jc w:val="left"/>
        <w:rPr>
          <w:rFonts w:ascii="Courier" w:hAnsi="Courier" w:cs="Courier"/>
          <w:kern w:val="0"/>
        </w:rPr>
      </w:pPr>
      <w:r>
        <w:rPr>
          <w:rFonts w:ascii="Courier" w:hAnsi="Courier" w:cs="Courier"/>
          <w:kern w:val="0"/>
        </w:rPr>
        <w:t xml:space="preserve">    {</w:t>
      </w:r>
    </w:p>
    <w:p w14:paraId="03024C1C" w14:textId="77777777" w:rsidR="008F5737" w:rsidRDefault="008F5737" w:rsidP="008F5737">
      <w:pPr>
        <w:widowControl/>
        <w:autoSpaceDE w:val="0"/>
        <w:autoSpaceDN w:val="0"/>
        <w:adjustRightInd w:val="0"/>
        <w:spacing w:line="400" w:lineRule="atLeast"/>
        <w:jc w:val="left"/>
        <w:rPr>
          <w:rFonts w:ascii="Courier" w:hAnsi="Courier" w:cs="Courier"/>
          <w:kern w:val="0"/>
        </w:rPr>
      </w:pPr>
      <w:r>
        <w:rPr>
          <w:rFonts w:ascii="Courier" w:hAnsi="Courier" w:cs="Courier"/>
          <w:kern w:val="0"/>
        </w:rPr>
        <w:t xml:space="preserve">        </w:t>
      </w:r>
      <w:proofErr w:type="gramStart"/>
      <w:r>
        <w:rPr>
          <w:rFonts w:ascii="Courier" w:hAnsi="Courier" w:cs="Courier"/>
          <w:kern w:val="0"/>
        </w:rPr>
        <w:t>resourceSize</w:t>
      </w:r>
      <w:proofErr w:type="gramEnd"/>
      <w:r>
        <w:rPr>
          <w:rFonts w:ascii="Courier" w:hAnsi="Courier" w:cs="Courier"/>
          <w:kern w:val="0"/>
        </w:rPr>
        <w:t xml:space="preserve"> = CCSizeMake(1536, 2048);</w:t>
      </w:r>
    </w:p>
    <w:p w14:paraId="0A2E79EF" w14:textId="77777777" w:rsidR="008F5737" w:rsidRDefault="008F5737" w:rsidP="008F5737">
      <w:pPr>
        <w:widowControl/>
        <w:autoSpaceDE w:val="0"/>
        <w:autoSpaceDN w:val="0"/>
        <w:adjustRightInd w:val="0"/>
        <w:spacing w:line="400" w:lineRule="atLeast"/>
        <w:jc w:val="left"/>
        <w:rPr>
          <w:rFonts w:ascii="Courier" w:hAnsi="Courier" w:cs="Courier"/>
          <w:kern w:val="0"/>
        </w:rPr>
      </w:pPr>
      <w:r>
        <w:rPr>
          <w:rFonts w:ascii="Courier" w:hAnsi="Courier" w:cs="Courier"/>
          <w:kern w:val="0"/>
        </w:rPr>
        <w:t xml:space="preserve">        </w:t>
      </w:r>
      <w:proofErr w:type="gramStart"/>
      <w:r>
        <w:rPr>
          <w:rFonts w:ascii="Courier" w:hAnsi="Courier" w:cs="Courier"/>
          <w:kern w:val="0"/>
        </w:rPr>
        <w:t>resDirOrders.push</w:t>
      </w:r>
      <w:proofErr w:type="gramEnd"/>
      <w:r>
        <w:rPr>
          <w:rFonts w:ascii="Courier" w:hAnsi="Courier" w:cs="Courier"/>
          <w:kern w:val="0"/>
        </w:rPr>
        <w:t>_back("resources-ipadhd");</w:t>
      </w:r>
    </w:p>
    <w:p w14:paraId="34087C4D" w14:textId="77777777" w:rsidR="008F5737" w:rsidRDefault="008F5737" w:rsidP="008F5737">
      <w:pPr>
        <w:widowControl/>
        <w:autoSpaceDE w:val="0"/>
        <w:autoSpaceDN w:val="0"/>
        <w:adjustRightInd w:val="0"/>
        <w:spacing w:line="400" w:lineRule="atLeast"/>
        <w:jc w:val="left"/>
        <w:rPr>
          <w:rFonts w:ascii="Courier" w:hAnsi="Courier" w:cs="Courier"/>
          <w:kern w:val="0"/>
        </w:rPr>
      </w:pPr>
      <w:r>
        <w:rPr>
          <w:rFonts w:ascii="Courier" w:hAnsi="Courier" w:cs="Courier"/>
          <w:kern w:val="0"/>
        </w:rPr>
        <w:t xml:space="preserve">    }</w:t>
      </w:r>
    </w:p>
    <w:p w14:paraId="44956277" w14:textId="77777777" w:rsidR="008F5737" w:rsidRDefault="008F5737" w:rsidP="008F5737">
      <w:pPr>
        <w:widowControl/>
        <w:autoSpaceDE w:val="0"/>
        <w:autoSpaceDN w:val="0"/>
        <w:adjustRightInd w:val="0"/>
        <w:spacing w:line="400" w:lineRule="atLeast"/>
        <w:jc w:val="left"/>
        <w:rPr>
          <w:rFonts w:ascii="Courier" w:hAnsi="Courier" w:cs="Courier"/>
          <w:kern w:val="0"/>
        </w:rPr>
      </w:pPr>
      <w:r>
        <w:rPr>
          <w:rFonts w:ascii="Courier" w:hAnsi="Courier" w:cs="Courier"/>
          <w:kern w:val="0"/>
        </w:rPr>
        <w:t xml:space="preserve">    </w:t>
      </w:r>
      <w:proofErr w:type="gramStart"/>
      <w:r>
        <w:rPr>
          <w:rFonts w:ascii="Courier" w:hAnsi="Courier" w:cs="Courier"/>
          <w:kern w:val="0"/>
        </w:rPr>
        <w:t>else</w:t>
      </w:r>
      <w:proofErr w:type="gramEnd"/>
      <w:r>
        <w:rPr>
          <w:rFonts w:ascii="Courier" w:hAnsi="Courier" w:cs="Courier"/>
          <w:kern w:val="0"/>
        </w:rPr>
        <w:t xml:space="preserve"> if (screenSize.height &gt; 640)</w:t>
      </w:r>
    </w:p>
    <w:p w14:paraId="31EF4B48" w14:textId="77777777" w:rsidR="008F5737" w:rsidRDefault="008F5737" w:rsidP="008F5737">
      <w:pPr>
        <w:widowControl/>
        <w:autoSpaceDE w:val="0"/>
        <w:autoSpaceDN w:val="0"/>
        <w:adjustRightInd w:val="0"/>
        <w:spacing w:line="400" w:lineRule="atLeast"/>
        <w:jc w:val="left"/>
        <w:rPr>
          <w:rFonts w:ascii="Courier" w:hAnsi="Courier" w:cs="Courier"/>
          <w:kern w:val="0"/>
        </w:rPr>
      </w:pPr>
      <w:r>
        <w:rPr>
          <w:rFonts w:ascii="Courier" w:hAnsi="Courier" w:cs="Courier"/>
          <w:kern w:val="0"/>
        </w:rPr>
        <w:t xml:space="preserve">    {</w:t>
      </w:r>
    </w:p>
    <w:p w14:paraId="4427D56F" w14:textId="77777777" w:rsidR="008F5737" w:rsidRDefault="008F5737" w:rsidP="008F5737">
      <w:pPr>
        <w:widowControl/>
        <w:autoSpaceDE w:val="0"/>
        <w:autoSpaceDN w:val="0"/>
        <w:adjustRightInd w:val="0"/>
        <w:spacing w:line="400" w:lineRule="atLeast"/>
        <w:jc w:val="left"/>
        <w:rPr>
          <w:rFonts w:ascii="Courier" w:hAnsi="Courier" w:cs="Courier"/>
          <w:kern w:val="0"/>
        </w:rPr>
      </w:pPr>
      <w:r>
        <w:rPr>
          <w:rFonts w:ascii="Courier" w:hAnsi="Courier" w:cs="Courier"/>
          <w:kern w:val="0"/>
        </w:rPr>
        <w:t xml:space="preserve">        </w:t>
      </w:r>
      <w:proofErr w:type="gramStart"/>
      <w:r>
        <w:rPr>
          <w:rFonts w:ascii="Courier" w:hAnsi="Courier" w:cs="Courier"/>
          <w:kern w:val="0"/>
        </w:rPr>
        <w:t>resourceSize</w:t>
      </w:r>
      <w:proofErr w:type="gramEnd"/>
      <w:r>
        <w:rPr>
          <w:rFonts w:ascii="Courier" w:hAnsi="Courier" w:cs="Courier"/>
          <w:kern w:val="0"/>
        </w:rPr>
        <w:t xml:space="preserve"> = CCSizeMake(768, 1536);</w:t>
      </w:r>
    </w:p>
    <w:p w14:paraId="4733D9B7" w14:textId="77777777" w:rsidR="008F5737" w:rsidRDefault="008F5737" w:rsidP="008F5737">
      <w:pPr>
        <w:widowControl/>
        <w:autoSpaceDE w:val="0"/>
        <w:autoSpaceDN w:val="0"/>
        <w:adjustRightInd w:val="0"/>
        <w:spacing w:line="400" w:lineRule="atLeast"/>
        <w:jc w:val="left"/>
        <w:rPr>
          <w:rFonts w:ascii="Courier" w:hAnsi="Courier" w:cs="Courier"/>
          <w:kern w:val="0"/>
        </w:rPr>
      </w:pPr>
      <w:r>
        <w:rPr>
          <w:rFonts w:ascii="Courier" w:hAnsi="Courier" w:cs="Courier"/>
          <w:kern w:val="0"/>
        </w:rPr>
        <w:t xml:space="preserve">        </w:t>
      </w:r>
      <w:proofErr w:type="gramStart"/>
      <w:r>
        <w:rPr>
          <w:rFonts w:ascii="Courier" w:hAnsi="Courier" w:cs="Courier"/>
          <w:kern w:val="0"/>
        </w:rPr>
        <w:t>resDirOrders.push</w:t>
      </w:r>
      <w:proofErr w:type="gramEnd"/>
      <w:r>
        <w:rPr>
          <w:rFonts w:ascii="Courier" w:hAnsi="Courier" w:cs="Courier"/>
          <w:kern w:val="0"/>
        </w:rPr>
        <w:t>_back("resources-ipad");</w:t>
      </w:r>
    </w:p>
    <w:p w14:paraId="2B342BE1" w14:textId="77777777" w:rsidR="008F5737" w:rsidRDefault="008F5737" w:rsidP="008F5737">
      <w:pPr>
        <w:widowControl/>
        <w:autoSpaceDE w:val="0"/>
        <w:autoSpaceDN w:val="0"/>
        <w:adjustRightInd w:val="0"/>
        <w:spacing w:line="400" w:lineRule="atLeast"/>
        <w:jc w:val="left"/>
        <w:rPr>
          <w:rFonts w:ascii="Courier" w:hAnsi="Courier" w:cs="Courier"/>
          <w:kern w:val="0"/>
        </w:rPr>
      </w:pPr>
      <w:r>
        <w:rPr>
          <w:rFonts w:ascii="Courier" w:hAnsi="Courier" w:cs="Courier"/>
          <w:kern w:val="0"/>
        </w:rPr>
        <w:t xml:space="preserve">    </w:t>
      </w:r>
      <w:proofErr w:type="gramStart"/>
      <w:r>
        <w:rPr>
          <w:rFonts w:ascii="Courier" w:hAnsi="Courier" w:cs="Courier"/>
          <w:kern w:val="0"/>
        </w:rPr>
        <w:t>}else</w:t>
      </w:r>
      <w:proofErr w:type="gramEnd"/>
      <w:r>
        <w:rPr>
          <w:rFonts w:ascii="Courier" w:hAnsi="Courier" w:cs="Courier"/>
          <w:kern w:val="0"/>
        </w:rPr>
        <w:t xml:space="preserve"> if (screenSize.height &gt; 480)</w:t>
      </w:r>
    </w:p>
    <w:p w14:paraId="0B842DE2" w14:textId="77777777" w:rsidR="008F5737" w:rsidRDefault="008F5737" w:rsidP="008F5737">
      <w:pPr>
        <w:widowControl/>
        <w:autoSpaceDE w:val="0"/>
        <w:autoSpaceDN w:val="0"/>
        <w:adjustRightInd w:val="0"/>
        <w:spacing w:line="400" w:lineRule="atLeast"/>
        <w:jc w:val="left"/>
        <w:rPr>
          <w:rFonts w:ascii="Courier" w:hAnsi="Courier" w:cs="Courier"/>
          <w:kern w:val="0"/>
        </w:rPr>
      </w:pPr>
      <w:r>
        <w:rPr>
          <w:rFonts w:ascii="Courier" w:hAnsi="Courier" w:cs="Courier"/>
          <w:kern w:val="0"/>
        </w:rPr>
        <w:t xml:space="preserve">    {</w:t>
      </w:r>
    </w:p>
    <w:p w14:paraId="68E0F417" w14:textId="77777777" w:rsidR="008F5737" w:rsidRDefault="008F5737" w:rsidP="008F5737">
      <w:pPr>
        <w:widowControl/>
        <w:autoSpaceDE w:val="0"/>
        <w:autoSpaceDN w:val="0"/>
        <w:adjustRightInd w:val="0"/>
        <w:spacing w:line="400" w:lineRule="atLeast"/>
        <w:jc w:val="left"/>
        <w:rPr>
          <w:rFonts w:ascii="Courier" w:hAnsi="Courier" w:cs="Courier"/>
          <w:kern w:val="0"/>
        </w:rPr>
      </w:pPr>
      <w:r>
        <w:rPr>
          <w:rFonts w:ascii="Courier" w:hAnsi="Courier" w:cs="Courier"/>
          <w:kern w:val="0"/>
        </w:rPr>
        <w:t xml:space="preserve">        </w:t>
      </w:r>
      <w:proofErr w:type="gramStart"/>
      <w:r>
        <w:rPr>
          <w:rFonts w:ascii="Courier" w:hAnsi="Courier" w:cs="Courier"/>
          <w:kern w:val="0"/>
        </w:rPr>
        <w:t>resourceSize</w:t>
      </w:r>
      <w:proofErr w:type="gramEnd"/>
      <w:r>
        <w:rPr>
          <w:rFonts w:ascii="Courier" w:hAnsi="Courier" w:cs="Courier"/>
          <w:kern w:val="0"/>
        </w:rPr>
        <w:t xml:space="preserve"> = CCSizeMake(640, 960);</w:t>
      </w:r>
    </w:p>
    <w:p w14:paraId="19011104" w14:textId="77777777" w:rsidR="008F5737" w:rsidRDefault="008F5737" w:rsidP="008F5737">
      <w:pPr>
        <w:widowControl/>
        <w:autoSpaceDE w:val="0"/>
        <w:autoSpaceDN w:val="0"/>
        <w:adjustRightInd w:val="0"/>
        <w:spacing w:line="400" w:lineRule="atLeast"/>
        <w:jc w:val="left"/>
        <w:rPr>
          <w:rFonts w:ascii="Courier" w:hAnsi="Courier" w:cs="Courier"/>
          <w:kern w:val="0"/>
        </w:rPr>
      </w:pPr>
      <w:r>
        <w:rPr>
          <w:rFonts w:ascii="Courier" w:hAnsi="Courier" w:cs="Courier"/>
          <w:kern w:val="0"/>
        </w:rPr>
        <w:t xml:space="preserve">        </w:t>
      </w:r>
      <w:proofErr w:type="gramStart"/>
      <w:r>
        <w:rPr>
          <w:rFonts w:ascii="Courier" w:hAnsi="Courier" w:cs="Courier"/>
          <w:kern w:val="0"/>
        </w:rPr>
        <w:t>resDirOrders.push</w:t>
      </w:r>
      <w:proofErr w:type="gramEnd"/>
      <w:r>
        <w:rPr>
          <w:rFonts w:ascii="Courier" w:hAnsi="Courier" w:cs="Courier"/>
          <w:kern w:val="0"/>
        </w:rPr>
        <w:t>_back("resources-iphonehd");</w:t>
      </w:r>
    </w:p>
    <w:p w14:paraId="58F68731" w14:textId="77777777" w:rsidR="008F5737" w:rsidRDefault="008F5737" w:rsidP="008F5737">
      <w:pPr>
        <w:widowControl/>
        <w:autoSpaceDE w:val="0"/>
        <w:autoSpaceDN w:val="0"/>
        <w:adjustRightInd w:val="0"/>
        <w:spacing w:line="400" w:lineRule="atLeast"/>
        <w:jc w:val="left"/>
        <w:rPr>
          <w:rFonts w:ascii="Courier" w:hAnsi="Courier" w:cs="Courier"/>
          <w:kern w:val="0"/>
        </w:rPr>
      </w:pPr>
      <w:r>
        <w:rPr>
          <w:rFonts w:ascii="Courier" w:hAnsi="Courier" w:cs="Courier"/>
          <w:kern w:val="0"/>
        </w:rPr>
        <w:t xml:space="preserve">    }</w:t>
      </w:r>
    </w:p>
    <w:p w14:paraId="04AD3A3F" w14:textId="77777777" w:rsidR="008F5737" w:rsidRDefault="008F5737" w:rsidP="008F5737">
      <w:pPr>
        <w:widowControl/>
        <w:autoSpaceDE w:val="0"/>
        <w:autoSpaceDN w:val="0"/>
        <w:adjustRightInd w:val="0"/>
        <w:spacing w:line="400" w:lineRule="atLeast"/>
        <w:jc w:val="left"/>
        <w:rPr>
          <w:rFonts w:ascii="Courier" w:hAnsi="Courier" w:cs="Courier"/>
          <w:kern w:val="0"/>
        </w:rPr>
      </w:pPr>
      <w:r>
        <w:rPr>
          <w:rFonts w:ascii="Courier" w:hAnsi="Courier" w:cs="Courier"/>
          <w:kern w:val="0"/>
        </w:rPr>
        <w:t xml:space="preserve">    </w:t>
      </w:r>
      <w:proofErr w:type="gramStart"/>
      <w:r>
        <w:rPr>
          <w:rFonts w:ascii="Courier" w:hAnsi="Courier" w:cs="Courier"/>
          <w:kern w:val="0"/>
        </w:rPr>
        <w:t>else</w:t>
      </w:r>
      <w:proofErr w:type="gramEnd"/>
    </w:p>
    <w:p w14:paraId="04A03564" w14:textId="77777777" w:rsidR="008F5737" w:rsidRDefault="008F5737" w:rsidP="008F5737">
      <w:pPr>
        <w:widowControl/>
        <w:autoSpaceDE w:val="0"/>
        <w:autoSpaceDN w:val="0"/>
        <w:adjustRightInd w:val="0"/>
        <w:spacing w:line="400" w:lineRule="atLeast"/>
        <w:jc w:val="left"/>
        <w:rPr>
          <w:rFonts w:ascii="Courier" w:hAnsi="Courier" w:cs="Courier"/>
          <w:kern w:val="0"/>
        </w:rPr>
      </w:pPr>
      <w:r>
        <w:rPr>
          <w:rFonts w:ascii="Courier" w:hAnsi="Courier" w:cs="Courier"/>
          <w:kern w:val="0"/>
        </w:rPr>
        <w:t xml:space="preserve">    {</w:t>
      </w:r>
    </w:p>
    <w:p w14:paraId="112D0124" w14:textId="77777777" w:rsidR="008F5737" w:rsidRDefault="008F5737" w:rsidP="008F5737">
      <w:pPr>
        <w:widowControl/>
        <w:autoSpaceDE w:val="0"/>
        <w:autoSpaceDN w:val="0"/>
        <w:adjustRightInd w:val="0"/>
        <w:spacing w:line="400" w:lineRule="atLeast"/>
        <w:jc w:val="left"/>
        <w:rPr>
          <w:rFonts w:ascii="Courier" w:hAnsi="Courier" w:cs="Courier"/>
          <w:kern w:val="0"/>
        </w:rPr>
      </w:pPr>
      <w:r>
        <w:rPr>
          <w:rFonts w:ascii="Courier" w:hAnsi="Courier" w:cs="Courier"/>
          <w:kern w:val="0"/>
        </w:rPr>
        <w:t xml:space="preserve">        </w:t>
      </w:r>
      <w:proofErr w:type="gramStart"/>
      <w:r>
        <w:rPr>
          <w:rFonts w:ascii="Courier" w:hAnsi="Courier" w:cs="Courier"/>
          <w:kern w:val="0"/>
        </w:rPr>
        <w:t>resDirOrders.push</w:t>
      </w:r>
      <w:proofErr w:type="gramEnd"/>
      <w:r>
        <w:rPr>
          <w:rFonts w:ascii="Courier" w:hAnsi="Courier" w:cs="Courier"/>
          <w:kern w:val="0"/>
        </w:rPr>
        <w:t>_back("resources-iphone");</w:t>
      </w:r>
    </w:p>
    <w:p w14:paraId="06918452" w14:textId="77777777" w:rsidR="008F5737" w:rsidRDefault="008F5737" w:rsidP="008F5737">
      <w:pPr>
        <w:widowControl/>
        <w:autoSpaceDE w:val="0"/>
        <w:autoSpaceDN w:val="0"/>
        <w:adjustRightInd w:val="0"/>
        <w:spacing w:line="400" w:lineRule="atLeast"/>
        <w:jc w:val="left"/>
        <w:rPr>
          <w:rFonts w:ascii="Courier" w:hAnsi="Courier" w:cs="Courier"/>
          <w:kern w:val="0"/>
        </w:rPr>
      </w:pPr>
      <w:r>
        <w:rPr>
          <w:rFonts w:ascii="Courier" w:hAnsi="Courier" w:cs="Courier"/>
          <w:kern w:val="0"/>
        </w:rPr>
        <w:t xml:space="preserve">    }</w:t>
      </w:r>
    </w:p>
    <w:p w14:paraId="178DE0C9" w14:textId="77777777" w:rsidR="008F5737" w:rsidRDefault="008F5737" w:rsidP="008F5737">
      <w:pPr>
        <w:widowControl/>
        <w:autoSpaceDE w:val="0"/>
        <w:autoSpaceDN w:val="0"/>
        <w:adjustRightInd w:val="0"/>
        <w:spacing w:line="400" w:lineRule="atLeast"/>
        <w:jc w:val="left"/>
        <w:rPr>
          <w:rFonts w:ascii="Courier" w:hAnsi="Courier" w:cs="Courier"/>
          <w:kern w:val="0"/>
        </w:rPr>
      </w:pPr>
    </w:p>
    <w:p w14:paraId="38F52BD4" w14:textId="77777777" w:rsidR="008F5737" w:rsidRDefault="008F5737" w:rsidP="008F5737">
      <w:pPr>
        <w:widowControl/>
        <w:autoSpaceDE w:val="0"/>
        <w:autoSpaceDN w:val="0"/>
        <w:adjustRightInd w:val="0"/>
        <w:spacing w:line="400" w:lineRule="atLeast"/>
        <w:jc w:val="left"/>
        <w:rPr>
          <w:rFonts w:ascii="Courier" w:hAnsi="Courier" w:cs="Courier"/>
          <w:kern w:val="0"/>
        </w:rPr>
      </w:pPr>
      <w:r>
        <w:rPr>
          <w:rFonts w:ascii="Courier" w:hAnsi="Courier" w:cs="Courier"/>
          <w:kern w:val="0"/>
        </w:rPr>
        <w:t xml:space="preserve">    CCFileUtils</w:t>
      </w:r>
      <w:proofErr w:type="gramStart"/>
      <w:r>
        <w:rPr>
          <w:rFonts w:ascii="Courier" w:hAnsi="Courier" w:cs="Courier"/>
          <w:kern w:val="0"/>
        </w:rPr>
        <w:t>::</w:t>
      </w:r>
      <w:proofErr w:type="gramEnd"/>
      <w:r>
        <w:rPr>
          <w:rFonts w:ascii="Courier" w:hAnsi="Courier" w:cs="Courier"/>
          <w:kern w:val="0"/>
        </w:rPr>
        <w:t>sharedFileUtils()-&gt;setSearchResolutionsOrder(resDirOrders);</w:t>
      </w:r>
    </w:p>
    <w:p w14:paraId="309F2F52" w14:textId="77777777" w:rsidR="008F5737" w:rsidRDefault="008F5737" w:rsidP="008F5737">
      <w:pPr>
        <w:widowControl/>
        <w:autoSpaceDE w:val="0"/>
        <w:autoSpaceDN w:val="0"/>
        <w:adjustRightInd w:val="0"/>
        <w:spacing w:line="400" w:lineRule="atLeast"/>
        <w:jc w:val="left"/>
        <w:rPr>
          <w:rFonts w:ascii="Courier" w:hAnsi="Courier" w:cs="Courier"/>
          <w:kern w:val="0"/>
        </w:rPr>
      </w:pPr>
      <w:r>
        <w:rPr>
          <w:rFonts w:ascii="Courier" w:hAnsi="Courier" w:cs="Courier"/>
          <w:kern w:val="0"/>
        </w:rPr>
        <w:t>}</w:t>
      </w:r>
    </w:p>
    <w:p w14:paraId="65E72551" w14:textId="77777777" w:rsidR="008F5737" w:rsidRDefault="008F5737" w:rsidP="008F5737">
      <w:pPr>
        <w:widowControl/>
        <w:autoSpaceDE w:val="0"/>
        <w:autoSpaceDN w:val="0"/>
        <w:adjustRightInd w:val="0"/>
        <w:spacing w:line="400" w:lineRule="atLeast"/>
        <w:jc w:val="left"/>
        <w:rPr>
          <w:rFonts w:ascii="Courier" w:hAnsi="Courier" w:cs="Courier"/>
          <w:kern w:val="0"/>
        </w:rPr>
      </w:pPr>
      <w:proofErr w:type="gramStart"/>
      <w:r>
        <w:rPr>
          <w:rFonts w:ascii="Courier" w:hAnsi="Courier" w:cs="Courier"/>
          <w:kern w:val="0"/>
        </w:rPr>
        <w:t>else</w:t>
      </w:r>
      <w:proofErr w:type="gramEnd"/>
      <w:r>
        <w:rPr>
          <w:rFonts w:ascii="Courier" w:hAnsi="Courier" w:cs="Courier"/>
          <w:kern w:val="0"/>
        </w:rPr>
        <w:t xml:space="preserve"> if (platform == kTargetAndroid || platform == kTargetWindows)</w:t>
      </w:r>
    </w:p>
    <w:p w14:paraId="6F8F8E08" w14:textId="77777777" w:rsidR="008F5737" w:rsidRDefault="008F5737" w:rsidP="008F5737">
      <w:pPr>
        <w:widowControl/>
        <w:autoSpaceDE w:val="0"/>
        <w:autoSpaceDN w:val="0"/>
        <w:adjustRightInd w:val="0"/>
        <w:spacing w:line="400" w:lineRule="atLeast"/>
        <w:jc w:val="left"/>
        <w:rPr>
          <w:rFonts w:ascii="Courier" w:hAnsi="Courier" w:cs="Courier"/>
          <w:kern w:val="0"/>
        </w:rPr>
      </w:pPr>
      <w:r>
        <w:rPr>
          <w:rFonts w:ascii="Courier" w:hAnsi="Courier" w:cs="Courier"/>
          <w:kern w:val="0"/>
        </w:rPr>
        <w:t>{</w:t>
      </w:r>
    </w:p>
    <w:p w14:paraId="7148C18A" w14:textId="77777777" w:rsidR="008F5737" w:rsidRDefault="008F5737" w:rsidP="008F5737">
      <w:pPr>
        <w:widowControl/>
        <w:autoSpaceDE w:val="0"/>
        <w:autoSpaceDN w:val="0"/>
        <w:adjustRightInd w:val="0"/>
        <w:spacing w:line="400" w:lineRule="atLeast"/>
        <w:jc w:val="left"/>
        <w:rPr>
          <w:rFonts w:ascii="Courier" w:hAnsi="Courier" w:cs="Courier"/>
          <w:kern w:val="0"/>
        </w:rPr>
      </w:pPr>
    </w:p>
    <w:p w14:paraId="0F35B60F" w14:textId="77777777" w:rsidR="008F5737" w:rsidRDefault="008F5737" w:rsidP="008F5737">
      <w:pPr>
        <w:widowControl/>
        <w:autoSpaceDE w:val="0"/>
        <w:autoSpaceDN w:val="0"/>
        <w:adjustRightInd w:val="0"/>
        <w:spacing w:line="400" w:lineRule="atLeast"/>
        <w:jc w:val="left"/>
        <w:rPr>
          <w:rFonts w:ascii="Courier" w:hAnsi="Courier" w:cs="Courier"/>
          <w:kern w:val="0"/>
        </w:rPr>
      </w:pPr>
      <w:r>
        <w:rPr>
          <w:rFonts w:ascii="Courier" w:hAnsi="Courier" w:cs="Courier"/>
          <w:kern w:val="0"/>
        </w:rPr>
        <w:t xml:space="preserve">    </w:t>
      </w:r>
      <w:proofErr w:type="gramStart"/>
      <w:r>
        <w:rPr>
          <w:rFonts w:ascii="Courier" w:hAnsi="Courier" w:cs="Courier"/>
          <w:kern w:val="0"/>
        </w:rPr>
        <w:t>if</w:t>
      </w:r>
      <w:proofErr w:type="gramEnd"/>
      <w:r>
        <w:rPr>
          <w:rFonts w:ascii="Courier" w:hAnsi="Courier" w:cs="Courier"/>
          <w:kern w:val="0"/>
        </w:rPr>
        <w:t xml:space="preserve"> (screenSize.height &gt; 960)</w:t>
      </w:r>
    </w:p>
    <w:p w14:paraId="1A9618B8" w14:textId="77777777" w:rsidR="008F5737" w:rsidRDefault="008F5737" w:rsidP="008F5737">
      <w:pPr>
        <w:widowControl/>
        <w:autoSpaceDE w:val="0"/>
        <w:autoSpaceDN w:val="0"/>
        <w:adjustRightInd w:val="0"/>
        <w:spacing w:line="400" w:lineRule="atLeast"/>
        <w:jc w:val="left"/>
        <w:rPr>
          <w:rFonts w:ascii="Courier" w:hAnsi="Courier" w:cs="Courier"/>
          <w:kern w:val="0"/>
        </w:rPr>
      </w:pPr>
      <w:r>
        <w:rPr>
          <w:rFonts w:ascii="Courier" w:hAnsi="Courier" w:cs="Courier"/>
          <w:kern w:val="0"/>
        </w:rPr>
        <w:t xml:space="preserve">    {</w:t>
      </w:r>
    </w:p>
    <w:p w14:paraId="0B3F1853" w14:textId="77777777" w:rsidR="008F5737" w:rsidRDefault="008F5737" w:rsidP="008F5737">
      <w:pPr>
        <w:widowControl/>
        <w:autoSpaceDE w:val="0"/>
        <w:autoSpaceDN w:val="0"/>
        <w:adjustRightInd w:val="0"/>
        <w:spacing w:line="400" w:lineRule="atLeast"/>
        <w:jc w:val="left"/>
        <w:rPr>
          <w:rFonts w:ascii="Courier" w:hAnsi="Courier" w:cs="Courier"/>
          <w:kern w:val="0"/>
        </w:rPr>
      </w:pPr>
      <w:r>
        <w:rPr>
          <w:rFonts w:ascii="Courier" w:hAnsi="Courier" w:cs="Courier"/>
          <w:kern w:val="0"/>
        </w:rPr>
        <w:t xml:space="preserve">        </w:t>
      </w:r>
      <w:proofErr w:type="gramStart"/>
      <w:r>
        <w:rPr>
          <w:rFonts w:ascii="Courier" w:hAnsi="Courier" w:cs="Courier"/>
          <w:kern w:val="0"/>
        </w:rPr>
        <w:t>resourceSize</w:t>
      </w:r>
      <w:proofErr w:type="gramEnd"/>
      <w:r>
        <w:rPr>
          <w:rFonts w:ascii="Courier" w:hAnsi="Courier" w:cs="Courier"/>
          <w:kern w:val="0"/>
        </w:rPr>
        <w:t xml:space="preserve"> = CCSizeMake(640, 960);</w:t>
      </w:r>
    </w:p>
    <w:p w14:paraId="0E94D497" w14:textId="77777777" w:rsidR="008F5737" w:rsidRDefault="008F5737" w:rsidP="008F5737">
      <w:pPr>
        <w:widowControl/>
        <w:autoSpaceDE w:val="0"/>
        <w:autoSpaceDN w:val="0"/>
        <w:adjustRightInd w:val="0"/>
        <w:spacing w:line="400" w:lineRule="atLeast"/>
        <w:jc w:val="left"/>
        <w:rPr>
          <w:rFonts w:ascii="Courier" w:hAnsi="Courier" w:cs="Courier"/>
          <w:kern w:val="0"/>
        </w:rPr>
      </w:pPr>
      <w:r>
        <w:rPr>
          <w:rFonts w:ascii="Courier" w:hAnsi="Courier" w:cs="Courier"/>
          <w:kern w:val="0"/>
        </w:rPr>
        <w:t xml:space="preserve">        </w:t>
      </w:r>
      <w:proofErr w:type="gramStart"/>
      <w:r>
        <w:rPr>
          <w:rFonts w:ascii="Courier" w:hAnsi="Courier" w:cs="Courier"/>
          <w:kern w:val="0"/>
        </w:rPr>
        <w:t>resDirOrders.push</w:t>
      </w:r>
      <w:proofErr w:type="gramEnd"/>
      <w:r>
        <w:rPr>
          <w:rFonts w:ascii="Courier" w:hAnsi="Courier" w:cs="Courier"/>
          <w:kern w:val="0"/>
        </w:rPr>
        <w:t>_back("resources-large");</w:t>
      </w:r>
    </w:p>
    <w:p w14:paraId="7EAC4D50" w14:textId="77777777" w:rsidR="008F5737" w:rsidRDefault="008F5737" w:rsidP="008F5737">
      <w:pPr>
        <w:widowControl/>
        <w:autoSpaceDE w:val="0"/>
        <w:autoSpaceDN w:val="0"/>
        <w:adjustRightInd w:val="0"/>
        <w:spacing w:line="400" w:lineRule="atLeast"/>
        <w:jc w:val="left"/>
        <w:rPr>
          <w:rFonts w:ascii="Courier" w:hAnsi="Courier" w:cs="Courier"/>
          <w:kern w:val="0"/>
        </w:rPr>
      </w:pPr>
      <w:r>
        <w:rPr>
          <w:rFonts w:ascii="Courier" w:hAnsi="Courier" w:cs="Courier"/>
          <w:kern w:val="0"/>
        </w:rPr>
        <w:t xml:space="preserve">    }</w:t>
      </w:r>
    </w:p>
    <w:p w14:paraId="331EF990" w14:textId="77777777" w:rsidR="008F5737" w:rsidRDefault="008F5737" w:rsidP="008F5737">
      <w:pPr>
        <w:widowControl/>
        <w:autoSpaceDE w:val="0"/>
        <w:autoSpaceDN w:val="0"/>
        <w:adjustRightInd w:val="0"/>
        <w:spacing w:line="400" w:lineRule="atLeast"/>
        <w:jc w:val="left"/>
        <w:rPr>
          <w:rFonts w:ascii="Courier" w:hAnsi="Courier" w:cs="Courier"/>
          <w:kern w:val="0"/>
        </w:rPr>
      </w:pPr>
      <w:r>
        <w:rPr>
          <w:rFonts w:ascii="Courier" w:hAnsi="Courier" w:cs="Courier"/>
          <w:kern w:val="0"/>
        </w:rPr>
        <w:t xml:space="preserve">    </w:t>
      </w:r>
      <w:proofErr w:type="gramStart"/>
      <w:r>
        <w:rPr>
          <w:rFonts w:ascii="Courier" w:hAnsi="Courier" w:cs="Courier"/>
          <w:kern w:val="0"/>
        </w:rPr>
        <w:t>else</w:t>
      </w:r>
      <w:proofErr w:type="gramEnd"/>
      <w:r>
        <w:rPr>
          <w:rFonts w:ascii="Courier" w:hAnsi="Courier" w:cs="Courier"/>
          <w:kern w:val="0"/>
        </w:rPr>
        <w:t xml:space="preserve"> if (screenSize.height &gt; 480)</w:t>
      </w:r>
    </w:p>
    <w:p w14:paraId="4658DAC2" w14:textId="77777777" w:rsidR="008F5737" w:rsidRDefault="008F5737" w:rsidP="008F5737">
      <w:pPr>
        <w:widowControl/>
        <w:autoSpaceDE w:val="0"/>
        <w:autoSpaceDN w:val="0"/>
        <w:adjustRightInd w:val="0"/>
        <w:spacing w:line="400" w:lineRule="atLeast"/>
        <w:jc w:val="left"/>
        <w:rPr>
          <w:rFonts w:ascii="Courier" w:hAnsi="Courier" w:cs="Courier"/>
          <w:kern w:val="0"/>
        </w:rPr>
      </w:pPr>
      <w:r>
        <w:rPr>
          <w:rFonts w:ascii="Courier" w:hAnsi="Courier" w:cs="Courier"/>
          <w:kern w:val="0"/>
        </w:rPr>
        <w:t xml:space="preserve">    {</w:t>
      </w:r>
    </w:p>
    <w:p w14:paraId="59CD2F53" w14:textId="77777777" w:rsidR="008F5737" w:rsidRDefault="008F5737" w:rsidP="008F5737">
      <w:pPr>
        <w:widowControl/>
        <w:autoSpaceDE w:val="0"/>
        <w:autoSpaceDN w:val="0"/>
        <w:adjustRightInd w:val="0"/>
        <w:spacing w:line="400" w:lineRule="atLeast"/>
        <w:jc w:val="left"/>
        <w:rPr>
          <w:rFonts w:ascii="Courier" w:hAnsi="Courier" w:cs="Courier"/>
          <w:kern w:val="0"/>
        </w:rPr>
      </w:pPr>
      <w:r>
        <w:rPr>
          <w:rFonts w:ascii="Courier" w:hAnsi="Courier" w:cs="Courier"/>
          <w:kern w:val="0"/>
        </w:rPr>
        <w:t xml:space="preserve">        </w:t>
      </w:r>
      <w:proofErr w:type="gramStart"/>
      <w:r>
        <w:rPr>
          <w:rFonts w:ascii="Courier" w:hAnsi="Courier" w:cs="Courier"/>
          <w:kern w:val="0"/>
        </w:rPr>
        <w:t>resourceSize</w:t>
      </w:r>
      <w:proofErr w:type="gramEnd"/>
      <w:r>
        <w:rPr>
          <w:rFonts w:ascii="Courier" w:hAnsi="Courier" w:cs="Courier"/>
          <w:kern w:val="0"/>
        </w:rPr>
        <w:t xml:space="preserve"> = CCSizeMake(480, 720);</w:t>
      </w:r>
    </w:p>
    <w:p w14:paraId="2F9D5DBE" w14:textId="77777777" w:rsidR="008F5737" w:rsidRDefault="008F5737" w:rsidP="008F5737">
      <w:pPr>
        <w:widowControl/>
        <w:autoSpaceDE w:val="0"/>
        <w:autoSpaceDN w:val="0"/>
        <w:adjustRightInd w:val="0"/>
        <w:spacing w:line="400" w:lineRule="atLeast"/>
        <w:jc w:val="left"/>
        <w:rPr>
          <w:rFonts w:ascii="Courier" w:hAnsi="Courier" w:cs="Courier"/>
          <w:kern w:val="0"/>
        </w:rPr>
      </w:pPr>
      <w:r>
        <w:rPr>
          <w:rFonts w:ascii="Courier" w:hAnsi="Courier" w:cs="Courier"/>
          <w:kern w:val="0"/>
        </w:rPr>
        <w:t xml:space="preserve">        </w:t>
      </w:r>
      <w:proofErr w:type="gramStart"/>
      <w:r>
        <w:rPr>
          <w:rFonts w:ascii="Courier" w:hAnsi="Courier" w:cs="Courier"/>
          <w:kern w:val="0"/>
        </w:rPr>
        <w:t>resDirOrders.push</w:t>
      </w:r>
      <w:proofErr w:type="gramEnd"/>
      <w:r>
        <w:rPr>
          <w:rFonts w:ascii="Courier" w:hAnsi="Courier" w:cs="Courier"/>
          <w:kern w:val="0"/>
        </w:rPr>
        <w:t>_back("resources-medium");</w:t>
      </w:r>
    </w:p>
    <w:p w14:paraId="43220CA7" w14:textId="77777777" w:rsidR="008F5737" w:rsidRDefault="008F5737" w:rsidP="008F5737">
      <w:pPr>
        <w:widowControl/>
        <w:autoSpaceDE w:val="0"/>
        <w:autoSpaceDN w:val="0"/>
        <w:adjustRightInd w:val="0"/>
        <w:spacing w:line="400" w:lineRule="atLeast"/>
        <w:jc w:val="left"/>
        <w:rPr>
          <w:rFonts w:ascii="Courier" w:hAnsi="Courier" w:cs="Courier"/>
          <w:kern w:val="0"/>
        </w:rPr>
      </w:pPr>
      <w:r>
        <w:rPr>
          <w:rFonts w:ascii="Courier" w:hAnsi="Courier" w:cs="Courier"/>
          <w:kern w:val="0"/>
        </w:rPr>
        <w:t xml:space="preserve">    }</w:t>
      </w:r>
    </w:p>
    <w:p w14:paraId="0C4C3937" w14:textId="77777777" w:rsidR="008F5737" w:rsidRDefault="008F5737" w:rsidP="008F5737">
      <w:pPr>
        <w:widowControl/>
        <w:autoSpaceDE w:val="0"/>
        <w:autoSpaceDN w:val="0"/>
        <w:adjustRightInd w:val="0"/>
        <w:spacing w:line="400" w:lineRule="atLeast"/>
        <w:jc w:val="left"/>
        <w:rPr>
          <w:rFonts w:ascii="Courier" w:hAnsi="Courier" w:cs="Courier"/>
          <w:kern w:val="0"/>
        </w:rPr>
      </w:pPr>
      <w:r>
        <w:rPr>
          <w:rFonts w:ascii="Courier" w:hAnsi="Courier" w:cs="Courier"/>
          <w:kern w:val="0"/>
        </w:rPr>
        <w:t xml:space="preserve">    </w:t>
      </w:r>
      <w:proofErr w:type="gramStart"/>
      <w:r>
        <w:rPr>
          <w:rFonts w:ascii="Courier" w:hAnsi="Courier" w:cs="Courier"/>
          <w:kern w:val="0"/>
        </w:rPr>
        <w:t>else</w:t>
      </w:r>
      <w:proofErr w:type="gramEnd"/>
    </w:p>
    <w:p w14:paraId="633B9E96" w14:textId="77777777" w:rsidR="008F5737" w:rsidRDefault="008F5737" w:rsidP="008F5737">
      <w:pPr>
        <w:widowControl/>
        <w:autoSpaceDE w:val="0"/>
        <w:autoSpaceDN w:val="0"/>
        <w:adjustRightInd w:val="0"/>
        <w:spacing w:line="400" w:lineRule="atLeast"/>
        <w:jc w:val="left"/>
        <w:rPr>
          <w:rFonts w:ascii="Courier" w:hAnsi="Courier" w:cs="Courier"/>
          <w:kern w:val="0"/>
        </w:rPr>
      </w:pPr>
      <w:r>
        <w:rPr>
          <w:rFonts w:ascii="Courier" w:hAnsi="Courier" w:cs="Courier"/>
          <w:kern w:val="0"/>
        </w:rPr>
        <w:t xml:space="preserve">    {</w:t>
      </w:r>
    </w:p>
    <w:p w14:paraId="013FD5C2" w14:textId="77777777" w:rsidR="008F5737" w:rsidRDefault="008F5737" w:rsidP="008F5737">
      <w:pPr>
        <w:widowControl/>
        <w:autoSpaceDE w:val="0"/>
        <w:autoSpaceDN w:val="0"/>
        <w:adjustRightInd w:val="0"/>
        <w:spacing w:line="400" w:lineRule="atLeast"/>
        <w:jc w:val="left"/>
        <w:rPr>
          <w:rFonts w:ascii="Courier" w:hAnsi="Courier" w:cs="Courier"/>
          <w:kern w:val="0"/>
        </w:rPr>
      </w:pPr>
      <w:r>
        <w:rPr>
          <w:rFonts w:ascii="Courier" w:hAnsi="Courier" w:cs="Courier"/>
          <w:kern w:val="0"/>
        </w:rPr>
        <w:t xml:space="preserve">        </w:t>
      </w:r>
      <w:proofErr w:type="gramStart"/>
      <w:r>
        <w:rPr>
          <w:rFonts w:ascii="Courier" w:hAnsi="Courier" w:cs="Courier"/>
          <w:kern w:val="0"/>
        </w:rPr>
        <w:t>resourceSize</w:t>
      </w:r>
      <w:proofErr w:type="gramEnd"/>
      <w:r>
        <w:rPr>
          <w:rFonts w:ascii="Courier" w:hAnsi="Courier" w:cs="Courier"/>
          <w:kern w:val="0"/>
        </w:rPr>
        <w:t xml:space="preserve"> = CCSizeMake(320, 568);</w:t>
      </w:r>
    </w:p>
    <w:p w14:paraId="08F83139" w14:textId="77777777" w:rsidR="008F5737" w:rsidRDefault="008F5737" w:rsidP="008F5737">
      <w:pPr>
        <w:widowControl/>
        <w:autoSpaceDE w:val="0"/>
        <w:autoSpaceDN w:val="0"/>
        <w:adjustRightInd w:val="0"/>
        <w:spacing w:line="400" w:lineRule="atLeast"/>
        <w:jc w:val="left"/>
        <w:rPr>
          <w:rFonts w:ascii="Courier" w:hAnsi="Courier" w:cs="Courier"/>
          <w:kern w:val="0"/>
        </w:rPr>
      </w:pPr>
      <w:r>
        <w:rPr>
          <w:rFonts w:ascii="Courier" w:hAnsi="Courier" w:cs="Courier"/>
          <w:kern w:val="0"/>
        </w:rPr>
        <w:t xml:space="preserve">        </w:t>
      </w:r>
      <w:proofErr w:type="gramStart"/>
      <w:r>
        <w:rPr>
          <w:rFonts w:ascii="Courier" w:hAnsi="Courier" w:cs="Courier"/>
          <w:kern w:val="0"/>
        </w:rPr>
        <w:t>resDirOrders.push</w:t>
      </w:r>
      <w:proofErr w:type="gramEnd"/>
      <w:r>
        <w:rPr>
          <w:rFonts w:ascii="Courier" w:hAnsi="Courier" w:cs="Courier"/>
          <w:kern w:val="0"/>
        </w:rPr>
        <w:t>_back("resources-small");</w:t>
      </w:r>
    </w:p>
    <w:p w14:paraId="3484FE99" w14:textId="77777777" w:rsidR="008F5737" w:rsidRDefault="008F5737" w:rsidP="008F5737">
      <w:pPr>
        <w:widowControl/>
        <w:autoSpaceDE w:val="0"/>
        <w:autoSpaceDN w:val="0"/>
        <w:adjustRightInd w:val="0"/>
        <w:spacing w:line="400" w:lineRule="atLeast"/>
        <w:jc w:val="left"/>
        <w:rPr>
          <w:rFonts w:ascii="Courier" w:hAnsi="Courier" w:cs="Courier"/>
          <w:kern w:val="0"/>
        </w:rPr>
      </w:pPr>
      <w:r>
        <w:rPr>
          <w:rFonts w:ascii="Courier" w:hAnsi="Courier" w:cs="Courier"/>
          <w:kern w:val="0"/>
        </w:rPr>
        <w:t xml:space="preserve">    }</w:t>
      </w:r>
    </w:p>
    <w:p w14:paraId="6D27FCF9" w14:textId="77777777" w:rsidR="008F5737" w:rsidRDefault="008F5737" w:rsidP="008F5737">
      <w:pPr>
        <w:widowControl/>
        <w:autoSpaceDE w:val="0"/>
        <w:autoSpaceDN w:val="0"/>
        <w:adjustRightInd w:val="0"/>
        <w:spacing w:line="400" w:lineRule="atLeast"/>
        <w:jc w:val="left"/>
        <w:rPr>
          <w:rFonts w:ascii="Courier" w:hAnsi="Courier" w:cs="Courier"/>
          <w:kern w:val="0"/>
        </w:rPr>
      </w:pPr>
    </w:p>
    <w:p w14:paraId="3220C64B" w14:textId="77777777" w:rsidR="008F5737" w:rsidRDefault="008F5737" w:rsidP="008F5737">
      <w:pPr>
        <w:widowControl/>
        <w:autoSpaceDE w:val="0"/>
        <w:autoSpaceDN w:val="0"/>
        <w:adjustRightInd w:val="0"/>
        <w:spacing w:line="400" w:lineRule="atLeast"/>
        <w:jc w:val="left"/>
        <w:rPr>
          <w:rFonts w:ascii="Courier" w:hAnsi="Courier" w:cs="Courier"/>
          <w:kern w:val="0"/>
        </w:rPr>
      </w:pPr>
      <w:r>
        <w:rPr>
          <w:rFonts w:ascii="Courier" w:hAnsi="Courier" w:cs="Courier"/>
          <w:kern w:val="0"/>
        </w:rPr>
        <w:t xml:space="preserve">    CCFileUtils</w:t>
      </w:r>
      <w:proofErr w:type="gramStart"/>
      <w:r>
        <w:rPr>
          <w:rFonts w:ascii="Courier" w:hAnsi="Courier" w:cs="Courier"/>
          <w:kern w:val="0"/>
        </w:rPr>
        <w:t>::</w:t>
      </w:r>
      <w:proofErr w:type="gramEnd"/>
      <w:r>
        <w:rPr>
          <w:rFonts w:ascii="Courier" w:hAnsi="Courier" w:cs="Courier"/>
          <w:kern w:val="0"/>
        </w:rPr>
        <w:t>sharedFileUtils()-&gt;setSearchResolutionsOrder(resDirOrders);</w:t>
      </w:r>
    </w:p>
    <w:p w14:paraId="2E6407C9" w14:textId="77777777" w:rsidR="008F5737" w:rsidRDefault="008F5737" w:rsidP="008F5737">
      <w:pPr>
        <w:widowControl/>
        <w:autoSpaceDE w:val="0"/>
        <w:autoSpaceDN w:val="0"/>
        <w:adjustRightInd w:val="0"/>
        <w:spacing w:line="400" w:lineRule="atLeast"/>
        <w:jc w:val="left"/>
        <w:rPr>
          <w:rFonts w:ascii="Courier" w:hAnsi="Courier" w:cs="Courier"/>
          <w:kern w:val="0"/>
        </w:rPr>
      </w:pPr>
      <w:r>
        <w:rPr>
          <w:rFonts w:ascii="Courier" w:hAnsi="Courier" w:cs="Courier"/>
          <w:kern w:val="0"/>
        </w:rPr>
        <w:t>}</w:t>
      </w:r>
    </w:p>
    <w:p w14:paraId="4E8B6A02" w14:textId="77777777" w:rsidR="008F5737" w:rsidRDefault="008F5737" w:rsidP="008F5737">
      <w:pPr>
        <w:widowControl/>
        <w:autoSpaceDE w:val="0"/>
        <w:autoSpaceDN w:val="0"/>
        <w:adjustRightInd w:val="0"/>
        <w:spacing w:line="400" w:lineRule="atLeast"/>
        <w:jc w:val="left"/>
        <w:rPr>
          <w:rFonts w:ascii="Courier" w:hAnsi="Courier" w:cs="Courier"/>
          <w:kern w:val="0"/>
        </w:rPr>
      </w:pPr>
    </w:p>
    <w:p w14:paraId="556EAD36" w14:textId="77777777" w:rsidR="008F5737" w:rsidRDefault="008F5737" w:rsidP="008F5737">
      <w:pPr>
        <w:widowControl/>
        <w:autoSpaceDE w:val="0"/>
        <w:autoSpaceDN w:val="0"/>
        <w:adjustRightInd w:val="0"/>
        <w:spacing w:line="400" w:lineRule="atLeast"/>
        <w:jc w:val="left"/>
        <w:rPr>
          <w:rFonts w:ascii="Courier" w:hAnsi="Courier" w:cs="Courier"/>
          <w:kern w:val="0"/>
        </w:rPr>
      </w:pPr>
      <w:proofErr w:type="gramStart"/>
      <w:r>
        <w:rPr>
          <w:rFonts w:ascii="Courier" w:hAnsi="Courier" w:cs="Courier"/>
          <w:kern w:val="0"/>
        </w:rPr>
        <w:t>pDirector</w:t>
      </w:r>
      <w:proofErr w:type="gramEnd"/>
      <w:r>
        <w:rPr>
          <w:rFonts w:ascii="Courier" w:hAnsi="Courier" w:cs="Courier"/>
          <w:kern w:val="0"/>
        </w:rPr>
        <w:t>-&gt;setContentScaleFactor(resourceSize.width/designSize.width);</w:t>
      </w:r>
    </w:p>
    <w:p w14:paraId="11F7CC55" w14:textId="77777777" w:rsidR="008F5737" w:rsidRDefault="008F5737" w:rsidP="008F5737">
      <w:pPr>
        <w:widowControl/>
        <w:autoSpaceDE w:val="0"/>
        <w:autoSpaceDN w:val="0"/>
        <w:adjustRightInd w:val="0"/>
        <w:spacing w:line="400" w:lineRule="atLeast"/>
        <w:jc w:val="left"/>
        <w:rPr>
          <w:rFonts w:ascii="Courier" w:hAnsi="Courier" w:cs="Courier"/>
          <w:kern w:val="0"/>
        </w:rPr>
      </w:pPr>
    </w:p>
    <w:p w14:paraId="6A6698F1" w14:textId="77777777" w:rsidR="008F5737" w:rsidRDefault="008F5737" w:rsidP="008F5737">
      <w:pPr>
        <w:widowControl/>
        <w:autoSpaceDE w:val="0"/>
        <w:autoSpaceDN w:val="0"/>
        <w:adjustRightInd w:val="0"/>
        <w:spacing w:line="400" w:lineRule="atLeast"/>
        <w:jc w:val="left"/>
        <w:rPr>
          <w:rFonts w:ascii="Courier" w:hAnsi="Courier" w:cs="Courier"/>
          <w:kern w:val="0"/>
        </w:rPr>
      </w:pPr>
      <w:r>
        <w:rPr>
          <w:rFonts w:ascii="Courier" w:hAnsi="Courier" w:cs="Courier"/>
          <w:kern w:val="0"/>
        </w:rPr>
        <w:t>CCEGLView</w:t>
      </w:r>
      <w:proofErr w:type="gramStart"/>
      <w:r>
        <w:rPr>
          <w:rFonts w:ascii="Courier" w:hAnsi="Courier" w:cs="Courier"/>
          <w:kern w:val="0"/>
        </w:rPr>
        <w:t>::</w:t>
      </w:r>
      <w:proofErr w:type="gramEnd"/>
      <w:r>
        <w:rPr>
          <w:rFonts w:ascii="Courier" w:hAnsi="Courier" w:cs="Courier"/>
          <w:kern w:val="0"/>
        </w:rPr>
        <w:t>sharedOpenGLView()-&gt;setDesignResolutionSize(designSize.width, designSize.height, kResolutionShowAll);</w:t>
      </w:r>
    </w:p>
    <w:p w14:paraId="7D063B00" w14:textId="77777777" w:rsidR="008F5737" w:rsidRDefault="008F5737" w:rsidP="008F5737">
      <w:pPr>
        <w:widowControl/>
        <w:autoSpaceDE w:val="0"/>
        <w:autoSpaceDN w:val="0"/>
        <w:adjustRightInd w:val="0"/>
        <w:spacing w:after="200" w:line="400" w:lineRule="atLeast"/>
        <w:jc w:val="left"/>
        <w:rPr>
          <w:rFonts w:ascii="Lucida Grande" w:hAnsi="Lucida Grande" w:cs="Lucida Grande"/>
          <w:kern w:val="0"/>
        </w:rPr>
      </w:pPr>
      <w:r>
        <w:rPr>
          <w:rFonts w:ascii="Lucida Grande" w:hAnsi="Lucida Grande" w:cs="Lucida Grande"/>
          <w:kern w:val="0"/>
        </w:rPr>
        <w:t>For landscape mode, you can change the order of resolutions. So (320, 480) becomes (480,320</w:t>
      </w:r>
      <w:proofErr w:type="gramStart"/>
      <w:r>
        <w:rPr>
          <w:rFonts w:ascii="Lucida Grande" w:hAnsi="Lucida Grande" w:cs="Lucida Grande"/>
          <w:kern w:val="0"/>
        </w:rPr>
        <w:t>) ,</w:t>
      </w:r>
      <w:proofErr w:type="gramEnd"/>
      <w:r>
        <w:rPr>
          <w:rFonts w:ascii="Lucida Grande" w:hAnsi="Lucida Grande" w:cs="Lucida Grande"/>
          <w:kern w:val="0"/>
        </w:rPr>
        <w:t xml:space="preserve"> (640, 960) becoms (960, 640) etc. in all places.</w:t>
      </w:r>
    </w:p>
    <w:p w14:paraId="73126CF4" w14:textId="77777777" w:rsidR="008F5737" w:rsidRDefault="008F5737" w:rsidP="008F5737">
      <w:pPr>
        <w:rPr>
          <w:rFonts w:ascii="Lucida Grande" w:hAnsi="Lucida Grande" w:cs="Lucida Grande" w:hint="eastAsia"/>
          <w:kern w:val="0"/>
        </w:rPr>
      </w:pPr>
    </w:p>
    <w:p w14:paraId="24EAB385" w14:textId="77777777" w:rsidR="008F5737" w:rsidRDefault="008F5737" w:rsidP="008F5737">
      <w:pPr>
        <w:rPr>
          <w:rFonts w:ascii="Lucida Grande" w:hAnsi="Lucida Grande" w:cs="Lucida Grande" w:hint="eastAsia"/>
          <w:kern w:val="0"/>
        </w:rPr>
      </w:pPr>
    </w:p>
    <w:p w14:paraId="5AF5B7ED" w14:textId="77777777" w:rsidR="008F5737" w:rsidRDefault="008F5737" w:rsidP="008F5737">
      <w:pPr>
        <w:widowControl/>
        <w:autoSpaceDE w:val="0"/>
        <w:autoSpaceDN w:val="0"/>
        <w:adjustRightInd w:val="0"/>
        <w:spacing w:after="300" w:line="520" w:lineRule="atLeast"/>
        <w:jc w:val="left"/>
        <w:rPr>
          <w:rFonts w:ascii="Lucida Grande" w:hAnsi="Lucida Grande" w:cs="Lucida Grande"/>
          <w:b/>
          <w:bCs/>
          <w:color w:val="425EA3"/>
          <w:kern w:val="0"/>
          <w:sz w:val="44"/>
          <w:szCs w:val="44"/>
        </w:rPr>
      </w:pPr>
      <w:r>
        <w:rPr>
          <w:rFonts w:ascii="Lucida Grande" w:hAnsi="Lucida Grande" w:cs="Lucida Grande"/>
          <w:b/>
          <w:bCs/>
          <w:color w:val="425EA3"/>
          <w:kern w:val="0"/>
          <w:sz w:val="44"/>
          <w:szCs w:val="44"/>
        </w:rPr>
        <w:t>5.Working with Multiple Resolutions</w:t>
      </w:r>
    </w:p>
    <w:p w14:paraId="1F9DEB4C" w14:textId="77777777" w:rsidR="008F5737" w:rsidRDefault="008F5737" w:rsidP="008F5737">
      <w:pPr>
        <w:widowControl/>
        <w:autoSpaceDE w:val="0"/>
        <w:autoSpaceDN w:val="0"/>
        <w:adjustRightInd w:val="0"/>
        <w:spacing w:after="200" w:line="400" w:lineRule="atLeast"/>
        <w:jc w:val="left"/>
        <w:rPr>
          <w:rFonts w:ascii="Lucida Grande" w:hAnsi="Lucida Grande" w:cs="Lucida Grande"/>
          <w:kern w:val="0"/>
        </w:rPr>
      </w:pPr>
      <w:r>
        <w:rPr>
          <w:rFonts w:ascii="Lucida Grande" w:hAnsi="Lucida Grande" w:cs="Lucida Grande"/>
          <w:kern w:val="0"/>
        </w:rPr>
        <w:t>A common scenario when creating apps or games is to target multiple devices with different screen sizes. CocosBuilder provides advanced tools for supporting multiple resolutions and relative positioning. You can use the same file to have support for iPhone and iPad and a multitude of Android devices (if you are using cocos2d-x).</w:t>
      </w:r>
    </w:p>
    <w:p w14:paraId="0858812E" w14:textId="77777777" w:rsidR="008F5737" w:rsidRDefault="008F5737" w:rsidP="008F5737">
      <w:pPr>
        <w:widowControl/>
        <w:autoSpaceDE w:val="0"/>
        <w:autoSpaceDN w:val="0"/>
        <w:adjustRightInd w:val="0"/>
        <w:spacing w:after="200" w:line="400" w:lineRule="atLeast"/>
        <w:jc w:val="left"/>
        <w:rPr>
          <w:rFonts w:ascii="Lucida Grande" w:hAnsi="Lucida Grande" w:cs="Lucida Grande"/>
          <w:kern w:val="0"/>
        </w:rPr>
      </w:pPr>
      <w:r>
        <w:rPr>
          <w:rFonts w:ascii="Lucida Grande" w:hAnsi="Lucida Grande" w:cs="Lucida Grande"/>
          <w:kern w:val="0"/>
        </w:rPr>
        <w:t>When creating a new file you select the resolutions that you want to support natively. Each resolution setting has a number of properties, such as width, height, resource extension and global scale.</w:t>
      </w:r>
    </w:p>
    <w:p w14:paraId="46606886" w14:textId="77777777" w:rsidR="008F5737" w:rsidRDefault="008F5737" w:rsidP="008F5737">
      <w:pPr>
        <w:widowControl/>
        <w:autoSpaceDE w:val="0"/>
        <w:autoSpaceDN w:val="0"/>
        <w:adjustRightInd w:val="0"/>
        <w:spacing w:after="200" w:line="400" w:lineRule="atLeast"/>
        <w:jc w:val="left"/>
        <w:rPr>
          <w:rFonts w:ascii="Lucida Grande" w:hAnsi="Lucida Grande" w:cs="Lucida Grande"/>
          <w:kern w:val="0"/>
        </w:rPr>
      </w:pPr>
      <w:r>
        <w:rPr>
          <w:rFonts w:ascii="Lucida Grande" w:hAnsi="Lucida Grande" w:cs="Lucida Grande"/>
          <w:noProof/>
          <w:kern w:val="0"/>
        </w:rPr>
        <w:drawing>
          <wp:inline distT="0" distB="0" distL="0" distR="0" wp14:anchorId="67984E89" wp14:editId="5909DBB9">
            <wp:extent cx="5574291" cy="3159104"/>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75242" cy="3159643"/>
                    </a:xfrm>
                    <a:prstGeom prst="rect">
                      <a:avLst/>
                    </a:prstGeom>
                    <a:noFill/>
                    <a:ln>
                      <a:noFill/>
                    </a:ln>
                  </pic:spPr>
                </pic:pic>
              </a:graphicData>
            </a:graphic>
          </wp:inline>
        </w:drawing>
      </w:r>
    </w:p>
    <w:p w14:paraId="7B96B9F6" w14:textId="77777777" w:rsidR="008F5737" w:rsidRDefault="008F5737" w:rsidP="008F5737">
      <w:pPr>
        <w:widowControl/>
        <w:autoSpaceDE w:val="0"/>
        <w:autoSpaceDN w:val="0"/>
        <w:adjustRightInd w:val="0"/>
        <w:spacing w:after="200" w:line="400" w:lineRule="atLeast"/>
        <w:jc w:val="left"/>
        <w:rPr>
          <w:rFonts w:ascii="Lucida Grande" w:hAnsi="Lucida Grande" w:cs="Lucida Grande"/>
          <w:kern w:val="0"/>
        </w:rPr>
      </w:pPr>
      <w:r>
        <w:rPr>
          <w:rFonts w:ascii="Lucida Grande" w:hAnsi="Lucida Grande" w:cs="Lucida Grande"/>
          <w:kern w:val="0"/>
        </w:rPr>
        <w:t xml:space="preserve">CocosBuilder's resolution </w:t>
      </w:r>
      <w:proofErr w:type="gramStart"/>
      <w:r>
        <w:rPr>
          <w:rFonts w:ascii="Lucida Grande" w:hAnsi="Lucida Grande" w:cs="Lucida Grande"/>
          <w:kern w:val="0"/>
        </w:rPr>
        <w:t>settings only reflects</w:t>
      </w:r>
      <w:proofErr w:type="gramEnd"/>
      <w:r>
        <w:rPr>
          <w:rFonts w:ascii="Lucida Grande" w:hAnsi="Lucida Grande" w:cs="Lucida Grande"/>
          <w:kern w:val="0"/>
        </w:rPr>
        <w:t xml:space="preserve"> what is displayed in CocosBuilder, and are not exported to your ccbi-files. However, the default </w:t>
      </w:r>
      <w:proofErr w:type="gramStart"/>
      <w:r>
        <w:rPr>
          <w:rFonts w:ascii="Lucida Grande" w:hAnsi="Lucida Grande" w:cs="Lucida Grande"/>
          <w:kern w:val="0"/>
        </w:rPr>
        <w:t>settings in CocosBuilder corresponds</w:t>
      </w:r>
      <w:proofErr w:type="gramEnd"/>
      <w:r>
        <w:rPr>
          <w:rFonts w:ascii="Lucida Grande" w:hAnsi="Lucida Grande" w:cs="Lucida Grande"/>
          <w:kern w:val="0"/>
        </w:rPr>
        <w:t xml:space="preserve"> to the default settings in cocos2d. If you make changes to the default settings, please be aware that you may also need to make corresponding changes in your code when loading the file.</w:t>
      </w:r>
    </w:p>
    <w:p w14:paraId="6069180A" w14:textId="77777777" w:rsidR="008F5737" w:rsidRDefault="008F5737" w:rsidP="008F5737">
      <w:pPr>
        <w:widowControl/>
        <w:autoSpaceDE w:val="0"/>
        <w:autoSpaceDN w:val="0"/>
        <w:adjustRightInd w:val="0"/>
        <w:spacing w:after="200" w:line="400" w:lineRule="atLeast"/>
        <w:jc w:val="left"/>
        <w:rPr>
          <w:rFonts w:ascii="Lucida Grande" w:hAnsi="Lucida Grande" w:cs="Lucida Grande"/>
          <w:kern w:val="0"/>
        </w:rPr>
      </w:pPr>
      <w:r>
        <w:rPr>
          <w:rFonts w:ascii="Lucida Grande" w:hAnsi="Lucida Grande" w:cs="Lucida Grande"/>
          <w:kern w:val="0"/>
        </w:rPr>
        <w:t>If you need to edit the resolutions after a document has been created you can do so by selecting Edit Resolutions… in the View menu.</w:t>
      </w:r>
    </w:p>
    <w:p w14:paraId="3ACC1345" w14:textId="77777777" w:rsidR="008F5737" w:rsidRDefault="008F5737" w:rsidP="008F5737">
      <w:pPr>
        <w:widowControl/>
        <w:autoSpaceDE w:val="0"/>
        <w:autoSpaceDN w:val="0"/>
        <w:adjustRightInd w:val="0"/>
        <w:spacing w:after="300" w:line="480" w:lineRule="atLeast"/>
        <w:jc w:val="left"/>
        <w:rPr>
          <w:rFonts w:ascii="Lucida Grande" w:hAnsi="Lucida Grande" w:cs="Lucida Grande"/>
          <w:color w:val="425EA3"/>
          <w:kern w:val="0"/>
          <w:sz w:val="40"/>
          <w:szCs w:val="40"/>
        </w:rPr>
      </w:pPr>
      <w:r>
        <w:rPr>
          <w:rFonts w:ascii="Lucida Grande" w:hAnsi="Lucida Grande" w:cs="Lucida Grande"/>
          <w:color w:val="425EA3"/>
          <w:kern w:val="0"/>
          <w:sz w:val="40"/>
          <w:szCs w:val="40"/>
        </w:rPr>
        <w:t>Selecting the Right Resources</w:t>
      </w:r>
    </w:p>
    <w:p w14:paraId="420C1D86" w14:textId="77777777" w:rsidR="008F5737" w:rsidRDefault="008F5737" w:rsidP="008F5737">
      <w:pPr>
        <w:widowControl/>
        <w:autoSpaceDE w:val="0"/>
        <w:autoSpaceDN w:val="0"/>
        <w:adjustRightInd w:val="0"/>
        <w:spacing w:after="200" w:line="400" w:lineRule="atLeast"/>
        <w:jc w:val="left"/>
        <w:rPr>
          <w:rFonts w:ascii="Lucida Grande" w:hAnsi="Lucida Grande" w:cs="Lucida Grande"/>
          <w:kern w:val="0"/>
        </w:rPr>
      </w:pPr>
      <w:r>
        <w:rPr>
          <w:rFonts w:ascii="Lucida Grande" w:hAnsi="Lucida Grande" w:cs="Lucida Grande"/>
          <w:kern w:val="0"/>
        </w:rPr>
        <w:t xml:space="preserve">An important aspect of getting the multiple resolution support to work satisfactory is to select the correct resources for the correct display. The Resource extension determines which resources are selected for a particular resolution. For instance, for the ipad </w:t>
      </w:r>
      <w:proofErr w:type="gramStart"/>
      <w:r>
        <w:rPr>
          <w:rFonts w:ascii="Lucida Grande" w:hAnsi="Lucida Grande" w:cs="Lucida Grande"/>
          <w:kern w:val="0"/>
        </w:rPr>
        <w:t>hd</w:t>
      </w:r>
      <w:proofErr w:type="gramEnd"/>
      <w:r>
        <w:rPr>
          <w:rFonts w:ascii="Lucida Grande" w:hAnsi="Lucida Grande" w:cs="Lucida Grande"/>
          <w:kern w:val="0"/>
        </w:rPr>
        <w:t xml:space="preserve"> setting the resources with the -ipad extension are selected first hand, if no such resource is found resources with the -hd extension is used. If none of the listed extensions are found for a particular resource, the fallback is the resource without an extension. You place all your images, with the different resolution extensions, in a directory within your projects resource path.</w:t>
      </w:r>
    </w:p>
    <w:p w14:paraId="65D58740" w14:textId="77777777" w:rsidR="008F5737" w:rsidRDefault="008F5737" w:rsidP="008F5737">
      <w:pPr>
        <w:widowControl/>
        <w:autoSpaceDE w:val="0"/>
        <w:autoSpaceDN w:val="0"/>
        <w:adjustRightInd w:val="0"/>
        <w:spacing w:after="200" w:line="400" w:lineRule="atLeast"/>
        <w:jc w:val="left"/>
        <w:rPr>
          <w:rFonts w:ascii="Lucida Grande" w:hAnsi="Lucida Grande" w:cs="Lucida Grande"/>
          <w:kern w:val="0"/>
        </w:rPr>
      </w:pPr>
      <w:r>
        <w:rPr>
          <w:rFonts w:ascii="Lucida Grande" w:hAnsi="Lucida Grande" w:cs="Lucida Grande"/>
          <w:kern w:val="0"/>
        </w:rPr>
        <w:t>The project view will only list resources without a resolution extension. Resources with an extension are hidden.</w:t>
      </w:r>
    </w:p>
    <w:p w14:paraId="4BB29FD4" w14:textId="77777777" w:rsidR="008F5737" w:rsidRDefault="008F5737" w:rsidP="008F5737">
      <w:pPr>
        <w:widowControl/>
        <w:autoSpaceDE w:val="0"/>
        <w:autoSpaceDN w:val="0"/>
        <w:adjustRightInd w:val="0"/>
        <w:spacing w:after="300" w:line="440" w:lineRule="atLeast"/>
        <w:jc w:val="left"/>
        <w:rPr>
          <w:rFonts w:ascii="Lucida Grande" w:hAnsi="Lucida Grande" w:cs="Lucida Grande"/>
          <w:color w:val="425EA3"/>
          <w:kern w:val="0"/>
          <w:sz w:val="36"/>
          <w:szCs w:val="36"/>
        </w:rPr>
      </w:pPr>
      <w:r>
        <w:rPr>
          <w:rFonts w:ascii="Lucida Grande" w:hAnsi="Lucida Grande" w:cs="Lucida Grande"/>
          <w:color w:val="425EA3"/>
          <w:kern w:val="0"/>
          <w:sz w:val="36"/>
          <w:szCs w:val="36"/>
        </w:rPr>
        <w:t>Supporting Retina Display</w:t>
      </w:r>
    </w:p>
    <w:p w14:paraId="1EAA7257" w14:textId="77777777" w:rsidR="008F5737" w:rsidRDefault="008F5737" w:rsidP="008F5737">
      <w:pPr>
        <w:widowControl/>
        <w:autoSpaceDE w:val="0"/>
        <w:autoSpaceDN w:val="0"/>
        <w:adjustRightInd w:val="0"/>
        <w:spacing w:after="200" w:line="400" w:lineRule="atLeast"/>
        <w:jc w:val="left"/>
        <w:rPr>
          <w:rFonts w:ascii="Lucida Grande" w:hAnsi="Lucida Grande" w:cs="Lucida Grande"/>
          <w:kern w:val="0"/>
        </w:rPr>
      </w:pPr>
      <w:r>
        <w:rPr>
          <w:rFonts w:ascii="Lucida Grande" w:hAnsi="Lucida Grande" w:cs="Lucida Grande"/>
          <w:kern w:val="0"/>
        </w:rPr>
        <w:t>CocosBuilder works entirely with points and not pixels. This means that you will only be seeing non-retina display layouts inside CocosBuilder. When you load the ccbi-files in cocos2d, cocos2d will select the -hd or -ipadhd (for retina iPad) resources. This is the reason why you won't have the option to select -ipadhd as an extension when editing your resolution settings.</w:t>
      </w:r>
    </w:p>
    <w:p w14:paraId="0BF143C8" w14:textId="77777777" w:rsidR="008F5737" w:rsidRDefault="008F5737" w:rsidP="008F5737">
      <w:pPr>
        <w:widowControl/>
        <w:autoSpaceDE w:val="0"/>
        <w:autoSpaceDN w:val="0"/>
        <w:adjustRightInd w:val="0"/>
        <w:spacing w:after="300" w:line="480" w:lineRule="atLeast"/>
        <w:jc w:val="left"/>
        <w:rPr>
          <w:rFonts w:ascii="Lucida Grande" w:hAnsi="Lucida Grande" w:cs="Lucida Grande"/>
          <w:color w:val="425EA3"/>
          <w:kern w:val="0"/>
          <w:sz w:val="40"/>
          <w:szCs w:val="40"/>
        </w:rPr>
      </w:pPr>
      <w:r>
        <w:rPr>
          <w:rFonts w:ascii="Lucida Grande" w:hAnsi="Lucida Grande" w:cs="Lucida Grande"/>
          <w:color w:val="425EA3"/>
          <w:kern w:val="0"/>
          <w:sz w:val="40"/>
          <w:szCs w:val="40"/>
        </w:rPr>
        <w:t>Content Sizes</w:t>
      </w:r>
    </w:p>
    <w:p w14:paraId="41C210C5" w14:textId="77777777" w:rsidR="008F5737" w:rsidRDefault="008F5737" w:rsidP="008F5737">
      <w:pPr>
        <w:widowControl/>
        <w:autoSpaceDE w:val="0"/>
        <w:autoSpaceDN w:val="0"/>
        <w:adjustRightInd w:val="0"/>
        <w:spacing w:after="200" w:line="400" w:lineRule="atLeast"/>
        <w:jc w:val="left"/>
        <w:rPr>
          <w:rFonts w:ascii="Lucida Grande" w:hAnsi="Lucida Grande" w:cs="Lucida Grande"/>
          <w:kern w:val="0"/>
        </w:rPr>
      </w:pPr>
      <w:r>
        <w:rPr>
          <w:rFonts w:ascii="Lucida Grande" w:hAnsi="Lucida Grande" w:cs="Lucida Grande"/>
          <w:kern w:val="0"/>
        </w:rPr>
        <w:t xml:space="preserve">By default cocos2d only supports absolute sizes for setting </w:t>
      </w:r>
      <w:proofErr w:type="gramStart"/>
      <w:r>
        <w:rPr>
          <w:rFonts w:ascii="Lucida Grande" w:hAnsi="Lucida Grande" w:cs="Lucida Grande"/>
          <w:kern w:val="0"/>
        </w:rPr>
        <w:t>the contentSize</w:t>
      </w:r>
      <w:proofErr w:type="gramEnd"/>
      <w:r>
        <w:rPr>
          <w:rFonts w:ascii="Lucida Grande" w:hAnsi="Lucida Grande" w:cs="Lucida Grande"/>
          <w:kern w:val="0"/>
        </w:rPr>
        <w:t xml:space="preserve"> of a node. Included with CCBReader is an extension which allows setting </w:t>
      </w:r>
      <w:proofErr w:type="gramStart"/>
      <w:r>
        <w:rPr>
          <w:rFonts w:ascii="Lucida Grande" w:hAnsi="Lucida Grande" w:cs="Lucida Grande"/>
          <w:kern w:val="0"/>
        </w:rPr>
        <w:t>the contentSize</w:t>
      </w:r>
      <w:proofErr w:type="gramEnd"/>
      <w:r>
        <w:rPr>
          <w:rFonts w:ascii="Lucida Grande" w:hAnsi="Lucida Grande" w:cs="Lucida Grande"/>
          <w:kern w:val="0"/>
        </w:rPr>
        <w:t xml:space="preserve"> relatively to the nodes parent. (If you want to use this feature programmatically, include the CCNode+CCBRelativePositioning.h file.)</w:t>
      </w:r>
    </w:p>
    <w:p w14:paraId="4D0A297C" w14:textId="77777777" w:rsidR="008F5737" w:rsidRDefault="008F5737" w:rsidP="008F5737">
      <w:pPr>
        <w:widowControl/>
        <w:autoSpaceDE w:val="0"/>
        <w:autoSpaceDN w:val="0"/>
        <w:adjustRightInd w:val="0"/>
        <w:spacing w:after="200" w:line="400" w:lineRule="atLeast"/>
        <w:jc w:val="left"/>
        <w:rPr>
          <w:rFonts w:ascii="Lucida Grande" w:hAnsi="Lucida Grande" w:cs="Lucida Grande"/>
          <w:kern w:val="0"/>
        </w:rPr>
      </w:pPr>
      <w:r>
        <w:rPr>
          <w:rFonts w:ascii="Lucida Grande" w:hAnsi="Lucida Grande" w:cs="Lucida Grande"/>
          <w:kern w:val="0"/>
        </w:rPr>
        <w:t>There are six different options for setting the size of a node in CocosBuilder:</w:t>
      </w:r>
    </w:p>
    <w:p w14:paraId="19E664AC" w14:textId="77777777" w:rsidR="008F5737" w:rsidRDefault="008F5737" w:rsidP="008F5737">
      <w:pPr>
        <w:widowControl/>
        <w:autoSpaceDE w:val="0"/>
        <w:autoSpaceDN w:val="0"/>
        <w:adjustRightInd w:val="0"/>
        <w:spacing w:after="200" w:line="400" w:lineRule="atLeast"/>
        <w:jc w:val="left"/>
        <w:rPr>
          <w:rFonts w:ascii="Lucida Grande" w:hAnsi="Lucida Grande" w:cs="Lucida Grande"/>
          <w:kern w:val="0"/>
        </w:rPr>
      </w:pPr>
      <w:r>
        <w:rPr>
          <w:rFonts w:ascii="Lucida Grande" w:hAnsi="Lucida Grande" w:cs="Lucida Grande"/>
          <w:noProof/>
          <w:kern w:val="0"/>
        </w:rPr>
        <w:drawing>
          <wp:inline distT="0" distB="0" distL="0" distR="0" wp14:anchorId="6A3F2F02" wp14:editId="14FB41A9">
            <wp:extent cx="2832100" cy="749300"/>
            <wp:effectExtent l="0" t="0" r="12700" b="1270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32100" cy="749300"/>
                    </a:xfrm>
                    <a:prstGeom prst="rect">
                      <a:avLst/>
                    </a:prstGeom>
                    <a:noFill/>
                    <a:ln>
                      <a:noFill/>
                    </a:ln>
                  </pic:spPr>
                </pic:pic>
              </a:graphicData>
            </a:graphic>
          </wp:inline>
        </w:drawing>
      </w:r>
    </w:p>
    <w:p w14:paraId="36B0E02B" w14:textId="77777777" w:rsidR="008F5737" w:rsidRDefault="008F5737" w:rsidP="008F5737">
      <w:pPr>
        <w:widowControl/>
        <w:numPr>
          <w:ilvl w:val="0"/>
          <w:numId w:val="1"/>
        </w:numPr>
        <w:tabs>
          <w:tab w:val="left" w:pos="220"/>
          <w:tab w:val="left" w:pos="720"/>
        </w:tabs>
        <w:autoSpaceDE w:val="0"/>
        <w:autoSpaceDN w:val="0"/>
        <w:adjustRightInd w:val="0"/>
        <w:spacing w:after="200" w:line="400" w:lineRule="atLeast"/>
        <w:ind w:hanging="720"/>
        <w:jc w:val="left"/>
        <w:rPr>
          <w:rFonts w:ascii="Lucida Grande" w:hAnsi="Lucida Grande" w:cs="Lucida Grande"/>
          <w:kern w:val="0"/>
        </w:rPr>
      </w:pPr>
      <w:r>
        <w:rPr>
          <w:rFonts w:ascii="Lucida Grande" w:hAnsi="Lucida Grande" w:cs="Lucida Grande"/>
          <w:kern w:val="0"/>
        </w:rPr>
        <w:t>Absolute: This sets the size to an absolute value (in points).</w:t>
      </w:r>
    </w:p>
    <w:p w14:paraId="3A94A89D" w14:textId="77777777" w:rsidR="008F5737" w:rsidRDefault="008F5737" w:rsidP="008F5737">
      <w:pPr>
        <w:widowControl/>
        <w:numPr>
          <w:ilvl w:val="0"/>
          <w:numId w:val="1"/>
        </w:numPr>
        <w:tabs>
          <w:tab w:val="left" w:pos="220"/>
          <w:tab w:val="left" w:pos="720"/>
        </w:tabs>
        <w:autoSpaceDE w:val="0"/>
        <w:autoSpaceDN w:val="0"/>
        <w:adjustRightInd w:val="0"/>
        <w:spacing w:after="200" w:line="400" w:lineRule="atLeast"/>
        <w:ind w:hanging="720"/>
        <w:jc w:val="left"/>
        <w:rPr>
          <w:rFonts w:ascii="Lucida Grande" w:hAnsi="Lucida Grande" w:cs="Lucida Grande"/>
          <w:kern w:val="0"/>
        </w:rPr>
      </w:pPr>
      <w:r>
        <w:rPr>
          <w:rFonts w:ascii="Lucida Grande" w:hAnsi="Lucida Grande" w:cs="Lucida Grande"/>
          <w:kern w:val="0"/>
        </w:rPr>
        <w:t xml:space="preserve">Percentage of container size: This sets the content size to a percentage of its </w:t>
      </w:r>
      <w:proofErr w:type="gramStart"/>
      <w:r>
        <w:rPr>
          <w:rFonts w:ascii="Lucida Grande" w:hAnsi="Lucida Grande" w:cs="Lucida Grande"/>
          <w:kern w:val="0"/>
        </w:rPr>
        <w:t>parents</w:t>
      </w:r>
      <w:proofErr w:type="gramEnd"/>
      <w:r>
        <w:rPr>
          <w:rFonts w:ascii="Lucida Grande" w:hAnsi="Lucida Grande" w:cs="Lucida Grande"/>
          <w:kern w:val="0"/>
        </w:rPr>
        <w:t xml:space="preserve"> content size. If it is the root node of the ccb-file it will (by default) be a percentage of the devices screen size.</w:t>
      </w:r>
    </w:p>
    <w:p w14:paraId="74156473" w14:textId="77777777" w:rsidR="008F5737" w:rsidRDefault="008F5737" w:rsidP="008F5737">
      <w:pPr>
        <w:widowControl/>
        <w:numPr>
          <w:ilvl w:val="0"/>
          <w:numId w:val="1"/>
        </w:numPr>
        <w:tabs>
          <w:tab w:val="left" w:pos="220"/>
          <w:tab w:val="left" w:pos="720"/>
        </w:tabs>
        <w:autoSpaceDE w:val="0"/>
        <w:autoSpaceDN w:val="0"/>
        <w:adjustRightInd w:val="0"/>
        <w:spacing w:after="200" w:line="400" w:lineRule="atLeast"/>
        <w:ind w:hanging="720"/>
        <w:jc w:val="left"/>
        <w:rPr>
          <w:rFonts w:ascii="Lucida Grande" w:hAnsi="Lucida Grande" w:cs="Lucida Grande"/>
          <w:kern w:val="0"/>
        </w:rPr>
      </w:pPr>
      <w:r>
        <w:rPr>
          <w:rFonts w:ascii="Lucida Grande" w:hAnsi="Lucida Grande" w:cs="Lucida Grande"/>
          <w:kern w:val="0"/>
        </w:rPr>
        <w:t xml:space="preserve">Relative container size: This option will calculate the nodes content size by subtracting the width/height values that you enter with the width/height value of the parent node. It can also be seen as an inset of the </w:t>
      </w:r>
      <w:proofErr w:type="gramStart"/>
      <w:r>
        <w:rPr>
          <w:rFonts w:ascii="Lucida Grande" w:hAnsi="Lucida Grande" w:cs="Lucida Grande"/>
          <w:kern w:val="0"/>
        </w:rPr>
        <w:t>parents</w:t>
      </w:r>
      <w:proofErr w:type="gramEnd"/>
      <w:r>
        <w:rPr>
          <w:rFonts w:ascii="Lucida Grande" w:hAnsi="Lucida Grande" w:cs="Lucida Grande"/>
          <w:kern w:val="0"/>
        </w:rPr>
        <w:t xml:space="preserve"> content size.</w:t>
      </w:r>
    </w:p>
    <w:p w14:paraId="73BB92AD" w14:textId="77777777" w:rsidR="008F5737" w:rsidRDefault="008F5737" w:rsidP="008F5737">
      <w:pPr>
        <w:widowControl/>
        <w:numPr>
          <w:ilvl w:val="0"/>
          <w:numId w:val="1"/>
        </w:numPr>
        <w:tabs>
          <w:tab w:val="left" w:pos="220"/>
          <w:tab w:val="left" w:pos="720"/>
        </w:tabs>
        <w:autoSpaceDE w:val="0"/>
        <w:autoSpaceDN w:val="0"/>
        <w:adjustRightInd w:val="0"/>
        <w:spacing w:after="200" w:line="400" w:lineRule="atLeast"/>
        <w:ind w:hanging="720"/>
        <w:jc w:val="left"/>
        <w:rPr>
          <w:rFonts w:ascii="Lucida Grande" w:hAnsi="Lucida Grande" w:cs="Lucida Grande"/>
          <w:kern w:val="0"/>
        </w:rPr>
      </w:pPr>
      <w:r>
        <w:rPr>
          <w:rFonts w:ascii="Lucida Grande" w:hAnsi="Lucida Grande" w:cs="Lucida Grande"/>
          <w:kern w:val="0"/>
        </w:rPr>
        <w:t>Horizontal percentage of container, fixed height: The width is set as a percentage, while the height is absolute (points).</w:t>
      </w:r>
    </w:p>
    <w:p w14:paraId="7DF6DD45" w14:textId="77777777" w:rsidR="008F5737" w:rsidRDefault="008F5737" w:rsidP="008F5737">
      <w:pPr>
        <w:widowControl/>
        <w:numPr>
          <w:ilvl w:val="0"/>
          <w:numId w:val="1"/>
        </w:numPr>
        <w:tabs>
          <w:tab w:val="left" w:pos="220"/>
          <w:tab w:val="left" w:pos="720"/>
        </w:tabs>
        <w:autoSpaceDE w:val="0"/>
        <w:autoSpaceDN w:val="0"/>
        <w:adjustRightInd w:val="0"/>
        <w:spacing w:after="200" w:line="400" w:lineRule="atLeast"/>
        <w:ind w:hanging="720"/>
        <w:jc w:val="left"/>
        <w:rPr>
          <w:rFonts w:ascii="Lucida Grande" w:hAnsi="Lucida Grande" w:cs="Lucida Grande"/>
          <w:kern w:val="0"/>
        </w:rPr>
      </w:pPr>
      <w:r>
        <w:rPr>
          <w:rFonts w:ascii="Lucida Grande" w:hAnsi="Lucida Grande" w:cs="Lucida Grande"/>
          <w:kern w:val="0"/>
        </w:rPr>
        <w:t>Vertical percentage of container, fixed width: The height is set as a percentage, while the width is absolute (points).</w:t>
      </w:r>
    </w:p>
    <w:p w14:paraId="0293ABF6" w14:textId="77777777" w:rsidR="008F5737" w:rsidRDefault="008F5737" w:rsidP="008F5737">
      <w:pPr>
        <w:widowControl/>
        <w:numPr>
          <w:ilvl w:val="0"/>
          <w:numId w:val="1"/>
        </w:numPr>
        <w:tabs>
          <w:tab w:val="left" w:pos="220"/>
          <w:tab w:val="left" w:pos="720"/>
        </w:tabs>
        <w:autoSpaceDE w:val="0"/>
        <w:autoSpaceDN w:val="0"/>
        <w:adjustRightInd w:val="0"/>
        <w:spacing w:after="200" w:line="400" w:lineRule="atLeast"/>
        <w:ind w:hanging="720"/>
        <w:jc w:val="left"/>
        <w:rPr>
          <w:rFonts w:ascii="Lucida Grande" w:hAnsi="Lucida Grande" w:cs="Lucida Grande"/>
          <w:kern w:val="0"/>
        </w:rPr>
      </w:pPr>
      <w:r>
        <w:rPr>
          <w:rFonts w:ascii="Lucida Grande" w:hAnsi="Lucida Grande" w:cs="Lucida Grande"/>
          <w:kern w:val="0"/>
        </w:rPr>
        <w:t xml:space="preserve">Multiply by resolution scale: This option multiplies the value that you enter by the resolution scale </w:t>
      </w:r>
      <w:proofErr w:type="gramStart"/>
      <w:r>
        <w:rPr>
          <w:rFonts w:ascii="Lucida Grande" w:hAnsi="Lucida Grande" w:cs="Lucida Grande"/>
          <w:kern w:val="0"/>
        </w:rPr>
        <w:t>factor which</w:t>
      </w:r>
      <w:proofErr w:type="gramEnd"/>
      <w:r>
        <w:rPr>
          <w:rFonts w:ascii="Lucida Grande" w:hAnsi="Lucida Grande" w:cs="Lucida Grande"/>
          <w:kern w:val="0"/>
        </w:rPr>
        <w:t xml:space="preserve"> is specified for the current resolution.</w:t>
      </w:r>
    </w:p>
    <w:p w14:paraId="7638B4A3" w14:textId="77777777" w:rsidR="008F5737" w:rsidRDefault="008F5737" w:rsidP="008F5737">
      <w:pPr>
        <w:widowControl/>
        <w:autoSpaceDE w:val="0"/>
        <w:autoSpaceDN w:val="0"/>
        <w:adjustRightInd w:val="0"/>
        <w:spacing w:after="300" w:line="480" w:lineRule="atLeast"/>
        <w:jc w:val="left"/>
        <w:rPr>
          <w:rFonts w:ascii="Lucida Grande" w:hAnsi="Lucida Grande" w:cs="Lucida Grande"/>
          <w:color w:val="425EA3"/>
          <w:kern w:val="0"/>
          <w:sz w:val="40"/>
          <w:szCs w:val="40"/>
        </w:rPr>
      </w:pPr>
      <w:r>
        <w:rPr>
          <w:rFonts w:ascii="Lucida Grande" w:hAnsi="Lucida Grande" w:cs="Lucida Grande"/>
          <w:color w:val="425EA3"/>
          <w:kern w:val="0"/>
          <w:sz w:val="40"/>
          <w:szCs w:val="40"/>
        </w:rPr>
        <w:t>Relative Positioning</w:t>
      </w:r>
    </w:p>
    <w:p w14:paraId="7876BADD" w14:textId="77777777" w:rsidR="008F5737" w:rsidRDefault="008F5737" w:rsidP="008F5737">
      <w:pPr>
        <w:widowControl/>
        <w:autoSpaceDE w:val="0"/>
        <w:autoSpaceDN w:val="0"/>
        <w:adjustRightInd w:val="0"/>
        <w:spacing w:after="200" w:line="400" w:lineRule="atLeast"/>
        <w:jc w:val="left"/>
        <w:rPr>
          <w:rFonts w:ascii="Lucida Grande" w:hAnsi="Lucida Grande" w:cs="Lucida Grande"/>
          <w:kern w:val="0"/>
        </w:rPr>
      </w:pPr>
      <w:r>
        <w:rPr>
          <w:rFonts w:ascii="Lucida Grande" w:hAnsi="Lucida Grande" w:cs="Lucida Grande"/>
          <w:kern w:val="0"/>
        </w:rPr>
        <w:t>All relative positioning in CocosBuilder is in relation to the position and content size of a nodes parent. In particular, if you are using the percentage option it will only work if the parent node has a size.</w:t>
      </w:r>
    </w:p>
    <w:p w14:paraId="7DEBA58B" w14:textId="77777777" w:rsidR="008F5737" w:rsidRDefault="008F5737" w:rsidP="008F5737">
      <w:pPr>
        <w:widowControl/>
        <w:autoSpaceDE w:val="0"/>
        <w:autoSpaceDN w:val="0"/>
        <w:adjustRightInd w:val="0"/>
        <w:spacing w:after="200" w:line="400" w:lineRule="atLeast"/>
        <w:jc w:val="left"/>
        <w:rPr>
          <w:rFonts w:ascii="Lucida Grande" w:hAnsi="Lucida Grande" w:cs="Lucida Grande"/>
          <w:kern w:val="0"/>
        </w:rPr>
      </w:pPr>
      <w:r>
        <w:rPr>
          <w:rFonts w:ascii="Lucida Grande" w:hAnsi="Lucida Grande" w:cs="Lucida Grande"/>
          <w:noProof/>
          <w:kern w:val="0"/>
        </w:rPr>
        <w:drawing>
          <wp:inline distT="0" distB="0" distL="0" distR="0" wp14:anchorId="0612B362" wp14:editId="167878EA">
            <wp:extent cx="2603500" cy="711200"/>
            <wp:effectExtent l="0" t="0" r="1270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03500" cy="711200"/>
                    </a:xfrm>
                    <a:prstGeom prst="rect">
                      <a:avLst/>
                    </a:prstGeom>
                    <a:noFill/>
                    <a:ln>
                      <a:noFill/>
                    </a:ln>
                  </pic:spPr>
                </pic:pic>
              </a:graphicData>
            </a:graphic>
          </wp:inline>
        </w:drawing>
      </w:r>
    </w:p>
    <w:p w14:paraId="543AD00A" w14:textId="77777777" w:rsidR="008F5737" w:rsidRDefault="008F5737" w:rsidP="008F5737">
      <w:pPr>
        <w:widowControl/>
        <w:numPr>
          <w:ilvl w:val="0"/>
          <w:numId w:val="2"/>
        </w:numPr>
        <w:tabs>
          <w:tab w:val="left" w:pos="220"/>
          <w:tab w:val="left" w:pos="720"/>
        </w:tabs>
        <w:autoSpaceDE w:val="0"/>
        <w:autoSpaceDN w:val="0"/>
        <w:adjustRightInd w:val="0"/>
        <w:spacing w:after="200" w:line="400" w:lineRule="atLeast"/>
        <w:ind w:hanging="720"/>
        <w:jc w:val="left"/>
        <w:rPr>
          <w:rFonts w:ascii="Lucida Grande" w:hAnsi="Lucida Grande" w:cs="Lucida Grande"/>
          <w:kern w:val="0"/>
        </w:rPr>
      </w:pPr>
      <w:r>
        <w:rPr>
          <w:rFonts w:ascii="Lucida Grande" w:hAnsi="Lucida Grande" w:cs="Lucida Grande"/>
          <w:kern w:val="0"/>
        </w:rPr>
        <w:t>Absolute: This sets the position to an absolute value (in points), same as cocos2d would normally use.</w:t>
      </w:r>
    </w:p>
    <w:p w14:paraId="6F4BE3ED" w14:textId="77777777" w:rsidR="008F5737" w:rsidRDefault="008F5737" w:rsidP="008F5737">
      <w:pPr>
        <w:widowControl/>
        <w:numPr>
          <w:ilvl w:val="0"/>
          <w:numId w:val="2"/>
        </w:numPr>
        <w:tabs>
          <w:tab w:val="left" w:pos="220"/>
          <w:tab w:val="left" w:pos="720"/>
        </w:tabs>
        <w:autoSpaceDE w:val="0"/>
        <w:autoSpaceDN w:val="0"/>
        <w:adjustRightInd w:val="0"/>
        <w:spacing w:after="200" w:line="400" w:lineRule="atLeast"/>
        <w:ind w:hanging="720"/>
        <w:jc w:val="left"/>
        <w:rPr>
          <w:rFonts w:ascii="Lucida Grande" w:hAnsi="Lucida Grande" w:cs="Lucida Grande"/>
          <w:kern w:val="0"/>
        </w:rPr>
      </w:pPr>
      <w:r>
        <w:rPr>
          <w:rFonts w:ascii="Lucida Grande" w:hAnsi="Lucida Grande" w:cs="Lucida Grande"/>
          <w:kern w:val="0"/>
        </w:rPr>
        <w:t>Relative top-left: This sets the position relative to the top-left corner of the parent node.</w:t>
      </w:r>
    </w:p>
    <w:p w14:paraId="4D73E233" w14:textId="77777777" w:rsidR="008F5737" w:rsidRDefault="008F5737" w:rsidP="008F5737">
      <w:pPr>
        <w:widowControl/>
        <w:numPr>
          <w:ilvl w:val="0"/>
          <w:numId w:val="2"/>
        </w:numPr>
        <w:tabs>
          <w:tab w:val="left" w:pos="220"/>
          <w:tab w:val="left" w:pos="720"/>
        </w:tabs>
        <w:autoSpaceDE w:val="0"/>
        <w:autoSpaceDN w:val="0"/>
        <w:adjustRightInd w:val="0"/>
        <w:spacing w:after="200" w:line="400" w:lineRule="atLeast"/>
        <w:ind w:hanging="720"/>
        <w:jc w:val="left"/>
        <w:rPr>
          <w:rFonts w:ascii="Lucida Grande" w:hAnsi="Lucida Grande" w:cs="Lucida Grande"/>
          <w:kern w:val="0"/>
        </w:rPr>
      </w:pPr>
      <w:r>
        <w:rPr>
          <w:rFonts w:ascii="Lucida Grande" w:hAnsi="Lucida Grande" w:cs="Lucida Grande"/>
          <w:kern w:val="0"/>
        </w:rPr>
        <w:t>Relative top-right: This sets the position relative to the top-right corner of the parent node.</w:t>
      </w:r>
    </w:p>
    <w:p w14:paraId="71B995F7" w14:textId="77777777" w:rsidR="008F5737" w:rsidRDefault="008F5737" w:rsidP="008F5737">
      <w:pPr>
        <w:widowControl/>
        <w:numPr>
          <w:ilvl w:val="0"/>
          <w:numId w:val="2"/>
        </w:numPr>
        <w:tabs>
          <w:tab w:val="left" w:pos="220"/>
          <w:tab w:val="left" w:pos="720"/>
        </w:tabs>
        <w:autoSpaceDE w:val="0"/>
        <w:autoSpaceDN w:val="0"/>
        <w:adjustRightInd w:val="0"/>
        <w:spacing w:after="200" w:line="400" w:lineRule="atLeast"/>
        <w:ind w:hanging="720"/>
        <w:jc w:val="left"/>
        <w:rPr>
          <w:rFonts w:ascii="Lucida Grande" w:hAnsi="Lucida Grande" w:cs="Lucida Grande"/>
          <w:kern w:val="0"/>
        </w:rPr>
      </w:pPr>
      <w:r>
        <w:rPr>
          <w:rFonts w:ascii="Lucida Grande" w:hAnsi="Lucida Grande" w:cs="Lucida Grande"/>
          <w:kern w:val="0"/>
        </w:rPr>
        <w:t>Relative bottom-right: This sets the position relative to the bottom-right corner of the parent node.</w:t>
      </w:r>
    </w:p>
    <w:p w14:paraId="77BB23F5" w14:textId="77777777" w:rsidR="008F5737" w:rsidRDefault="008F5737" w:rsidP="008F5737">
      <w:pPr>
        <w:widowControl/>
        <w:numPr>
          <w:ilvl w:val="0"/>
          <w:numId w:val="2"/>
        </w:numPr>
        <w:tabs>
          <w:tab w:val="left" w:pos="220"/>
          <w:tab w:val="left" w:pos="720"/>
        </w:tabs>
        <w:autoSpaceDE w:val="0"/>
        <w:autoSpaceDN w:val="0"/>
        <w:adjustRightInd w:val="0"/>
        <w:spacing w:after="200" w:line="400" w:lineRule="atLeast"/>
        <w:ind w:hanging="720"/>
        <w:jc w:val="left"/>
        <w:rPr>
          <w:rFonts w:ascii="Lucida Grande" w:hAnsi="Lucida Grande" w:cs="Lucida Grande"/>
          <w:kern w:val="0"/>
        </w:rPr>
      </w:pPr>
      <w:r>
        <w:rPr>
          <w:rFonts w:ascii="Lucida Grande" w:hAnsi="Lucida Grande" w:cs="Lucida Grande"/>
          <w:kern w:val="0"/>
        </w:rPr>
        <w:t>Percentage of container: Uses a percentage of the parent's content size to set the position relative to the bottom-right corner of the parent node. E.g. using the value 50,50 will place the node in the middle of its parent.</w:t>
      </w:r>
    </w:p>
    <w:p w14:paraId="615F5853" w14:textId="77777777" w:rsidR="008F5737" w:rsidRDefault="008F5737" w:rsidP="008F5737">
      <w:pPr>
        <w:widowControl/>
        <w:numPr>
          <w:ilvl w:val="0"/>
          <w:numId w:val="2"/>
        </w:numPr>
        <w:tabs>
          <w:tab w:val="left" w:pos="220"/>
          <w:tab w:val="left" w:pos="720"/>
        </w:tabs>
        <w:autoSpaceDE w:val="0"/>
        <w:autoSpaceDN w:val="0"/>
        <w:adjustRightInd w:val="0"/>
        <w:spacing w:after="200" w:line="400" w:lineRule="atLeast"/>
        <w:ind w:hanging="720"/>
        <w:jc w:val="left"/>
        <w:rPr>
          <w:rFonts w:ascii="Lucida Grande" w:hAnsi="Lucida Grande" w:cs="Lucida Grande"/>
          <w:kern w:val="0"/>
        </w:rPr>
      </w:pPr>
      <w:r>
        <w:rPr>
          <w:rFonts w:ascii="Lucida Grande" w:hAnsi="Lucida Grande" w:cs="Lucida Grande"/>
          <w:kern w:val="0"/>
        </w:rPr>
        <w:t xml:space="preserve">Multiply by resolution scale: This option multiplies the value that you enter by the resolution scale </w:t>
      </w:r>
      <w:proofErr w:type="gramStart"/>
      <w:r>
        <w:rPr>
          <w:rFonts w:ascii="Lucida Grande" w:hAnsi="Lucida Grande" w:cs="Lucida Grande"/>
          <w:kern w:val="0"/>
        </w:rPr>
        <w:t>factor which</w:t>
      </w:r>
      <w:proofErr w:type="gramEnd"/>
      <w:r>
        <w:rPr>
          <w:rFonts w:ascii="Lucida Grande" w:hAnsi="Lucida Grande" w:cs="Lucida Grande"/>
          <w:kern w:val="0"/>
        </w:rPr>
        <w:t xml:space="preserve"> is specified for the current resolution.</w:t>
      </w:r>
    </w:p>
    <w:p w14:paraId="21CC5EC4" w14:textId="77777777" w:rsidR="008F5737" w:rsidRDefault="008F5737" w:rsidP="008F5737">
      <w:pPr>
        <w:widowControl/>
        <w:autoSpaceDE w:val="0"/>
        <w:autoSpaceDN w:val="0"/>
        <w:adjustRightInd w:val="0"/>
        <w:spacing w:after="300" w:line="480" w:lineRule="atLeast"/>
        <w:jc w:val="left"/>
        <w:rPr>
          <w:rFonts w:ascii="Lucida Grande" w:hAnsi="Lucida Grande" w:cs="Lucida Grande"/>
          <w:color w:val="425EA3"/>
          <w:kern w:val="0"/>
          <w:sz w:val="40"/>
          <w:szCs w:val="40"/>
        </w:rPr>
      </w:pPr>
      <w:r>
        <w:rPr>
          <w:rFonts w:ascii="Lucida Grande" w:hAnsi="Lucida Grande" w:cs="Lucida Grande"/>
          <w:color w:val="425EA3"/>
          <w:kern w:val="0"/>
          <w:sz w:val="40"/>
          <w:szCs w:val="40"/>
        </w:rPr>
        <w:t>Relative Scaling</w:t>
      </w:r>
    </w:p>
    <w:p w14:paraId="385C4D49" w14:textId="77777777" w:rsidR="008F5737" w:rsidRDefault="008F5737" w:rsidP="008F5737">
      <w:pPr>
        <w:widowControl/>
        <w:autoSpaceDE w:val="0"/>
        <w:autoSpaceDN w:val="0"/>
        <w:adjustRightInd w:val="0"/>
        <w:spacing w:after="200" w:line="400" w:lineRule="atLeast"/>
        <w:jc w:val="left"/>
        <w:rPr>
          <w:rFonts w:ascii="Lucida Grande" w:hAnsi="Lucida Grande" w:cs="Lucida Grande"/>
          <w:kern w:val="0"/>
        </w:rPr>
      </w:pPr>
      <w:r>
        <w:rPr>
          <w:rFonts w:ascii="Lucida Grande" w:hAnsi="Lucida Grande" w:cs="Lucida Grande"/>
          <w:kern w:val="0"/>
        </w:rPr>
        <w:t>You can use relative scaling for any object's scale or for some float based properties (e.g. the font size of CCLabelTTF).</w:t>
      </w:r>
    </w:p>
    <w:p w14:paraId="480DB951" w14:textId="77777777" w:rsidR="008F5737" w:rsidRDefault="008F5737" w:rsidP="008F5737">
      <w:pPr>
        <w:widowControl/>
        <w:autoSpaceDE w:val="0"/>
        <w:autoSpaceDN w:val="0"/>
        <w:adjustRightInd w:val="0"/>
        <w:spacing w:after="200" w:line="400" w:lineRule="atLeast"/>
        <w:jc w:val="left"/>
        <w:rPr>
          <w:rFonts w:ascii="Lucida Grande" w:hAnsi="Lucida Grande" w:cs="Lucida Grande"/>
          <w:kern w:val="0"/>
        </w:rPr>
      </w:pPr>
      <w:r>
        <w:rPr>
          <w:rFonts w:ascii="Lucida Grande" w:hAnsi="Lucida Grande" w:cs="Lucida Grande"/>
          <w:noProof/>
          <w:kern w:val="0"/>
        </w:rPr>
        <w:drawing>
          <wp:inline distT="0" distB="0" distL="0" distR="0" wp14:anchorId="26C37955" wp14:editId="341280EE">
            <wp:extent cx="2400300" cy="762000"/>
            <wp:effectExtent l="0" t="0" r="1270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400300" cy="762000"/>
                    </a:xfrm>
                    <a:prstGeom prst="rect">
                      <a:avLst/>
                    </a:prstGeom>
                    <a:noFill/>
                    <a:ln>
                      <a:noFill/>
                    </a:ln>
                  </pic:spPr>
                </pic:pic>
              </a:graphicData>
            </a:graphic>
          </wp:inline>
        </w:drawing>
      </w:r>
    </w:p>
    <w:p w14:paraId="518B436C" w14:textId="77777777" w:rsidR="008F5737" w:rsidRDefault="008F5737" w:rsidP="008F5737">
      <w:pPr>
        <w:widowControl/>
        <w:numPr>
          <w:ilvl w:val="0"/>
          <w:numId w:val="3"/>
        </w:numPr>
        <w:tabs>
          <w:tab w:val="left" w:pos="220"/>
          <w:tab w:val="left" w:pos="720"/>
        </w:tabs>
        <w:autoSpaceDE w:val="0"/>
        <w:autoSpaceDN w:val="0"/>
        <w:adjustRightInd w:val="0"/>
        <w:spacing w:after="200" w:line="400" w:lineRule="atLeast"/>
        <w:ind w:hanging="720"/>
        <w:jc w:val="left"/>
        <w:rPr>
          <w:rFonts w:ascii="Lucida Grande" w:hAnsi="Lucida Grande" w:cs="Lucida Grande"/>
          <w:kern w:val="0"/>
        </w:rPr>
      </w:pPr>
      <w:r>
        <w:rPr>
          <w:rFonts w:ascii="Lucida Grande" w:hAnsi="Lucida Grande" w:cs="Lucida Grande"/>
          <w:kern w:val="0"/>
        </w:rPr>
        <w:t>Absolute: CocosBuilder will use the scale you provide regardless of which resolution is currently used.</w:t>
      </w:r>
    </w:p>
    <w:p w14:paraId="66A66EC2" w14:textId="77777777" w:rsidR="008F5737" w:rsidRDefault="008F5737" w:rsidP="008F5737">
      <w:pPr>
        <w:widowControl/>
        <w:numPr>
          <w:ilvl w:val="0"/>
          <w:numId w:val="3"/>
        </w:numPr>
        <w:tabs>
          <w:tab w:val="left" w:pos="220"/>
          <w:tab w:val="left" w:pos="720"/>
        </w:tabs>
        <w:autoSpaceDE w:val="0"/>
        <w:autoSpaceDN w:val="0"/>
        <w:adjustRightInd w:val="0"/>
        <w:spacing w:after="200" w:line="400" w:lineRule="atLeast"/>
        <w:ind w:hanging="720"/>
        <w:jc w:val="left"/>
        <w:rPr>
          <w:rFonts w:ascii="Lucida Grande" w:hAnsi="Lucida Grande" w:cs="Lucida Grande"/>
          <w:kern w:val="0"/>
        </w:rPr>
      </w:pPr>
      <w:r>
        <w:rPr>
          <w:rFonts w:ascii="Lucida Grande" w:hAnsi="Lucida Grande" w:cs="Lucida Grande"/>
          <w:kern w:val="0"/>
        </w:rPr>
        <w:t>Multiply by resolution scale: The value will be multiplied by the resolution scale factor for the current resolution.</w:t>
      </w:r>
    </w:p>
    <w:p w14:paraId="19F3F13B" w14:textId="77777777" w:rsidR="008F5737" w:rsidRDefault="008F5737" w:rsidP="008F5737">
      <w:pPr>
        <w:widowControl/>
        <w:autoSpaceDE w:val="0"/>
        <w:autoSpaceDN w:val="0"/>
        <w:adjustRightInd w:val="0"/>
        <w:spacing w:after="300" w:line="480" w:lineRule="atLeast"/>
        <w:jc w:val="left"/>
        <w:rPr>
          <w:rFonts w:ascii="Lucida Grande" w:hAnsi="Lucida Grande" w:cs="Lucida Grande"/>
          <w:color w:val="425EA3"/>
          <w:kern w:val="0"/>
          <w:sz w:val="40"/>
          <w:szCs w:val="40"/>
        </w:rPr>
      </w:pPr>
      <w:r>
        <w:rPr>
          <w:rFonts w:ascii="Lucida Grande" w:hAnsi="Lucida Grande" w:cs="Lucida Grande"/>
          <w:color w:val="425EA3"/>
          <w:kern w:val="0"/>
          <w:sz w:val="40"/>
          <w:szCs w:val="40"/>
        </w:rPr>
        <w:t>Options When Loading ccbi-files</w:t>
      </w:r>
    </w:p>
    <w:p w14:paraId="3E7A155D" w14:textId="77777777" w:rsidR="008F5737" w:rsidRDefault="008F5737" w:rsidP="008F5737">
      <w:pPr>
        <w:widowControl/>
        <w:autoSpaceDE w:val="0"/>
        <w:autoSpaceDN w:val="0"/>
        <w:adjustRightInd w:val="0"/>
        <w:spacing w:after="200" w:line="400" w:lineRule="atLeast"/>
        <w:jc w:val="left"/>
        <w:rPr>
          <w:rFonts w:ascii="Lucida Grande" w:hAnsi="Lucida Grande" w:cs="Lucida Grande"/>
          <w:kern w:val="0"/>
        </w:rPr>
      </w:pPr>
      <w:r>
        <w:rPr>
          <w:rFonts w:ascii="Lucida Grande" w:hAnsi="Lucida Grande" w:cs="Lucida Grande"/>
          <w:kern w:val="0"/>
        </w:rPr>
        <w:t>The resolution sizes are not saved in the ccbi-files, by default the screen size is used as the parent size when the files are loaded. If you have used a custom size you may need to pass this size to the loader. To do this you will need to use the nodeGraphFromFile:owner</w:t>
      </w:r>
      <w:proofErr w:type="gramStart"/>
      <w:r>
        <w:rPr>
          <w:rFonts w:ascii="Lucida Grande" w:hAnsi="Lucida Grande" w:cs="Lucida Grande"/>
          <w:kern w:val="0"/>
        </w:rPr>
        <w:t>:parentSize</w:t>
      </w:r>
      <w:proofErr w:type="gramEnd"/>
      <w:r>
        <w:rPr>
          <w:rFonts w:ascii="Lucida Grande" w:hAnsi="Lucida Grande" w:cs="Lucida Grande"/>
          <w:kern w:val="0"/>
        </w:rPr>
        <w:t>: or sceneWithNodeGraphFromFile:owner:parentSize: methods.</w:t>
      </w:r>
    </w:p>
    <w:p w14:paraId="6C925BB6" w14:textId="77777777" w:rsidR="008F5737" w:rsidRDefault="008F5737" w:rsidP="008F5737">
      <w:pPr>
        <w:widowControl/>
        <w:autoSpaceDE w:val="0"/>
        <w:autoSpaceDN w:val="0"/>
        <w:adjustRightInd w:val="0"/>
        <w:spacing w:line="400" w:lineRule="atLeast"/>
        <w:jc w:val="left"/>
        <w:rPr>
          <w:rFonts w:ascii="Courier" w:hAnsi="Courier" w:cs="Courier"/>
          <w:kern w:val="0"/>
        </w:rPr>
      </w:pPr>
      <w:r>
        <w:rPr>
          <w:rFonts w:ascii="Courier" w:hAnsi="Courier" w:cs="Courier"/>
          <w:kern w:val="0"/>
        </w:rPr>
        <w:t xml:space="preserve">CGSize mySize = </w:t>
      </w:r>
      <w:proofErr w:type="gramStart"/>
      <w:r>
        <w:rPr>
          <w:rFonts w:ascii="Courier" w:hAnsi="Courier" w:cs="Courier"/>
          <w:kern w:val="0"/>
        </w:rPr>
        <w:t>CGSizeMake(</w:t>
      </w:r>
      <w:proofErr w:type="gramEnd"/>
      <w:r>
        <w:rPr>
          <w:rFonts w:ascii="Courier" w:hAnsi="Courier" w:cs="Courier"/>
          <w:kern w:val="0"/>
        </w:rPr>
        <w:t>100.0f, 100.0f);</w:t>
      </w:r>
    </w:p>
    <w:p w14:paraId="45D54788" w14:textId="77777777" w:rsidR="008F5737" w:rsidRDefault="008F5737" w:rsidP="008F5737">
      <w:pPr>
        <w:widowControl/>
        <w:autoSpaceDE w:val="0"/>
        <w:autoSpaceDN w:val="0"/>
        <w:adjustRightInd w:val="0"/>
        <w:spacing w:line="400" w:lineRule="atLeast"/>
        <w:jc w:val="left"/>
        <w:rPr>
          <w:rFonts w:ascii="Courier" w:hAnsi="Courier" w:cs="Courier"/>
          <w:kern w:val="0"/>
        </w:rPr>
      </w:pPr>
      <w:r>
        <w:rPr>
          <w:rFonts w:ascii="Courier" w:hAnsi="Courier" w:cs="Courier"/>
          <w:kern w:val="0"/>
        </w:rPr>
        <w:t>CCNode* myNode = [CCBReader nodeGraphFromFile</w:t>
      </w:r>
      <w:proofErr w:type="gramStart"/>
      <w:r>
        <w:rPr>
          <w:rFonts w:ascii="Courier" w:hAnsi="Courier" w:cs="Courier"/>
          <w:kern w:val="0"/>
        </w:rPr>
        <w:t>:@</w:t>
      </w:r>
      <w:proofErr w:type="gramEnd"/>
      <w:r>
        <w:rPr>
          <w:rFonts w:ascii="Courier" w:hAnsi="Courier" w:cs="Courier"/>
          <w:kern w:val="0"/>
        </w:rPr>
        <w:t>"myNode.ccbi" owner:NULL parentSize:mySize];</w:t>
      </w:r>
    </w:p>
    <w:p w14:paraId="22261455" w14:textId="77777777" w:rsidR="008F5737" w:rsidRDefault="008F5737" w:rsidP="008F5737">
      <w:pPr>
        <w:widowControl/>
        <w:autoSpaceDE w:val="0"/>
        <w:autoSpaceDN w:val="0"/>
        <w:adjustRightInd w:val="0"/>
        <w:spacing w:after="200" w:line="400" w:lineRule="atLeast"/>
        <w:jc w:val="left"/>
        <w:rPr>
          <w:rFonts w:ascii="Lucida Grande" w:hAnsi="Lucida Grande" w:cs="Lucida Grande"/>
          <w:kern w:val="0"/>
        </w:rPr>
      </w:pPr>
      <w:r>
        <w:rPr>
          <w:rFonts w:ascii="Lucida Grande" w:hAnsi="Lucida Grande" w:cs="Lucida Grande"/>
          <w:kern w:val="0"/>
        </w:rPr>
        <w:t>Before loading your ccbi-files you can set the resolution scale you want to use. The default resolution scale is 1 for iPhone and 2 for iPad, but sometimes it can be useful to use other scale factors.</w:t>
      </w:r>
    </w:p>
    <w:p w14:paraId="29E6D83F" w14:textId="77777777" w:rsidR="008F5737" w:rsidRDefault="008F5737" w:rsidP="008F5737">
      <w:pPr>
        <w:widowControl/>
        <w:autoSpaceDE w:val="0"/>
        <w:autoSpaceDN w:val="0"/>
        <w:adjustRightInd w:val="0"/>
        <w:spacing w:line="400" w:lineRule="atLeast"/>
        <w:jc w:val="left"/>
        <w:rPr>
          <w:rFonts w:ascii="Courier" w:hAnsi="Courier" w:cs="Courier"/>
          <w:kern w:val="0"/>
        </w:rPr>
      </w:pPr>
      <w:r>
        <w:rPr>
          <w:rFonts w:ascii="Courier" w:hAnsi="Courier" w:cs="Courier"/>
          <w:kern w:val="0"/>
        </w:rPr>
        <w:t>[CCBReader setResolutionScale: 2.5f];</w:t>
      </w:r>
    </w:p>
    <w:p w14:paraId="1802BAC9" w14:textId="77777777" w:rsidR="008F5737" w:rsidRDefault="008F5737" w:rsidP="008F5737">
      <w:pPr>
        <w:widowControl/>
        <w:autoSpaceDE w:val="0"/>
        <w:autoSpaceDN w:val="0"/>
        <w:adjustRightInd w:val="0"/>
        <w:spacing w:after="300" w:line="480" w:lineRule="atLeast"/>
        <w:jc w:val="left"/>
        <w:rPr>
          <w:rFonts w:ascii="Lucida Grande" w:hAnsi="Lucida Grande" w:cs="Lucida Grande"/>
          <w:color w:val="425EA3"/>
          <w:kern w:val="0"/>
          <w:sz w:val="40"/>
          <w:szCs w:val="40"/>
        </w:rPr>
      </w:pPr>
      <w:r>
        <w:rPr>
          <w:rFonts w:ascii="Lucida Grande" w:hAnsi="Lucida Grande" w:cs="Lucida Grande"/>
          <w:color w:val="425EA3"/>
          <w:kern w:val="0"/>
          <w:sz w:val="40"/>
          <w:szCs w:val="40"/>
        </w:rPr>
        <w:t>Useful Tips!</w:t>
      </w:r>
    </w:p>
    <w:p w14:paraId="3BC478F4" w14:textId="77777777" w:rsidR="008F5737" w:rsidRDefault="008F5737" w:rsidP="008F5737">
      <w:pPr>
        <w:widowControl/>
        <w:numPr>
          <w:ilvl w:val="0"/>
          <w:numId w:val="4"/>
        </w:numPr>
        <w:tabs>
          <w:tab w:val="left" w:pos="220"/>
          <w:tab w:val="left" w:pos="720"/>
        </w:tabs>
        <w:autoSpaceDE w:val="0"/>
        <w:autoSpaceDN w:val="0"/>
        <w:adjustRightInd w:val="0"/>
        <w:spacing w:after="200" w:line="400" w:lineRule="atLeast"/>
        <w:ind w:hanging="720"/>
        <w:jc w:val="left"/>
        <w:rPr>
          <w:rFonts w:ascii="Lucida Grande" w:hAnsi="Lucida Grande" w:cs="Lucida Grande"/>
          <w:kern w:val="0"/>
        </w:rPr>
      </w:pPr>
      <w:r>
        <w:rPr>
          <w:rFonts w:ascii="Lucida Grande" w:hAnsi="Lucida Grande" w:cs="Lucida Grande"/>
          <w:kern w:val="0"/>
        </w:rPr>
        <w:t>It is always better to design for multiple resolutions from the start in a project, rather then trying to convert an existing layout to fit different devices.</w:t>
      </w:r>
    </w:p>
    <w:p w14:paraId="7B60EA80" w14:textId="77777777" w:rsidR="008F5737" w:rsidRDefault="008F5737" w:rsidP="008F5737">
      <w:pPr>
        <w:widowControl/>
        <w:numPr>
          <w:ilvl w:val="0"/>
          <w:numId w:val="4"/>
        </w:numPr>
        <w:tabs>
          <w:tab w:val="left" w:pos="220"/>
          <w:tab w:val="left" w:pos="720"/>
        </w:tabs>
        <w:autoSpaceDE w:val="0"/>
        <w:autoSpaceDN w:val="0"/>
        <w:adjustRightInd w:val="0"/>
        <w:spacing w:after="200" w:line="400" w:lineRule="atLeast"/>
        <w:ind w:hanging="720"/>
        <w:jc w:val="left"/>
        <w:rPr>
          <w:rFonts w:ascii="Lucida Grande" w:hAnsi="Lucida Grande" w:cs="Lucida Grande"/>
          <w:kern w:val="0"/>
        </w:rPr>
      </w:pPr>
      <w:r>
        <w:rPr>
          <w:rFonts w:ascii="Lucida Grande" w:hAnsi="Lucida Grande" w:cs="Lucida Grande"/>
          <w:kern w:val="0"/>
        </w:rPr>
        <w:t>If you are planning on using letter boxing, the multiply by resolution scale option can be very useful.</w:t>
      </w:r>
    </w:p>
    <w:p w14:paraId="501123BD" w14:textId="77777777" w:rsidR="008F5737" w:rsidRDefault="008F5737" w:rsidP="008F5737">
      <w:pPr>
        <w:widowControl/>
        <w:numPr>
          <w:ilvl w:val="0"/>
          <w:numId w:val="4"/>
        </w:numPr>
        <w:tabs>
          <w:tab w:val="left" w:pos="220"/>
          <w:tab w:val="left" w:pos="720"/>
        </w:tabs>
        <w:autoSpaceDE w:val="0"/>
        <w:autoSpaceDN w:val="0"/>
        <w:adjustRightInd w:val="0"/>
        <w:spacing w:after="200" w:line="400" w:lineRule="atLeast"/>
        <w:ind w:hanging="720"/>
        <w:jc w:val="left"/>
        <w:rPr>
          <w:rFonts w:ascii="Lucida Grande" w:hAnsi="Lucida Grande" w:cs="Lucida Grande"/>
          <w:kern w:val="0"/>
        </w:rPr>
      </w:pPr>
      <w:r>
        <w:rPr>
          <w:rFonts w:ascii="Lucida Grande" w:hAnsi="Lucida Grande" w:cs="Lucida Grande"/>
          <w:kern w:val="0"/>
        </w:rPr>
        <w:t>Combine setting the anchor point of an object with the relative positioning options to pin nodes to corners or sides of the screen.</w:t>
      </w:r>
    </w:p>
    <w:p w14:paraId="3C94F196" w14:textId="77777777" w:rsidR="008F5737" w:rsidRDefault="008F5737" w:rsidP="008F5737">
      <w:pPr>
        <w:widowControl/>
        <w:numPr>
          <w:ilvl w:val="0"/>
          <w:numId w:val="4"/>
        </w:numPr>
        <w:tabs>
          <w:tab w:val="left" w:pos="220"/>
          <w:tab w:val="left" w:pos="720"/>
        </w:tabs>
        <w:autoSpaceDE w:val="0"/>
        <w:autoSpaceDN w:val="0"/>
        <w:adjustRightInd w:val="0"/>
        <w:spacing w:after="200" w:line="400" w:lineRule="atLeast"/>
        <w:ind w:hanging="720"/>
        <w:jc w:val="left"/>
        <w:rPr>
          <w:rFonts w:ascii="Lucida Grande" w:hAnsi="Lucida Grande" w:cs="Lucida Grande"/>
          <w:kern w:val="0"/>
        </w:rPr>
      </w:pPr>
      <w:r>
        <w:rPr>
          <w:rFonts w:ascii="Lucida Grande" w:hAnsi="Lucida Grande" w:cs="Lucida Grande"/>
          <w:kern w:val="0"/>
        </w:rPr>
        <w:t>You can achieve very complex behaviors for the multiple resolutions by nesting different positioning and size options.</w:t>
      </w:r>
    </w:p>
    <w:p w14:paraId="3904DEDC" w14:textId="77777777" w:rsidR="008F5737" w:rsidRDefault="008F5737" w:rsidP="008F5737">
      <w:pPr>
        <w:rPr>
          <w:rFonts w:ascii="Lucida Grande" w:hAnsi="Lucida Grande" w:cs="Lucida Grande" w:hint="eastAsia"/>
          <w:kern w:val="0"/>
        </w:rPr>
      </w:pPr>
      <w:r>
        <w:rPr>
          <w:rFonts w:ascii="Lucida Grande" w:hAnsi="Lucida Grande" w:cs="Lucida Grande"/>
          <w:kern w:val="0"/>
        </w:rPr>
        <w:t>Don't be afraid to experiment with the different options, it can be complex at first sight, but once you get the hang of it you will have many options for laying out your scenes.</w:t>
      </w:r>
    </w:p>
    <w:p w14:paraId="0AE66FD2" w14:textId="77777777" w:rsidR="008F5737" w:rsidRDefault="008F5737" w:rsidP="008F5737">
      <w:pPr>
        <w:rPr>
          <w:rFonts w:ascii="Lucida Grande" w:hAnsi="Lucida Grande" w:cs="Lucida Grande" w:hint="eastAsia"/>
          <w:kern w:val="0"/>
        </w:rPr>
      </w:pPr>
    </w:p>
    <w:p w14:paraId="455C9338" w14:textId="77777777" w:rsidR="008F5737" w:rsidRDefault="008F5737" w:rsidP="008F5737">
      <w:pPr>
        <w:widowControl/>
        <w:autoSpaceDE w:val="0"/>
        <w:autoSpaceDN w:val="0"/>
        <w:adjustRightInd w:val="0"/>
        <w:spacing w:after="300" w:line="520" w:lineRule="atLeast"/>
        <w:jc w:val="left"/>
        <w:rPr>
          <w:rFonts w:ascii="Lucida Grande" w:hAnsi="Lucida Grande" w:cs="Lucida Grande"/>
          <w:b/>
          <w:bCs/>
          <w:color w:val="425EA3"/>
          <w:kern w:val="0"/>
          <w:sz w:val="44"/>
          <w:szCs w:val="44"/>
        </w:rPr>
      </w:pPr>
      <w:r>
        <w:rPr>
          <w:rFonts w:ascii="Lucida Grande" w:hAnsi="Lucida Grande" w:cs="Lucida Grande"/>
          <w:b/>
          <w:bCs/>
          <w:color w:val="425EA3"/>
          <w:kern w:val="0"/>
          <w:sz w:val="44"/>
          <w:szCs w:val="44"/>
        </w:rPr>
        <w:t>6.Working with Animations</w:t>
      </w:r>
    </w:p>
    <w:p w14:paraId="0B88B393" w14:textId="77777777" w:rsidR="008F5737" w:rsidRDefault="008F5737" w:rsidP="008F5737">
      <w:pPr>
        <w:widowControl/>
        <w:autoSpaceDE w:val="0"/>
        <w:autoSpaceDN w:val="0"/>
        <w:adjustRightInd w:val="0"/>
        <w:spacing w:after="200" w:line="400" w:lineRule="atLeast"/>
        <w:jc w:val="left"/>
        <w:rPr>
          <w:rFonts w:ascii="Lucida Grande" w:hAnsi="Lucida Grande" w:cs="Lucida Grande"/>
          <w:kern w:val="0"/>
        </w:rPr>
      </w:pPr>
      <w:r>
        <w:rPr>
          <w:rFonts w:ascii="Lucida Grande" w:hAnsi="Lucida Grande" w:cs="Lucida Grande"/>
          <w:kern w:val="0"/>
        </w:rPr>
        <w:t>You can use CocosBuilder for creating character animations, animating complete scenes or just about any animation you can imagine. The animation editor has full support for multiple resolutions, easing between keyframes, boned animations and multiple timelines to name a few of the features.</w:t>
      </w:r>
    </w:p>
    <w:p w14:paraId="165DB4EB" w14:textId="77777777" w:rsidR="008F5737" w:rsidRDefault="008F5737" w:rsidP="008F5737">
      <w:pPr>
        <w:widowControl/>
        <w:autoSpaceDE w:val="0"/>
        <w:autoSpaceDN w:val="0"/>
        <w:adjustRightInd w:val="0"/>
        <w:spacing w:after="300" w:line="480" w:lineRule="atLeast"/>
        <w:jc w:val="left"/>
        <w:rPr>
          <w:rFonts w:ascii="Lucida Grande" w:hAnsi="Lucida Grande" w:cs="Lucida Grande"/>
          <w:color w:val="425EA3"/>
          <w:kern w:val="0"/>
          <w:sz w:val="40"/>
          <w:szCs w:val="40"/>
        </w:rPr>
      </w:pPr>
      <w:r>
        <w:rPr>
          <w:rFonts w:ascii="Lucida Grande" w:hAnsi="Lucida Grande" w:cs="Lucida Grande"/>
          <w:color w:val="425EA3"/>
          <w:kern w:val="0"/>
          <w:sz w:val="40"/>
          <w:szCs w:val="40"/>
        </w:rPr>
        <w:t>The Basics</w:t>
      </w:r>
    </w:p>
    <w:p w14:paraId="23F25CC9" w14:textId="77777777" w:rsidR="008F5737" w:rsidRDefault="008F5737" w:rsidP="008F5737">
      <w:pPr>
        <w:widowControl/>
        <w:autoSpaceDE w:val="0"/>
        <w:autoSpaceDN w:val="0"/>
        <w:adjustRightInd w:val="0"/>
        <w:spacing w:after="200" w:line="400" w:lineRule="atLeast"/>
        <w:jc w:val="left"/>
        <w:rPr>
          <w:rFonts w:ascii="Lucida Grande" w:hAnsi="Lucida Grande" w:cs="Lucida Grande"/>
          <w:kern w:val="0"/>
        </w:rPr>
      </w:pPr>
      <w:r>
        <w:rPr>
          <w:rFonts w:ascii="Lucida Grande" w:hAnsi="Lucida Grande" w:cs="Lucida Grande"/>
          <w:kern w:val="0"/>
        </w:rPr>
        <w:t>In the bottom of the main window you can find the timeline. You use the timeline to create your animations.</w:t>
      </w:r>
    </w:p>
    <w:p w14:paraId="23DE5474" w14:textId="77777777" w:rsidR="008F5737" w:rsidRDefault="008F5737" w:rsidP="008F5737">
      <w:pPr>
        <w:widowControl/>
        <w:autoSpaceDE w:val="0"/>
        <w:autoSpaceDN w:val="0"/>
        <w:adjustRightInd w:val="0"/>
        <w:spacing w:after="200" w:line="400" w:lineRule="atLeast"/>
        <w:jc w:val="left"/>
        <w:rPr>
          <w:rFonts w:ascii="Lucida Grande" w:hAnsi="Lucida Grande" w:cs="Lucida Grande"/>
          <w:kern w:val="0"/>
        </w:rPr>
      </w:pPr>
      <w:r>
        <w:rPr>
          <w:rFonts w:ascii="Lucida Grande" w:hAnsi="Lucida Grande" w:cs="Lucida Grande"/>
          <w:noProof/>
          <w:kern w:val="0"/>
        </w:rPr>
        <w:drawing>
          <wp:inline distT="0" distB="0" distL="0" distR="0" wp14:anchorId="44E8F623" wp14:editId="38378816">
            <wp:extent cx="5332911" cy="2652920"/>
            <wp:effectExtent l="0" t="0" r="127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33859" cy="2653392"/>
                    </a:xfrm>
                    <a:prstGeom prst="rect">
                      <a:avLst/>
                    </a:prstGeom>
                    <a:noFill/>
                    <a:ln>
                      <a:noFill/>
                    </a:ln>
                  </pic:spPr>
                </pic:pic>
              </a:graphicData>
            </a:graphic>
          </wp:inline>
        </w:drawing>
      </w:r>
    </w:p>
    <w:p w14:paraId="235A99EB" w14:textId="77777777" w:rsidR="008F5737" w:rsidRDefault="008F5737" w:rsidP="008F5737">
      <w:pPr>
        <w:widowControl/>
        <w:autoSpaceDE w:val="0"/>
        <w:autoSpaceDN w:val="0"/>
        <w:adjustRightInd w:val="0"/>
        <w:spacing w:after="200" w:line="400" w:lineRule="atLeast"/>
        <w:jc w:val="left"/>
        <w:rPr>
          <w:rFonts w:ascii="Lucida Grande" w:hAnsi="Lucida Grande" w:cs="Lucida Grande"/>
          <w:kern w:val="0"/>
        </w:rPr>
      </w:pPr>
      <w:r>
        <w:rPr>
          <w:rFonts w:ascii="Lucida Grande" w:hAnsi="Lucida Grande" w:cs="Lucida Grande"/>
          <w:kern w:val="0"/>
        </w:rPr>
        <w:t>By default your ccb-file has a single timeline that is 10 seconds long. CocosBuilder edits animations at a frame rate of 30 frames per second, but when you play back the animation in your app it will use whatever you have set cocos2d to use (the default in cocos2d is 60 fps). The current time is displayed in the top right corner, and has the format minute</w:t>
      </w:r>
      <w:proofErr w:type="gramStart"/>
      <w:r>
        <w:rPr>
          <w:rFonts w:ascii="Lucida Grande" w:hAnsi="Lucida Grande" w:cs="Lucida Grande"/>
          <w:kern w:val="0"/>
        </w:rPr>
        <w:t>:second:frame</w:t>
      </w:r>
      <w:proofErr w:type="gramEnd"/>
      <w:r>
        <w:rPr>
          <w:rFonts w:ascii="Lucida Grande" w:hAnsi="Lucida Grande" w:cs="Lucida Grande"/>
          <w:kern w:val="0"/>
        </w:rPr>
        <w:t>. The blue vertical line also shows the current time. Click the time display to change the duration of the current timeline.</w:t>
      </w:r>
    </w:p>
    <w:p w14:paraId="65CF938D" w14:textId="77777777" w:rsidR="008F5737" w:rsidRDefault="008F5737" w:rsidP="008F5737">
      <w:pPr>
        <w:widowControl/>
        <w:autoSpaceDE w:val="0"/>
        <w:autoSpaceDN w:val="0"/>
        <w:adjustRightInd w:val="0"/>
        <w:spacing w:after="300" w:line="440" w:lineRule="atLeast"/>
        <w:jc w:val="left"/>
        <w:rPr>
          <w:rFonts w:ascii="Lucida Grande" w:hAnsi="Lucida Grande" w:cs="Lucida Grande"/>
          <w:color w:val="425EA3"/>
          <w:kern w:val="0"/>
          <w:sz w:val="36"/>
          <w:szCs w:val="36"/>
        </w:rPr>
      </w:pPr>
      <w:r>
        <w:rPr>
          <w:rFonts w:ascii="Lucida Grande" w:hAnsi="Lucida Grande" w:cs="Lucida Grande"/>
          <w:color w:val="425EA3"/>
          <w:kern w:val="0"/>
          <w:sz w:val="36"/>
          <w:szCs w:val="36"/>
        </w:rPr>
        <w:t>Adding Keyframes</w:t>
      </w:r>
    </w:p>
    <w:p w14:paraId="675C777D" w14:textId="77777777" w:rsidR="008F5737" w:rsidRDefault="008F5737" w:rsidP="008F5737">
      <w:pPr>
        <w:widowControl/>
        <w:autoSpaceDE w:val="0"/>
        <w:autoSpaceDN w:val="0"/>
        <w:adjustRightInd w:val="0"/>
        <w:spacing w:after="200" w:line="400" w:lineRule="atLeast"/>
        <w:jc w:val="left"/>
        <w:rPr>
          <w:rFonts w:ascii="Lucida Grande" w:hAnsi="Lucida Grande" w:cs="Lucida Grande"/>
          <w:kern w:val="0"/>
        </w:rPr>
      </w:pPr>
      <w:r>
        <w:rPr>
          <w:rFonts w:ascii="Lucida Grande" w:hAnsi="Lucida Grande" w:cs="Lucida Grande"/>
          <w:kern w:val="0"/>
        </w:rPr>
        <w:t>Animations in CocosBuilder are keyframe based. You can add keyframes to different properties of a node and CocosBuilder will automatically interpolate between the keyframes, optionally with different types of easing.</w:t>
      </w:r>
    </w:p>
    <w:p w14:paraId="6160EC7F" w14:textId="77777777" w:rsidR="008F5737" w:rsidRDefault="008F5737" w:rsidP="008F5737">
      <w:pPr>
        <w:widowControl/>
        <w:autoSpaceDE w:val="0"/>
        <w:autoSpaceDN w:val="0"/>
        <w:adjustRightInd w:val="0"/>
        <w:spacing w:after="200" w:line="400" w:lineRule="atLeast"/>
        <w:jc w:val="left"/>
        <w:rPr>
          <w:rFonts w:ascii="Lucida Grande" w:hAnsi="Lucida Grande" w:cs="Lucida Grande"/>
          <w:kern w:val="0"/>
        </w:rPr>
      </w:pPr>
      <w:r>
        <w:rPr>
          <w:rFonts w:ascii="Lucida Grande" w:hAnsi="Lucida Grande" w:cs="Lucida Grande"/>
          <w:kern w:val="0"/>
        </w:rPr>
        <w:t>To add a keyframe, first expand the view of the node by clicking the triangle to the right of the name of the node. This will reveal all the animatable properties of the node. What can be animated varies slightly depending on what type of node you have selected. Once the properties are visible you can click the property in the timeline with the option key held down. This will create a new keyframe at the time of the click. Alternatively, you can create a new keyframe at the time of the time marker by selecting a node then choosing Insert Keyframe in the Animation menu.</w:t>
      </w:r>
    </w:p>
    <w:p w14:paraId="5E5DA82A" w14:textId="77777777" w:rsidR="008F5737" w:rsidRDefault="008F5737" w:rsidP="008F5737">
      <w:pPr>
        <w:widowControl/>
        <w:autoSpaceDE w:val="0"/>
        <w:autoSpaceDN w:val="0"/>
        <w:adjustRightInd w:val="0"/>
        <w:spacing w:after="200" w:line="400" w:lineRule="atLeast"/>
        <w:jc w:val="left"/>
        <w:rPr>
          <w:rFonts w:ascii="Lucida Grande" w:hAnsi="Lucida Grande" w:cs="Lucida Grande"/>
          <w:kern w:val="0"/>
        </w:rPr>
      </w:pPr>
      <w:r>
        <w:rPr>
          <w:rFonts w:ascii="Lucida Grande" w:hAnsi="Lucida Grande" w:cs="Lucida Grande"/>
          <w:kern w:val="0"/>
        </w:rPr>
        <w:t>Keyframes are automatically added at the current time if you transform a node in the canvas area, given that the transformed property already has one or more keyframes in the timeline.</w:t>
      </w:r>
    </w:p>
    <w:p w14:paraId="4A093FE7" w14:textId="77777777" w:rsidR="008F5737" w:rsidRDefault="008F5737" w:rsidP="008F5737">
      <w:pPr>
        <w:widowControl/>
        <w:autoSpaceDE w:val="0"/>
        <w:autoSpaceDN w:val="0"/>
        <w:adjustRightInd w:val="0"/>
        <w:spacing w:after="300" w:line="440" w:lineRule="atLeast"/>
        <w:jc w:val="left"/>
        <w:rPr>
          <w:rFonts w:ascii="Lucida Grande" w:hAnsi="Lucida Grande" w:cs="Lucida Grande"/>
          <w:color w:val="425EA3"/>
          <w:kern w:val="0"/>
          <w:sz w:val="36"/>
          <w:szCs w:val="36"/>
        </w:rPr>
      </w:pPr>
      <w:r>
        <w:rPr>
          <w:rFonts w:ascii="Lucida Grande" w:hAnsi="Lucida Grande" w:cs="Lucida Grande"/>
          <w:color w:val="425EA3"/>
          <w:kern w:val="0"/>
          <w:sz w:val="36"/>
          <w:szCs w:val="36"/>
        </w:rPr>
        <w:t>Editing Keyframes</w:t>
      </w:r>
    </w:p>
    <w:p w14:paraId="5FE5694B" w14:textId="77777777" w:rsidR="008F5737" w:rsidRDefault="008F5737" w:rsidP="008F5737">
      <w:pPr>
        <w:widowControl/>
        <w:autoSpaceDE w:val="0"/>
        <w:autoSpaceDN w:val="0"/>
        <w:adjustRightInd w:val="0"/>
        <w:spacing w:after="200" w:line="400" w:lineRule="atLeast"/>
        <w:jc w:val="left"/>
        <w:rPr>
          <w:rFonts w:ascii="Lucida Grande" w:hAnsi="Lucida Grande" w:cs="Lucida Grande"/>
          <w:kern w:val="0"/>
        </w:rPr>
      </w:pPr>
      <w:r>
        <w:rPr>
          <w:rFonts w:ascii="Lucida Grande" w:hAnsi="Lucida Grande" w:cs="Lucida Grande"/>
          <w:kern w:val="0"/>
        </w:rPr>
        <w:t>You edit a specific keyframe of a node by moving the time marker to the time of the keyframe and selecting the node. You can focus on a keyframe by double clicking it (which will select the node and move the time marker).</w:t>
      </w:r>
    </w:p>
    <w:p w14:paraId="7F053D0E" w14:textId="77777777" w:rsidR="008F5737" w:rsidRDefault="008F5737" w:rsidP="008F5737">
      <w:pPr>
        <w:widowControl/>
        <w:autoSpaceDE w:val="0"/>
        <w:autoSpaceDN w:val="0"/>
        <w:adjustRightInd w:val="0"/>
        <w:spacing w:after="200" w:line="400" w:lineRule="atLeast"/>
        <w:jc w:val="left"/>
        <w:rPr>
          <w:rFonts w:ascii="Lucida Grande" w:hAnsi="Lucida Grande" w:cs="Lucida Grande"/>
          <w:kern w:val="0"/>
        </w:rPr>
      </w:pPr>
      <w:r>
        <w:rPr>
          <w:rFonts w:ascii="Lucida Grande" w:hAnsi="Lucida Grande" w:cs="Lucida Grande"/>
          <w:kern w:val="0"/>
        </w:rPr>
        <w:t>You can select keyframes and move them together by dragging a selection box around them. You can also copy and paste keyframes between nodes. Make sure you only have one selected node when pasting the keyframes. The keyframes will be pasted starting at the time of the time marker.</w:t>
      </w:r>
    </w:p>
    <w:p w14:paraId="070447FD" w14:textId="77777777" w:rsidR="008F5737" w:rsidRDefault="008F5737" w:rsidP="008F5737">
      <w:pPr>
        <w:widowControl/>
        <w:autoSpaceDE w:val="0"/>
        <w:autoSpaceDN w:val="0"/>
        <w:adjustRightInd w:val="0"/>
        <w:spacing w:after="200" w:line="400" w:lineRule="atLeast"/>
        <w:jc w:val="left"/>
        <w:rPr>
          <w:rFonts w:ascii="Lucida Grande" w:hAnsi="Lucida Grande" w:cs="Lucida Grande"/>
          <w:kern w:val="0"/>
        </w:rPr>
      </w:pPr>
      <w:r>
        <w:rPr>
          <w:rFonts w:ascii="Lucida Grande" w:hAnsi="Lucida Grande" w:cs="Lucida Grande"/>
          <w:kern w:val="0"/>
        </w:rPr>
        <w:t>If you have selected a set of keyframes it is possible to reverse the order of them by selecting Reverse Selected Keyframes in the Animation menu. Use the Stretch Selected Keyframes… option to speed up or slow down an animation by a scaling factor.</w:t>
      </w:r>
    </w:p>
    <w:p w14:paraId="4A4A58CD" w14:textId="77777777" w:rsidR="008F5737" w:rsidRDefault="008F5737" w:rsidP="008F5737">
      <w:pPr>
        <w:widowControl/>
        <w:autoSpaceDE w:val="0"/>
        <w:autoSpaceDN w:val="0"/>
        <w:adjustRightInd w:val="0"/>
        <w:spacing w:after="300" w:line="440" w:lineRule="atLeast"/>
        <w:jc w:val="left"/>
        <w:rPr>
          <w:rFonts w:ascii="Lucida Grande" w:hAnsi="Lucida Grande" w:cs="Lucida Grande"/>
          <w:color w:val="425EA3"/>
          <w:kern w:val="0"/>
          <w:sz w:val="36"/>
          <w:szCs w:val="36"/>
        </w:rPr>
      </w:pPr>
      <w:r>
        <w:rPr>
          <w:rFonts w:ascii="Lucida Grande" w:hAnsi="Lucida Grande" w:cs="Lucida Grande"/>
          <w:color w:val="425EA3"/>
          <w:kern w:val="0"/>
          <w:sz w:val="36"/>
          <w:szCs w:val="36"/>
        </w:rPr>
        <w:t>Importing a Sequence of Images</w:t>
      </w:r>
    </w:p>
    <w:p w14:paraId="213D8A8A" w14:textId="77777777" w:rsidR="008F5737" w:rsidRDefault="008F5737" w:rsidP="008F5737">
      <w:pPr>
        <w:widowControl/>
        <w:autoSpaceDE w:val="0"/>
        <w:autoSpaceDN w:val="0"/>
        <w:adjustRightInd w:val="0"/>
        <w:spacing w:after="200" w:line="400" w:lineRule="atLeast"/>
        <w:jc w:val="left"/>
        <w:rPr>
          <w:rFonts w:ascii="Lucida Grande" w:hAnsi="Lucida Grande" w:cs="Lucida Grande"/>
          <w:kern w:val="0"/>
        </w:rPr>
      </w:pPr>
      <w:r>
        <w:rPr>
          <w:rFonts w:ascii="Lucida Grande" w:hAnsi="Lucida Grande" w:cs="Lucida Grande"/>
          <w:kern w:val="0"/>
        </w:rPr>
        <w:t xml:space="preserve">If you have an animation created by sprite frames it can be tedious to move each individual frame to the timeline. CocosBuilder simplifies this process by automatically importing a sequence of images. Select the frames that you want to import in the left hand project view, </w:t>
      </w:r>
      <w:proofErr w:type="gramStart"/>
      <w:r>
        <w:rPr>
          <w:rFonts w:ascii="Lucida Grande" w:hAnsi="Lucida Grande" w:cs="Lucida Grande"/>
          <w:kern w:val="0"/>
        </w:rPr>
        <w:t>then</w:t>
      </w:r>
      <w:proofErr w:type="gramEnd"/>
      <w:r>
        <w:rPr>
          <w:rFonts w:ascii="Lucida Grande" w:hAnsi="Lucida Grande" w:cs="Lucida Grande"/>
          <w:kern w:val="0"/>
        </w:rPr>
        <w:t xml:space="preserve"> select a CCSprite in the timeline. Now choose Create Frames from Selected Resources in the Animation menu. The frames will automatically be created at the start of the marker. If you need to slow down the animation, select the newly created keyframes and use the Stretch Selected Keyframes… command.</w:t>
      </w:r>
    </w:p>
    <w:p w14:paraId="50F89058" w14:textId="77777777" w:rsidR="008F5737" w:rsidRDefault="008F5737" w:rsidP="008F5737">
      <w:pPr>
        <w:widowControl/>
        <w:autoSpaceDE w:val="0"/>
        <w:autoSpaceDN w:val="0"/>
        <w:adjustRightInd w:val="0"/>
        <w:spacing w:after="300" w:line="440" w:lineRule="atLeast"/>
        <w:jc w:val="left"/>
        <w:rPr>
          <w:rFonts w:ascii="Lucida Grande" w:hAnsi="Lucida Grande" w:cs="Lucida Grande"/>
          <w:color w:val="425EA3"/>
          <w:kern w:val="0"/>
          <w:sz w:val="36"/>
          <w:szCs w:val="36"/>
        </w:rPr>
      </w:pPr>
      <w:r>
        <w:rPr>
          <w:rFonts w:ascii="Lucida Grande" w:hAnsi="Lucida Grande" w:cs="Lucida Grande"/>
          <w:color w:val="425EA3"/>
          <w:kern w:val="0"/>
          <w:sz w:val="36"/>
          <w:szCs w:val="36"/>
        </w:rPr>
        <w:t>Applying Easing</w:t>
      </w:r>
    </w:p>
    <w:p w14:paraId="6AC6735B" w14:textId="77777777" w:rsidR="008F5737" w:rsidRDefault="008F5737" w:rsidP="008F5737">
      <w:pPr>
        <w:widowControl/>
        <w:autoSpaceDE w:val="0"/>
        <w:autoSpaceDN w:val="0"/>
        <w:adjustRightInd w:val="0"/>
        <w:spacing w:after="200" w:line="400" w:lineRule="atLeast"/>
        <w:jc w:val="left"/>
        <w:rPr>
          <w:rFonts w:ascii="Lucida Grande" w:hAnsi="Lucida Grande" w:cs="Lucida Grande"/>
          <w:kern w:val="0"/>
        </w:rPr>
      </w:pPr>
      <w:r>
        <w:rPr>
          <w:rFonts w:ascii="Lucida Grande" w:hAnsi="Lucida Grande" w:cs="Lucida Grande"/>
          <w:kern w:val="0"/>
        </w:rPr>
        <w:t>CocosBuilder offers a carefully selected subset of the easings provided by cocos2d. To apply an easing right click between two keyframes and select the type of easing that you want to apply.</w:t>
      </w:r>
    </w:p>
    <w:p w14:paraId="5A445FC5" w14:textId="77777777" w:rsidR="008F5737" w:rsidRDefault="008F5737" w:rsidP="008F5737">
      <w:pPr>
        <w:widowControl/>
        <w:autoSpaceDE w:val="0"/>
        <w:autoSpaceDN w:val="0"/>
        <w:adjustRightInd w:val="0"/>
        <w:spacing w:after="200" w:line="400" w:lineRule="atLeast"/>
        <w:jc w:val="left"/>
        <w:rPr>
          <w:rFonts w:ascii="Lucida Grande" w:hAnsi="Lucida Grande" w:cs="Lucida Grande"/>
          <w:kern w:val="0"/>
        </w:rPr>
      </w:pPr>
      <w:r>
        <w:rPr>
          <w:rFonts w:ascii="Lucida Grande" w:hAnsi="Lucida Grande" w:cs="Lucida Grande"/>
          <w:noProof/>
          <w:kern w:val="0"/>
        </w:rPr>
        <w:drawing>
          <wp:inline distT="0" distB="0" distL="0" distR="0" wp14:anchorId="456C98FF" wp14:editId="723642C7">
            <wp:extent cx="4711700" cy="2616200"/>
            <wp:effectExtent l="0" t="0" r="1270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11700" cy="2616200"/>
                    </a:xfrm>
                    <a:prstGeom prst="rect">
                      <a:avLst/>
                    </a:prstGeom>
                    <a:noFill/>
                    <a:ln>
                      <a:noFill/>
                    </a:ln>
                  </pic:spPr>
                </pic:pic>
              </a:graphicData>
            </a:graphic>
          </wp:inline>
        </w:drawing>
      </w:r>
    </w:p>
    <w:p w14:paraId="0C1AF032" w14:textId="77777777" w:rsidR="008F5737" w:rsidRDefault="008F5737" w:rsidP="008F5737">
      <w:pPr>
        <w:widowControl/>
        <w:autoSpaceDE w:val="0"/>
        <w:autoSpaceDN w:val="0"/>
        <w:adjustRightInd w:val="0"/>
        <w:spacing w:after="200" w:line="400" w:lineRule="atLeast"/>
        <w:jc w:val="left"/>
        <w:rPr>
          <w:rFonts w:ascii="Lucida Grande" w:hAnsi="Lucida Grande" w:cs="Lucida Grande"/>
          <w:kern w:val="0"/>
        </w:rPr>
      </w:pPr>
      <w:r>
        <w:rPr>
          <w:rFonts w:ascii="Lucida Grande" w:hAnsi="Lucida Grande" w:cs="Lucida Grande"/>
          <w:kern w:val="0"/>
        </w:rPr>
        <w:t xml:space="preserve">Some of the easings have additional </w:t>
      </w:r>
      <w:proofErr w:type="gramStart"/>
      <w:r>
        <w:rPr>
          <w:rFonts w:ascii="Lucida Grande" w:hAnsi="Lucida Grande" w:cs="Lucida Grande"/>
          <w:kern w:val="0"/>
        </w:rPr>
        <w:t>options,</w:t>
      </w:r>
      <w:proofErr w:type="gramEnd"/>
      <w:r>
        <w:rPr>
          <w:rFonts w:ascii="Lucida Grande" w:hAnsi="Lucida Grande" w:cs="Lucida Grande"/>
          <w:kern w:val="0"/>
        </w:rPr>
        <w:t xml:space="preserve"> after the easing has been applied you can right click again and select Easing Setting… from the popup menu.</w:t>
      </w:r>
    </w:p>
    <w:p w14:paraId="007D69A9" w14:textId="77777777" w:rsidR="008F5737" w:rsidRDefault="008F5737" w:rsidP="008F5737">
      <w:pPr>
        <w:widowControl/>
        <w:autoSpaceDE w:val="0"/>
        <w:autoSpaceDN w:val="0"/>
        <w:adjustRightInd w:val="0"/>
        <w:spacing w:after="300" w:line="480" w:lineRule="atLeast"/>
        <w:jc w:val="left"/>
        <w:rPr>
          <w:rFonts w:ascii="Lucida Grande" w:hAnsi="Lucida Grande" w:cs="Lucida Grande"/>
          <w:color w:val="425EA3"/>
          <w:kern w:val="0"/>
          <w:sz w:val="40"/>
          <w:szCs w:val="40"/>
        </w:rPr>
      </w:pPr>
      <w:r>
        <w:rPr>
          <w:rFonts w:ascii="Lucida Grande" w:hAnsi="Lucida Grande" w:cs="Lucida Grande"/>
          <w:color w:val="425EA3"/>
          <w:kern w:val="0"/>
          <w:sz w:val="40"/>
          <w:szCs w:val="40"/>
        </w:rPr>
        <w:t>Using Multiple Timelines</w:t>
      </w:r>
    </w:p>
    <w:p w14:paraId="664B3469" w14:textId="77777777" w:rsidR="008F5737" w:rsidRDefault="008F5737" w:rsidP="008F5737">
      <w:pPr>
        <w:widowControl/>
        <w:autoSpaceDE w:val="0"/>
        <w:autoSpaceDN w:val="0"/>
        <w:adjustRightInd w:val="0"/>
        <w:spacing w:after="200" w:line="400" w:lineRule="atLeast"/>
        <w:jc w:val="left"/>
        <w:rPr>
          <w:rFonts w:ascii="Lucida Grande" w:hAnsi="Lucida Grande" w:cs="Lucida Grande"/>
          <w:kern w:val="0"/>
        </w:rPr>
      </w:pPr>
      <w:r>
        <w:rPr>
          <w:rFonts w:ascii="Lucida Grande" w:hAnsi="Lucida Grande" w:cs="Lucida Grande"/>
          <w:kern w:val="0"/>
        </w:rPr>
        <w:t>A very powerful feature of CocosBuilder's animation editor is the ability to have multiple timelines in a single file. You can name the different sequences and play them back from your code by using their name. It's even possible to smoothly transition between the different timelines.</w:t>
      </w:r>
    </w:p>
    <w:p w14:paraId="6E268CF0" w14:textId="77777777" w:rsidR="008F5737" w:rsidRDefault="008F5737" w:rsidP="008F5737">
      <w:pPr>
        <w:widowControl/>
        <w:autoSpaceDE w:val="0"/>
        <w:autoSpaceDN w:val="0"/>
        <w:adjustRightInd w:val="0"/>
        <w:spacing w:after="200" w:line="400" w:lineRule="atLeast"/>
        <w:jc w:val="left"/>
        <w:rPr>
          <w:rFonts w:ascii="Lucida Grande" w:hAnsi="Lucida Grande" w:cs="Lucida Grande"/>
          <w:kern w:val="0"/>
        </w:rPr>
      </w:pPr>
      <w:r>
        <w:rPr>
          <w:rFonts w:ascii="Lucida Grande" w:hAnsi="Lucida Grande" w:cs="Lucida Grande"/>
          <w:kern w:val="0"/>
        </w:rPr>
        <w:t>To select, add or edit your timelines use the timeline popup menu:</w:t>
      </w:r>
    </w:p>
    <w:p w14:paraId="57F9D4F6" w14:textId="77777777" w:rsidR="008F5737" w:rsidRDefault="008F5737" w:rsidP="008F5737">
      <w:pPr>
        <w:widowControl/>
        <w:autoSpaceDE w:val="0"/>
        <w:autoSpaceDN w:val="0"/>
        <w:adjustRightInd w:val="0"/>
        <w:spacing w:after="200" w:line="400" w:lineRule="atLeast"/>
        <w:jc w:val="left"/>
        <w:rPr>
          <w:rFonts w:ascii="Lucida Grande" w:hAnsi="Lucida Grande" w:cs="Lucida Grande"/>
          <w:kern w:val="0"/>
        </w:rPr>
      </w:pPr>
      <w:r>
        <w:rPr>
          <w:rFonts w:ascii="Lucida Grande" w:hAnsi="Lucida Grande" w:cs="Lucida Grande"/>
          <w:noProof/>
          <w:kern w:val="0"/>
        </w:rPr>
        <w:drawing>
          <wp:inline distT="0" distB="0" distL="0" distR="0" wp14:anchorId="26ACCBD3" wp14:editId="4E14171F">
            <wp:extent cx="4673600" cy="271780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673600" cy="2717800"/>
                    </a:xfrm>
                    <a:prstGeom prst="rect">
                      <a:avLst/>
                    </a:prstGeom>
                    <a:noFill/>
                    <a:ln>
                      <a:noFill/>
                    </a:ln>
                  </pic:spPr>
                </pic:pic>
              </a:graphicData>
            </a:graphic>
          </wp:inline>
        </w:drawing>
      </w:r>
    </w:p>
    <w:p w14:paraId="266BD249" w14:textId="77777777" w:rsidR="008F5737" w:rsidRDefault="008F5737" w:rsidP="008F5737">
      <w:pPr>
        <w:widowControl/>
        <w:autoSpaceDE w:val="0"/>
        <w:autoSpaceDN w:val="0"/>
        <w:adjustRightInd w:val="0"/>
        <w:spacing w:after="200" w:line="400" w:lineRule="atLeast"/>
        <w:jc w:val="left"/>
        <w:rPr>
          <w:rFonts w:ascii="Lucida Grande" w:hAnsi="Lucida Grande" w:cs="Lucida Grande"/>
          <w:kern w:val="0"/>
        </w:rPr>
      </w:pPr>
      <w:r>
        <w:rPr>
          <w:rFonts w:ascii="Lucida Grande" w:hAnsi="Lucida Grande" w:cs="Lucida Grande"/>
          <w:kern w:val="0"/>
        </w:rPr>
        <w:t>In the edit timelines dialog you can get an overview of your timelines, rename them, add new ones and (optionally) set one of the timelines to automatically start playback directly when the ccbi-file is loaded by your app.</w:t>
      </w:r>
    </w:p>
    <w:p w14:paraId="116F0A19" w14:textId="77777777" w:rsidR="008F5737" w:rsidRDefault="008F5737" w:rsidP="008F5737">
      <w:pPr>
        <w:widowControl/>
        <w:autoSpaceDE w:val="0"/>
        <w:autoSpaceDN w:val="0"/>
        <w:adjustRightInd w:val="0"/>
        <w:spacing w:after="200" w:line="400" w:lineRule="atLeast"/>
        <w:jc w:val="left"/>
        <w:rPr>
          <w:rFonts w:ascii="Lucida Grande" w:hAnsi="Lucida Grande" w:cs="Lucida Grande"/>
          <w:kern w:val="0"/>
        </w:rPr>
      </w:pPr>
      <w:r>
        <w:rPr>
          <w:rFonts w:ascii="Lucida Grande" w:hAnsi="Lucida Grande" w:cs="Lucida Grande"/>
          <w:noProof/>
          <w:kern w:val="0"/>
        </w:rPr>
        <w:drawing>
          <wp:inline distT="0" distB="0" distL="0" distR="0" wp14:anchorId="73C7E650" wp14:editId="56DB7409">
            <wp:extent cx="5753100" cy="2882433"/>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53100" cy="2882433"/>
                    </a:xfrm>
                    <a:prstGeom prst="rect">
                      <a:avLst/>
                    </a:prstGeom>
                    <a:noFill/>
                    <a:ln>
                      <a:noFill/>
                    </a:ln>
                  </pic:spPr>
                </pic:pic>
              </a:graphicData>
            </a:graphic>
          </wp:inline>
        </w:drawing>
      </w:r>
    </w:p>
    <w:p w14:paraId="6BE310CF" w14:textId="77777777" w:rsidR="008F5737" w:rsidRDefault="008F5737" w:rsidP="008F5737">
      <w:pPr>
        <w:widowControl/>
        <w:autoSpaceDE w:val="0"/>
        <w:autoSpaceDN w:val="0"/>
        <w:adjustRightInd w:val="0"/>
        <w:spacing w:after="200" w:line="400" w:lineRule="atLeast"/>
        <w:jc w:val="left"/>
        <w:rPr>
          <w:rFonts w:ascii="Lucida Grande" w:hAnsi="Lucida Grande" w:cs="Lucida Grande"/>
          <w:kern w:val="0"/>
        </w:rPr>
      </w:pPr>
      <w:r>
        <w:rPr>
          <w:rFonts w:ascii="Lucida Grande" w:hAnsi="Lucida Grande" w:cs="Lucida Grande"/>
          <w:kern w:val="0"/>
        </w:rPr>
        <w:t>Properties in timelines that do not have keyframes set share their values across timelines. E.g. if you move one node in one timeline it will be moved in all timelines as long as they do not have a keyframe set for the position property. It can sometimes be useful to add a single keyframe to a property just to override the shared value for a specific timeline.</w:t>
      </w:r>
    </w:p>
    <w:p w14:paraId="0108CA17" w14:textId="77777777" w:rsidR="008F5737" w:rsidRDefault="008F5737" w:rsidP="008F5737">
      <w:pPr>
        <w:widowControl/>
        <w:autoSpaceDE w:val="0"/>
        <w:autoSpaceDN w:val="0"/>
        <w:adjustRightInd w:val="0"/>
        <w:spacing w:after="300" w:line="440" w:lineRule="atLeast"/>
        <w:jc w:val="left"/>
        <w:rPr>
          <w:rFonts w:ascii="Lucida Grande" w:hAnsi="Lucida Grande" w:cs="Lucida Grande"/>
          <w:color w:val="425EA3"/>
          <w:kern w:val="0"/>
          <w:sz w:val="36"/>
          <w:szCs w:val="36"/>
        </w:rPr>
      </w:pPr>
      <w:r>
        <w:rPr>
          <w:rFonts w:ascii="Lucida Grande" w:hAnsi="Lucida Grande" w:cs="Lucida Grande"/>
          <w:color w:val="425EA3"/>
          <w:kern w:val="0"/>
          <w:sz w:val="36"/>
          <w:szCs w:val="36"/>
        </w:rPr>
        <w:t>Chaining Timelines</w:t>
      </w:r>
    </w:p>
    <w:p w14:paraId="493D959E" w14:textId="77777777" w:rsidR="008F5737" w:rsidRDefault="008F5737" w:rsidP="008F5737">
      <w:pPr>
        <w:widowControl/>
        <w:autoSpaceDE w:val="0"/>
        <w:autoSpaceDN w:val="0"/>
        <w:adjustRightInd w:val="0"/>
        <w:spacing w:after="200" w:line="400" w:lineRule="atLeast"/>
        <w:jc w:val="left"/>
        <w:rPr>
          <w:rFonts w:ascii="Lucida Grande" w:hAnsi="Lucida Grande" w:cs="Lucida Grande"/>
          <w:kern w:val="0"/>
        </w:rPr>
      </w:pPr>
      <w:r>
        <w:rPr>
          <w:rFonts w:ascii="Lucida Grande" w:hAnsi="Lucida Grande" w:cs="Lucida Grande"/>
          <w:kern w:val="0"/>
        </w:rPr>
        <w:t>You can automatically play back a sequence of timelines by chaining them. You can also use this feature for automatically looping a timeline.</w:t>
      </w:r>
    </w:p>
    <w:p w14:paraId="5AA1B041" w14:textId="77777777" w:rsidR="008F5737" w:rsidRDefault="008F5737" w:rsidP="008F5737">
      <w:pPr>
        <w:widowControl/>
        <w:autoSpaceDE w:val="0"/>
        <w:autoSpaceDN w:val="0"/>
        <w:adjustRightInd w:val="0"/>
        <w:spacing w:after="200" w:line="400" w:lineRule="atLeast"/>
        <w:jc w:val="left"/>
        <w:rPr>
          <w:rFonts w:ascii="Lucida Grande" w:hAnsi="Lucida Grande" w:cs="Lucida Grande"/>
          <w:kern w:val="0"/>
        </w:rPr>
      </w:pPr>
      <w:r>
        <w:rPr>
          <w:rFonts w:ascii="Lucida Grande" w:hAnsi="Lucida Grande" w:cs="Lucida Grande"/>
          <w:noProof/>
          <w:kern w:val="0"/>
        </w:rPr>
        <w:drawing>
          <wp:inline distT="0" distB="0" distL="0" distR="0" wp14:anchorId="3BFF698B" wp14:editId="5080BF07">
            <wp:extent cx="5715000" cy="3632200"/>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15000" cy="3632200"/>
                    </a:xfrm>
                    <a:prstGeom prst="rect">
                      <a:avLst/>
                    </a:prstGeom>
                    <a:noFill/>
                    <a:ln>
                      <a:noFill/>
                    </a:ln>
                  </pic:spPr>
                </pic:pic>
              </a:graphicData>
            </a:graphic>
          </wp:inline>
        </w:drawing>
      </w:r>
    </w:p>
    <w:p w14:paraId="07F39B76" w14:textId="77777777" w:rsidR="008F5737" w:rsidRDefault="008F5737" w:rsidP="008F5737">
      <w:pPr>
        <w:widowControl/>
        <w:autoSpaceDE w:val="0"/>
        <w:autoSpaceDN w:val="0"/>
        <w:adjustRightInd w:val="0"/>
        <w:spacing w:after="200" w:line="400" w:lineRule="atLeast"/>
        <w:jc w:val="left"/>
        <w:rPr>
          <w:rFonts w:ascii="Lucida Grande" w:hAnsi="Lucida Grande" w:cs="Lucida Grande"/>
          <w:kern w:val="0"/>
        </w:rPr>
      </w:pPr>
      <w:r>
        <w:rPr>
          <w:rFonts w:ascii="Lucida Grande" w:hAnsi="Lucida Grande" w:cs="Lucida Grande"/>
          <w:kern w:val="0"/>
        </w:rPr>
        <w:t>To have a timeline play in sequence, click the No chained timeline text and select the timeline you want to play right after the current one.</w:t>
      </w:r>
    </w:p>
    <w:p w14:paraId="279FBC49" w14:textId="77777777" w:rsidR="008F5737" w:rsidRDefault="008F5737" w:rsidP="008F5737">
      <w:pPr>
        <w:widowControl/>
        <w:autoSpaceDE w:val="0"/>
        <w:autoSpaceDN w:val="0"/>
        <w:adjustRightInd w:val="0"/>
        <w:spacing w:after="300" w:line="440" w:lineRule="atLeast"/>
        <w:jc w:val="left"/>
        <w:rPr>
          <w:rFonts w:ascii="Lucida Grande" w:hAnsi="Lucida Grande" w:cs="Lucida Grande"/>
          <w:color w:val="425EA3"/>
          <w:kern w:val="0"/>
          <w:sz w:val="36"/>
          <w:szCs w:val="36"/>
        </w:rPr>
      </w:pPr>
      <w:r>
        <w:rPr>
          <w:rFonts w:ascii="Lucida Grande" w:hAnsi="Lucida Grande" w:cs="Lucida Grande"/>
          <w:color w:val="425EA3"/>
          <w:kern w:val="0"/>
          <w:sz w:val="36"/>
          <w:szCs w:val="36"/>
        </w:rPr>
        <w:t>Playing Back Animations in Code</w:t>
      </w:r>
    </w:p>
    <w:p w14:paraId="3606FBC3" w14:textId="77777777" w:rsidR="008F5737" w:rsidRDefault="008F5737" w:rsidP="008F5737">
      <w:pPr>
        <w:widowControl/>
        <w:autoSpaceDE w:val="0"/>
        <w:autoSpaceDN w:val="0"/>
        <w:adjustRightInd w:val="0"/>
        <w:spacing w:after="200" w:line="400" w:lineRule="atLeast"/>
        <w:jc w:val="left"/>
        <w:rPr>
          <w:rFonts w:ascii="Lucida Grande" w:hAnsi="Lucida Grande" w:cs="Lucida Grande"/>
          <w:kern w:val="0"/>
        </w:rPr>
      </w:pPr>
      <w:r>
        <w:rPr>
          <w:rFonts w:ascii="Lucida Grande" w:hAnsi="Lucida Grande" w:cs="Lucida Grande"/>
          <w:kern w:val="0"/>
        </w:rPr>
        <w:t>To programmatically control the animations you create with CocosBuilder you will need to retrieve the CCBAnimationManager. The animation manager will be assigned to the nodes userObject when the ccbi-file is loaded.</w:t>
      </w:r>
    </w:p>
    <w:p w14:paraId="44F52701" w14:textId="77777777" w:rsidR="008F5737" w:rsidRDefault="008F5737" w:rsidP="008F5737">
      <w:pPr>
        <w:widowControl/>
        <w:autoSpaceDE w:val="0"/>
        <w:autoSpaceDN w:val="0"/>
        <w:adjustRightInd w:val="0"/>
        <w:spacing w:line="400" w:lineRule="atLeast"/>
        <w:jc w:val="left"/>
        <w:rPr>
          <w:rFonts w:ascii="Courier" w:hAnsi="Courier" w:cs="Courier"/>
          <w:kern w:val="0"/>
        </w:rPr>
      </w:pPr>
      <w:r>
        <w:rPr>
          <w:rFonts w:ascii="Courier" w:hAnsi="Courier" w:cs="Courier"/>
          <w:kern w:val="0"/>
        </w:rPr>
        <w:t>CCNode* myNodeGraph = [CCBReader nodeGraphFromFile</w:t>
      </w:r>
      <w:proofErr w:type="gramStart"/>
      <w:r>
        <w:rPr>
          <w:rFonts w:ascii="Courier" w:hAnsi="Courier" w:cs="Courier"/>
          <w:kern w:val="0"/>
        </w:rPr>
        <w:t>:@</w:t>
      </w:r>
      <w:proofErr w:type="gramEnd"/>
      <w:r>
        <w:rPr>
          <w:rFonts w:ascii="Courier" w:hAnsi="Courier" w:cs="Courier"/>
          <w:kern w:val="0"/>
        </w:rPr>
        <w:t>"myFile.ccbi"];</w:t>
      </w:r>
    </w:p>
    <w:p w14:paraId="0BE62FED" w14:textId="77777777" w:rsidR="008F5737" w:rsidRDefault="008F5737" w:rsidP="008F5737">
      <w:pPr>
        <w:widowControl/>
        <w:autoSpaceDE w:val="0"/>
        <w:autoSpaceDN w:val="0"/>
        <w:adjustRightInd w:val="0"/>
        <w:spacing w:line="400" w:lineRule="atLeast"/>
        <w:jc w:val="left"/>
        <w:rPr>
          <w:rFonts w:ascii="Courier" w:hAnsi="Courier" w:cs="Courier"/>
          <w:kern w:val="0"/>
        </w:rPr>
      </w:pPr>
      <w:r>
        <w:rPr>
          <w:rFonts w:ascii="Courier" w:hAnsi="Courier" w:cs="Courier"/>
          <w:kern w:val="0"/>
        </w:rPr>
        <w:t>CCBAnimationManager* animationManager = myNodeGraph.userObject;</w:t>
      </w:r>
    </w:p>
    <w:p w14:paraId="18C9536B" w14:textId="77777777" w:rsidR="008F5737" w:rsidRDefault="008F5737" w:rsidP="008F5737">
      <w:pPr>
        <w:widowControl/>
        <w:autoSpaceDE w:val="0"/>
        <w:autoSpaceDN w:val="0"/>
        <w:adjustRightInd w:val="0"/>
        <w:spacing w:after="200" w:line="400" w:lineRule="atLeast"/>
        <w:jc w:val="left"/>
        <w:rPr>
          <w:rFonts w:ascii="Lucida Grande" w:hAnsi="Lucida Grande" w:cs="Lucida Grande"/>
          <w:kern w:val="0"/>
        </w:rPr>
      </w:pPr>
      <w:r>
        <w:rPr>
          <w:rFonts w:ascii="Lucida Grande" w:hAnsi="Lucida Grande" w:cs="Lucida Grande"/>
          <w:kern w:val="0"/>
        </w:rPr>
        <w:t>The animation manager will be returned as an autoreleased object. To play back a specific timeline call the runAnimationsForSequenceNamed: method. If a timeline is currently playing it will be immediately stopped when calling this method.</w:t>
      </w:r>
    </w:p>
    <w:p w14:paraId="7E91EBCF" w14:textId="77777777" w:rsidR="008F5737" w:rsidRDefault="008F5737" w:rsidP="008F5737">
      <w:pPr>
        <w:widowControl/>
        <w:autoSpaceDE w:val="0"/>
        <w:autoSpaceDN w:val="0"/>
        <w:adjustRightInd w:val="0"/>
        <w:spacing w:line="400" w:lineRule="atLeast"/>
        <w:jc w:val="left"/>
        <w:rPr>
          <w:rFonts w:ascii="Courier" w:hAnsi="Courier" w:cs="Courier"/>
          <w:kern w:val="0"/>
        </w:rPr>
      </w:pPr>
      <w:r>
        <w:rPr>
          <w:rFonts w:ascii="Courier" w:hAnsi="Courier" w:cs="Courier"/>
          <w:kern w:val="0"/>
        </w:rPr>
        <w:t>[</w:t>
      </w:r>
      <w:proofErr w:type="gramStart"/>
      <w:r>
        <w:rPr>
          <w:rFonts w:ascii="Courier" w:hAnsi="Courier" w:cs="Courier"/>
          <w:kern w:val="0"/>
        </w:rPr>
        <w:t>animationManager</w:t>
      </w:r>
      <w:proofErr w:type="gramEnd"/>
      <w:r>
        <w:rPr>
          <w:rFonts w:ascii="Courier" w:hAnsi="Courier" w:cs="Courier"/>
          <w:kern w:val="0"/>
        </w:rPr>
        <w:t xml:space="preserve"> runAnimationsForSequenceNamed:@"My Timeline"];</w:t>
      </w:r>
    </w:p>
    <w:p w14:paraId="3F107064" w14:textId="77777777" w:rsidR="008F5737" w:rsidRDefault="008F5737" w:rsidP="008F5737">
      <w:pPr>
        <w:widowControl/>
        <w:autoSpaceDE w:val="0"/>
        <w:autoSpaceDN w:val="0"/>
        <w:adjustRightInd w:val="0"/>
        <w:spacing w:after="200" w:line="400" w:lineRule="atLeast"/>
        <w:jc w:val="left"/>
        <w:rPr>
          <w:rFonts w:ascii="Lucida Grande" w:hAnsi="Lucida Grande" w:cs="Lucida Grande"/>
          <w:kern w:val="0"/>
        </w:rPr>
      </w:pPr>
      <w:r>
        <w:rPr>
          <w:rFonts w:ascii="Lucida Grande" w:hAnsi="Lucida Grande" w:cs="Lucida Grande"/>
          <w:kern w:val="0"/>
        </w:rPr>
        <w:t xml:space="preserve">Optionally, you can use </w:t>
      </w:r>
      <w:proofErr w:type="gramStart"/>
      <w:r>
        <w:rPr>
          <w:rFonts w:ascii="Lucida Grande" w:hAnsi="Lucida Grande" w:cs="Lucida Grande"/>
          <w:kern w:val="0"/>
        </w:rPr>
        <w:t>a tween</w:t>
      </w:r>
      <w:proofErr w:type="gramEnd"/>
      <w:r>
        <w:rPr>
          <w:rFonts w:ascii="Lucida Grande" w:hAnsi="Lucida Grande" w:cs="Lucida Grande"/>
          <w:kern w:val="0"/>
        </w:rPr>
        <w:t xml:space="preserve"> duration to smoothly transition to the new timeline. Where possible linear interpolations will be used for the transition.</w:t>
      </w:r>
    </w:p>
    <w:p w14:paraId="74B48078" w14:textId="77777777" w:rsidR="008F5737" w:rsidRDefault="008F5737" w:rsidP="008F5737">
      <w:pPr>
        <w:widowControl/>
        <w:autoSpaceDE w:val="0"/>
        <w:autoSpaceDN w:val="0"/>
        <w:adjustRightInd w:val="0"/>
        <w:spacing w:line="400" w:lineRule="atLeast"/>
        <w:jc w:val="left"/>
        <w:rPr>
          <w:rFonts w:ascii="Courier" w:hAnsi="Courier" w:cs="Courier"/>
          <w:kern w:val="0"/>
        </w:rPr>
      </w:pPr>
      <w:r>
        <w:rPr>
          <w:rFonts w:ascii="Courier" w:hAnsi="Courier" w:cs="Courier"/>
          <w:kern w:val="0"/>
        </w:rPr>
        <w:t>[</w:t>
      </w:r>
      <w:proofErr w:type="gramStart"/>
      <w:r>
        <w:rPr>
          <w:rFonts w:ascii="Courier" w:hAnsi="Courier" w:cs="Courier"/>
          <w:kern w:val="0"/>
        </w:rPr>
        <w:t>animationManager</w:t>
      </w:r>
      <w:proofErr w:type="gramEnd"/>
      <w:r>
        <w:rPr>
          <w:rFonts w:ascii="Courier" w:hAnsi="Courier" w:cs="Courier"/>
          <w:kern w:val="0"/>
        </w:rPr>
        <w:t xml:space="preserve"> runAnimationsForSequenceNamed:@"My Timeline" tweenDuration:0.5f];</w:t>
      </w:r>
    </w:p>
    <w:p w14:paraId="4BB17B1F" w14:textId="77777777" w:rsidR="008F5737" w:rsidRDefault="008F5737" w:rsidP="008F5737">
      <w:pPr>
        <w:rPr>
          <w:rFonts w:ascii="Lucida Grande" w:hAnsi="Lucida Grande" w:cs="Lucida Grande"/>
          <w:kern w:val="0"/>
        </w:rPr>
      </w:pPr>
      <w:r>
        <w:rPr>
          <w:rFonts w:ascii="Lucida Grande" w:hAnsi="Lucida Grande" w:cs="Lucida Grande"/>
          <w:kern w:val="0"/>
        </w:rPr>
        <w:t>It is also possible to receive a callback whenever a timeline has finished playing. You will receive these callbacks even if another timeline is chained in sequence. Use the CCBAnimationManagerDelegate to receive the callbacks.</w:t>
      </w:r>
    </w:p>
    <w:p w14:paraId="72CD3418" w14:textId="77777777" w:rsidR="008F5737" w:rsidRDefault="008F5737" w:rsidP="008F5737">
      <w:pPr>
        <w:rPr>
          <w:rFonts w:ascii="Lucida Grande" w:hAnsi="Lucida Grande" w:cs="Lucida Grande"/>
          <w:kern w:val="0"/>
        </w:rPr>
      </w:pPr>
    </w:p>
    <w:p w14:paraId="455462C5" w14:textId="77777777" w:rsidR="008F5737" w:rsidRDefault="008F5737" w:rsidP="008F5737">
      <w:pPr>
        <w:rPr>
          <w:rFonts w:ascii="Lucida Grande" w:hAnsi="Lucida Grande" w:cs="Lucida Grande"/>
          <w:kern w:val="0"/>
        </w:rPr>
      </w:pPr>
    </w:p>
    <w:p w14:paraId="515E08B1" w14:textId="77777777" w:rsidR="008F5737" w:rsidRDefault="008F5737" w:rsidP="008F5737">
      <w:pPr>
        <w:widowControl/>
        <w:autoSpaceDE w:val="0"/>
        <w:autoSpaceDN w:val="0"/>
        <w:adjustRightInd w:val="0"/>
        <w:spacing w:after="300" w:line="520" w:lineRule="atLeast"/>
        <w:jc w:val="left"/>
        <w:rPr>
          <w:rFonts w:ascii="Lucida Grande" w:hAnsi="Lucida Grande" w:cs="Lucida Grande"/>
          <w:b/>
          <w:bCs/>
          <w:color w:val="425EA3"/>
          <w:kern w:val="0"/>
          <w:sz w:val="44"/>
          <w:szCs w:val="44"/>
        </w:rPr>
      </w:pPr>
      <w:r>
        <w:rPr>
          <w:rFonts w:ascii="Lucida Grande" w:hAnsi="Lucida Grande" w:cs="Lucida Grande"/>
          <w:b/>
          <w:bCs/>
          <w:color w:val="425EA3"/>
          <w:kern w:val="0"/>
          <w:sz w:val="44"/>
          <w:szCs w:val="44"/>
        </w:rPr>
        <w:t>7.Automatic Scaling and Sprite Sheets</w:t>
      </w:r>
    </w:p>
    <w:p w14:paraId="1F804213" w14:textId="77777777" w:rsidR="008F5737" w:rsidRDefault="008F5737" w:rsidP="008F5737">
      <w:pPr>
        <w:widowControl/>
        <w:autoSpaceDE w:val="0"/>
        <w:autoSpaceDN w:val="0"/>
        <w:adjustRightInd w:val="0"/>
        <w:spacing w:after="200" w:line="400" w:lineRule="atLeast"/>
        <w:jc w:val="left"/>
        <w:rPr>
          <w:rFonts w:ascii="Lucida Grande" w:hAnsi="Lucida Grande" w:cs="Lucida Grande"/>
          <w:kern w:val="0"/>
        </w:rPr>
      </w:pPr>
      <w:r>
        <w:rPr>
          <w:rFonts w:ascii="Lucida Grande" w:hAnsi="Lucida Grande" w:cs="Lucida Grande"/>
          <w:kern w:val="0"/>
        </w:rPr>
        <w:t>CocosBuilder can manage your assets and automatically scale them for different devices and resolutions. It can even create and scale the sprite sheets for you.</w:t>
      </w:r>
    </w:p>
    <w:p w14:paraId="1673893A" w14:textId="77777777" w:rsidR="008F5737" w:rsidRDefault="008F5737" w:rsidP="008F5737">
      <w:pPr>
        <w:widowControl/>
        <w:autoSpaceDE w:val="0"/>
        <w:autoSpaceDN w:val="0"/>
        <w:adjustRightInd w:val="0"/>
        <w:spacing w:after="300" w:line="480" w:lineRule="atLeast"/>
        <w:jc w:val="left"/>
        <w:rPr>
          <w:rFonts w:ascii="Lucida Grande" w:hAnsi="Lucida Grande" w:cs="Lucida Grande"/>
          <w:color w:val="425EA3"/>
          <w:kern w:val="0"/>
          <w:sz w:val="40"/>
          <w:szCs w:val="40"/>
        </w:rPr>
      </w:pPr>
      <w:r>
        <w:rPr>
          <w:rFonts w:ascii="Lucida Grande" w:hAnsi="Lucida Grande" w:cs="Lucida Grande"/>
          <w:color w:val="425EA3"/>
          <w:kern w:val="0"/>
          <w:sz w:val="40"/>
          <w:szCs w:val="40"/>
        </w:rPr>
        <w:t>Automatic Scaling</w:t>
      </w:r>
    </w:p>
    <w:p w14:paraId="696443FE" w14:textId="77777777" w:rsidR="008F5737" w:rsidRDefault="008F5737" w:rsidP="008F5737">
      <w:pPr>
        <w:widowControl/>
        <w:autoSpaceDE w:val="0"/>
        <w:autoSpaceDN w:val="0"/>
        <w:adjustRightInd w:val="0"/>
        <w:spacing w:after="200" w:line="400" w:lineRule="atLeast"/>
        <w:jc w:val="left"/>
        <w:rPr>
          <w:rFonts w:ascii="Lucida Grande" w:hAnsi="Lucida Grande" w:cs="Lucida Grande"/>
          <w:kern w:val="0"/>
        </w:rPr>
      </w:pPr>
      <w:r>
        <w:rPr>
          <w:rFonts w:ascii="Lucida Grande" w:hAnsi="Lucida Grande" w:cs="Lucida Grande"/>
          <w:kern w:val="0"/>
        </w:rPr>
        <w:t xml:space="preserve">To have CocosBuilder automatically scale your assets, first set your design resolution in your Publish Settings. CocosBuilders reference scale is the original iPhone resolution (equals 1x). By default images will automacially be scaled down from a design resolution of 4x, or the iPad retina </w:t>
      </w:r>
      <w:proofErr w:type="gramStart"/>
      <w:r>
        <w:rPr>
          <w:rFonts w:ascii="Lucida Grande" w:hAnsi="Lucida Grande" w:cs="Lucida Grande"/>
          <w:kern w:val="0"/>
        </w:rPr>
        <w:t>display.</w:t>
      </w:r>
      <w:proofErr w:type="gramEnd"/>
      <w:r>
        <w:rPr>
          <w:rFonts w:ascii="Lucida Grande" w:hAnsi="Lucida Grande" w:cs="Lucida Grande"/>
          <w:kern w:val="0"/>
        </w:rPr>
        <w:t xml:space="preserve"> You can change this, but keep in mind that using a lower resolution can force CocosBuilder to scale up images, which will make them look bad on </w:t>
      </w:r>
      <w:proofErr w:type="gramStart"/>
      <w:r>
        <w:rPr>
          <w:rFonts w:ascii="Lucida Grande" w:hAnsi="Lucida Grande" w:cs="Lucida Grande"/>
          <w:kern w:val="0"/>
        </w:rPr>
        <w:t>high resolution</w:t>
      </w:r>
      <w:proofErr w:type="gramEnd"/>
      <w:r>
        <w:rPr>
          <w:rFonts w:ascii="Lucida Grande" w:hAnsi="Lucida Grande" w:cs="Lucida Grande"/>
          <w:kern w:val="0"/>
        </w:rPr>
        <w:t xml:space="preserve"> devices. In the publish settings you can also choose which resolutions you want to export your images and sprite sheets to.</w:t>
      </w:r>
    </w:p>
    <w:p w14:paraId="469163E1" w14:textId="77777777" w:rsidR="008F5737" w:rsidRDefault="008F5737" w:rsidP="008F5737">
      <w:pPr>
        <w:widowControl/>
        <w:autoSpaceDE w:val="0"/>
        <w:autoSpaceDN w:val="0"/>
        <w:adjustRightInd w:val="0"/>
        <w:spacing w:after="200" w:line="400" w:lineRule="atLeast"/>
        <w:jc w:val="left"/>
        <w:rPr>
          <w:rFonts w:ascii="Lucida Grande" w:hAnsi="Lucida Grande" w:cs="Lucida Grande"/>
          <w:kern w:val="0"/>
        </w:rPr>
      </w:pPr>
      <w:r>
        <w:rPr>
          <w:rFonts w:ascii="Lucida Grande" w:hAnsi="Lucida Grande" w:cs="Lucida Grande"/>
          <w:noProof/>
          <w:kern w:val="0"/>
        </w:rPr>
        <w:drawing>
          <wp:inline distT="0" distB="0" distL="0" distR="0" wp14:anchorId="762D5EF5" wp14:editId="45A0E107">
            <wp:extent cx="5638800" cy="5638800"/>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38800" cy="5638800"/>
                    </a:xfrm>
                    <a:prstGeom prst="rect">
                      <a:avLst/>
                    </a:prstGeom>
                    <a:noFill/>
                    <a:ln>
                      <a:noFill/>
                    </a:ln>
                  </pic:spPr>
                </pic:pic>
              </a:graphicData>
            </a:graphic>
          </wp:inline>
        </w:drawing>
      </w:r>
    </w:p>
    <w:p w14:paraId="52B18B33" w14:textId="77777777" w:rsidR="008F5737" w:rsidRDefault="008F5737" w:rsidP="008F5737">
      <w:pPr>
        <w:widowControl/>
        <w:autoSpaceDE w:val="0"/>
        <w:autoSpaceDN w:val="0"/>
        <w:adjustRightInd w:val="0"/>
        <w:spacing w:after="200" w:line="400" w:lineRule="atLeast"/>
        <w:jc w:val="left"/>
        <w:rPr>
          <w:rFonts w:ascii="Lucida Grande" w:hAnsi="Lucida Grande" w:cs="Lucida Grande"/>
          <w:kern w:val="0"/>
        </w:rPr>
      </w:pPr>
      <w:r>
        <w:rPr>
          <w:rFonts w:ascii="Lucida Grande" w:hAnsi="Lucida Grande" w:cs="Lucida Grande"/>
          <w:kern w:val="0"/>
        </w:rPr>
        <w:t xml:space="preserve">For the automatic scaling to work you will need to tell CocosBuilder that the images are in design resolution. You do this by putting the images in a sub-directory named resources-auto. Even though the resources are in the sub-directory, CocosBuilder will show them as being in </w:t>
      </w:r>
      <w:proofErr w:type="gramStart"/>
      <w:r>
        <w:rPr>
          <w:rFonts w:ascii="Lucida Grande" w:hAnsi="Lucida Grande" w:cs="Lucida Grande"/>
          <w:kern w:val="0"/>
        </w:rPr>
        <w:t>it's</w:t>
      </w:r>
      <w:proofErr w:type="gramEnd"/>
      <w:r>
        <w:rPr>
          <w:rFonts w:ascii="Lucida Grande" w:hAnsi="Lucida Grande" w:cs="Lucida Grande"/>
          <w:kern w:val="0"/>
        </w:rPr>
        <w:t xml:space="preserve"> original folder.</w:t>
      </w:r>
    </w:p>
    <w:p w14:paraId="003602EA" w14:textId="77777777" w:rsidR="008F5737" w:rsidRDefault="008F5737" w:rsidP="008F5737">
      <w:pPr>
        <w:widowControl/>
        <w:autoSpaceDE w:val="0"/>
        <w:autoSpaceDN w:val="0"/>
        <w:adjustRightInd w:val="0"/>
        <w:spacing w:after="200" w:line="400" w:lineRule="atLeast"/>
        <w:jc w:val="left"/>
        <w:rPr>
          <w:rFonts w:ascii="Lucida Grande" w:hAnsi="Lucida Grande" w:cs="Lucida Grande"/>
          <w:kern w:val="0"/>
        </w:rPr>
      </w:pPr>
      <w:r>
        <w:rPr>
          <w:rFonts w:ascii="Lucida Grande" w:hAnsi="Lucida Grande" w:cs="Lucida Grande"/>
          <w:noProof/>
          <w:kern w:val="0"/>
        </w:rPr>
        <w:drawing>
          <wp:inline distT="0" distB="0" distL="0" distR="0" wp14:anchorId="47E5A57B" wp14:editId="500A34A7">
            <wp:extent cx="4267200" cy="7010400"/>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267200" cy="7010400"/>
                    </a:xfrm>
                    <a:prstGeom prst="rect">
                      <a:avLst/>
                    </a:prstGeom>
                    <a:noFill/>
                    <a:ln>
                      <a:noFill/>
                    </a:ln>
                  </pic:spPr>
                </pic:pic>
              </a:graphicData>
            </a:graphic>
          </wp:inline>
        </w:drawing>
      </w:r>
    </w:p>
    <w:p w14:paraId="331A8740" w14:textId="77777777" w:rsidR="008F5737" w:rsidRDefault="008F5737" w:rsidP="008F5737">
      <w:pPr>
        <w:widowControl/>
        <w:autoSpaceDE w:val="0"/>
        <w:autoSpaceDN w:val="0"/>
        <w:adjustRightInd w:val="0"/>
        <w:spacing w:after="200" w:line="400" w:lineRule="atLeast"/>
        <w:jc w:val="left"/>
        <w:rPr>
          <w:rFonts w:ascii="Lucida Grande" w:hAnsi="Lucida Grande" w:cs="Lucida Grande"/>
          <w:kern w:val="0"/>
        </w:rPr>
      </w:pPr>
      <w:r>
        <w:rPr>
          <w:rFonts w:ascii="Lucida Grande" w:hAnsi="Lucida Grande" w:cs="Lucida Grande"/>
          <w:kern w:val="0"/>
        </w:rPr>
        <w:t>If you are not happy with the automatic scaling for some of the resources, it's always possible to override it. Simply create a directory next to the resources-auto directory and name it after the resolution you want to override. The images that you put in this directory will override any images in the resources-auto directory. E.g. to override images for iPhone retina devices, name the directory resources-iphonehd.</w:t>
      </w:r>
    </w:p>
    <w:p w14:paraId="1BC37D97" w14:textId="77777777" w:rsidR="008F5737" w:rsidRDefault="008F5737" w:rsidP="008F5737">
      <w:pPr>
        <w:widowControl/>
        <w:autoSpaceDE w:val="0"/>
        <w:autoSpaceDN w:val="0"/>
        <w:adjustRightInd w:val="0"/>
        <w:spacing w:after="300" w:line="480" w:lineRule="atLeast"/>
        <w:jc w:val="left"/>
        <w:rPr>
          <w:rFonts w:ascii="Lucida Grande" w:hAnsi="Lucida Grande" w:cs="Lucida Grande"/>
          <w:color w:val="425EA3"/>
          <w:kern w:val="0"/>
          <w:sz w:val="40"/>
          <w:szCs w:val="40"/>
        </w:rPr>
      </w:pPr>
      <w:r>
        <w:rPr>
          <w:rFonts w:ascii="Lucida Grande" w:hAnsi="Lucida Grande" w:cs="Lucida Grande"/>
          <w:color w:val="425EA3"/>
          <w:kern w:val="0"/>
          <w:sz w:val="40"/>
          <w:szCs w:val="40"/>
        </w:rPr>
        <w:t>Smart Sprite Sheets</w:t>
      </w:r>
    </w:p>
    <w:p w14:paraId="35B5DBD4" w14:textId="77777777" w:rsidR="008F5737" w:rsidRDefault="008F5737" w:rsidP="008F5737">
      <w:pPr>
        <w:widowControl/>
        <w:autoSpaceDE w:val="0"/>
        <w:autoSpaceDN w:val="0"/>
        <w:adjustRightInd w:val="0"/>
        <w:spacing w:after="200" w:line="400" w:lineRule="atLeast"/>
        <w:jc w:val="left"/>
        <w:rPr>
          <w:rFonts w:ascii="Lucida Grande" w:hAnsi="Lucida Grande" w:cs="Lucida Grande"/>
          <w:kern w:val="0"/>
        </w:rPr>
      </w:pPr>
      <w:r>
        <w:rPr>
          <w:rFonts w:ascii="Lucida Grande" w:hAnsi="Lucida Grande" w:cs="Lucida Grande"/>
          <w:kern w:val="0"/>
        </w:rPr>
        <w:t>CocosBuilder can quickly turn a directory of images into a sprite sheet. To do this, simply right click the directory in the Project view and select Make Smart Sprite Sheet. The directory should only contain images (and optionally sub-directories for different resolutions or automatic scaling as described above).</w:t>
      </w:r>
    </w:p>
    <w:p w14:paraId="1CBF22EB" w14:textId="77777777" w:rsidR="008F5737" w:rsidRDefault="008F5737" w:rsidP="008F5737">
      <w:pPr>
        <w:widowControl/>
        <w:autoSpaceDE w:val="0"/>
        <w:autoSpaceDN w:val="0"/>
        <w:adjustRightInd w:val="0"/>
        <w:spacing w:after="200" w:line="400" w:lineRule="atLeast"/>
        <w:jc w:val="left"/>
        <w:rPr>
          <w:rFonts w:ascii="Lucida Grande" w:hAnsi="Lucida Grande" w:cs="Lucida Grande"/>
          <w:kern w:val="0"/>
        </w:rPr>
      </w:pPr>
      <w:r>
        <w:rPr>
          <w:rFonts w:ascii="Lucida Grande" w:hAnsi="Lucida Grande" w:cs="Lucida Grande"/>
          <w:noProof/>
          <w:kern w:val="0"/>
        </w:rPr>
        <w:drawing>
          <wp:inline distT="0" distB="0" distL="0" distR="0" wp14:anchorId="3292C3C2" wp14:editId="436CC231">
            <wp:extent cx="4635500" cy="4051300"/>
            <wp:effectExtent l="0" t="0" r="12700" b="1270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635500" cy="4051300"/>
                    </a:xfrm>
                    <a:prstGeom prst="rect">
                      <a:avLst/>
                    </a:prstGeom>
                    <a:noFill/>
                    <a:ln>
                      <a:noFill/>
                    </a:ln>
                  </pic:spPr>
                </pic:pic>
              </a:graphicData>
            </a:graphic>
          </wp:inline>
        </w:drawing>
      </w:r>
    </w:p>
    <w:p w14:paraId="6BAB4F1C" w14:textId="77777777" w:rsidR="008F5737" w:rsidRDefault="008F5737" w:rsidP="008F5737">
      <w:pPr>
        <w:widowControl/>
        <w:autoSpaceDE w:val="0"/>
        <w:autoSpaceDN w:val="0"/>
        <w:adjustRightInd w:val="0"/>
        <w:spacing w:after="200" w:line="400" w:lineRule="atLeast"/>
        <w:jc w:val="left"/>
        <w:rPr>
          <w:rFonts w:ascii="Lucida Grande" w:hAnsi="Lucida Grande" w:cs="Lucida Grande"/>
          <w:kern w:val="0"/>
        </w:rPr>
      </w:pPr>
      <w:r>
        <w:rPr>
          <w:rFonts w:ascii="Lucida Grande" w:hAnsi="Lucida Grande" w:cs="Lucida Grande"/>
          <w:kern w:val="0"/>
        </w:rPr>
        <w:t xml:space="preserve">The folder will turn pink and have a happy smiley face to indicate that it is a smart sprite sheet. To edit the properties of the sprite sheet, right click it again and select Edit Smart Sprite Sheet…. You can choose from a selection of output formats, compression and dithering. Dithering will only be used for lossy compression pvr formats. HTML 5 still doesn't support pvr </w:t>
      </w:r>
      <w:proofErr w:type="gramStart"/>
      <w:r>
        <w:rPr>
          <w:rFonts w:ascii="Lucida Grande" w:hAnsi="Lucida Grande" w:cs="Lucida Grande"/>
          <w:kern w:val="0"/>
        </w:rPr>
        <w:t>textures,</w:t>
      </w:r>
      <w:proofErr w:type="gramEnd"/>
      <w:r>
        <w:rPr>
          <w:rFonts w:ascii="Lucida Grande" w:hAnsi="Lucida Grande" w:cs="Lucida Grande"/>
          <w:kern w:val="0"/>
        </w:rPr>
        <w:t xml:space="preserve"> therefore PNG images will be exported for HTML 5 regardless of settings.</w:t>
      </w:r>
    </w:p>
    <w:p w14:paraId="2606D8CA" w14:textId="77777777" w:rsidR="008F5737" w:rsidRDefault="008F5737" w:rsidP="008F5737">
      <w:pPr>
        <w:widowControl/>
        <w:autoSpaceDE w:val="0"/>
        <w:autoSpaceDN w:val="0"/>
        <w:adjustRightInd w:val="0"/>
        <w:spacing w:after="200" w:line="400" w:lineRule="atLeast"/>
        <w:jc w:val="left"/>
        <w:rPr>
          <w:rFonts w:ascii="Lucida Grande" w:hAnsi="Lucida Grande" w:cs="Lucida Grande"/>
          <w:kern w:val="0"/>
        </w:rPr>
      </w:pPr>
      <w:r>
        <w:rPr>
          <w:rFonts w:ascii="Lucida Grande" w:hAnsi="Lucida Grande" w:cs="Lucida Grande"/>
          <w:kern w:val="0"/>
        </w:rPr>
        <w:t xml:space="preserve">If you need to access the smart sprite sheet's images from code, the name of the sprite sheet will be the name of the directory with </w:t>
      </w:r>
      <w:proofErr w:type="gramStart"/>
      <w:r>
        <w:rPr>
          <w:rFonts w:ascii="Lucida Grande" w:hAnsi="Lucida Grande" w:cs="Lucida Grande"/>
          <w:kern w:val="0"/>
        </w:rPr>
        <w:t>the .plist</w:t>
      </w:r>
      <w:proofErr w:type="gramEnd"/>
      <w:r>
        <w:rPr>
          <w:rFonts w:ascii="Lucida Grande" w:hAnsi="Lucida Grande" w:cs="Lucida Grande"/>
          <w:kern w:val="0"/>
        </w:rPr>
        <w:t xml:space="preserve"> extension added. The names of the sprite frames will be the name of the full path to the image, including the directories that it is in (but excluding any resource specific directories, such as resources-auto)_.</w:t>
      </w:r>
    </w:p>
    <w:p w14:paraId="6FB77B59" w14:textId="77777777" w:rsidR="008F5737" w:rsidRDefault="008F5737" w:rsidP="008F5737">
      <w:pPr>
        <w:widowControl/>
        <w:autoSpaceDE w:val="0"/>
        <w:autoSpaceDN w:val="0"/>
        <w:adjustRightInd w:val="0"/>
        <w:spacing w:after="300" w:line="480" w:lineRule="atLeast"/>
        <w:jc w:val="left"/>
        <w:rPr>
          <w:rFonts w:ascii="Lucida Grande" w:hAnsi="Lucida Grande" w:cs="Lucida Grande"/>
          <w:color w:val="425EA3"/>
          <w:kern w:val="0"/>
          <w:sz w:val="40"/>
          <w:szCs w:val="40"/>
        </w:rPr>
      </w:pPr>
      <w:r>
        <w:rPr>
          <w:rFonts w:ascii="Lucida Grande" w:hAnsi="Lucida Grande" w:cs="Lucida Grande"/>
          <w:color w:val="425EA3"/>
          <w:kern w:val="0"/>
          <w:sz w:val="40"/>
          <w:szCs w:val="40"/>
        </w:rPr>
        <w:t>Sound Conversions</w:t>
      </w:r>
    </w:p>
    <w:p w14:paraId="6D03E77C" w14:textId="77777777" w:rsidR="008F5737" w:rsidRDefault="008F5737" w:rsidP="008F5737">
      <w:pPr>
        <w:rPr>
          <w:rFonts w:ascii="Lucida Grande" w:hAnsi="Lucida Grande" w:cs="Lucida Grande"/>
          <w:kern w:val="0"/>
        </w:rPr>
      </w:pPr>
      <w:r>
        <w:rPr>
          <w:rFonts w:ascii="Lucida Grande" w:hAnsi="Lucida Grande" w:cs="Lucida Grande"/>
          <w:kern w:val="0"/>
        </w:rPr>
        <w:t>Sounds needs to be saved in different formats for different platforms to play back optimally. CocosBuilder conveniently handles this for you. To use the automatic conversion feature, make sure that all your sound effects are saved in wav format. Longer sounds, such as background music should be saved in mp3 format. When the sounds are published they will be converted to suitable formats for the different platforms.</w:t>
      </w:r>
    </w:p>
    <w:p w14:paraId="49D47E73" w14:textId="77777777" w:rsidR="008F5737" w:rsidRDefault="008F5737" w:rsidP="008F5737">
      <w:pPr>
        <w:rPr>
          <w:rFonts w:ascii="Lucida Grande" w:hAnsi="Lucida Grande" w:cs="Lucida Grande"/>
          <w:kern w:val="0"/>
        </w:rPr>
      </w:pPr>
    </w:p>
    <w:p w14:paraId="7803EC19" w14:textId="77777777" w:rsidR="008F5737" w:rsidRDefault="008F5737" w:rsidP="008F5737"/>
    <w:p w14:paraId="4985719E" w14:textId="77777777" w:rsidR="008F5737" w:rsidRDefault="008F5737" w:rsidP="008F5737">
      <w:pPr>
        <w:widowControl/>
        <w:autoSpaceDE w:val="0"/>
        <w:autoSpaceDN w:val="0"/>
        <w:adjustRightInd w:val="0"/>
        <w:spacing w:after="300" w:line="520" w:lineRule="atLeast"/>
        <w:jc w:val="left"/>
        <w:rPr>
          <w:rFonts w:ascii="Lucida Grande" w:hAnsi="Lucida Grande" w:cs="Lucida Grande"/>
          <w:b/>
          <w:bCs/>
          <w:color w:val="425EA3"/>
          <w:kern w:val="0"/>
          <w:sz w:val="44"/>
          <w:szCs w:val="44"/>
        </w:rPr>
      </w:pPr>
      <w:r>
        <w:rPr>
          <w:rFonts w:ascii="Lucida Grande" w:hAnsi="Lucida Grande" w:cs="Lucida Grande"/>
          <w:b/>
          <w:bCs/>
          <w:color w:val="425EA3"/>
          <w:kern w:val="0"/>
          <w:sz w:val="44"/>
          <w:szCs w:val="44"/>
        </w:rPr>
        <w:t>8.Debugging JavaScript Code</w:t>
      </w:r>
    </w:p>
    <w:p w14:paraId="1F64A207" w14:textId="77777777" w:rsidR="008F5737" w:rsidRDefault="008F5737" w:rsidP="008F5737">
      <w:pPr>
        <w:widowControl/>
        <w:autoSpaceDE w:val="0"/>
        <w:autoSpaceDN w:val="0"/>
        <w:adjustRightInd w:val="0"/>
        <w:spacing w:after="200" w:line="400" w:lineRule="atLeast"/>
        <w:jc w:val="left"/>
        <w:rPr>
          <w:rFonts w:ascii="Lucida Grande" w:hAnsi="Lucida Grande" w:cs="Lucida Grande"/>
          <w:kern w:val="0"/>
        </w:rPr>
      </w:pPr>
      <w:r>
        <w:rPr>
          <w:rFonts w:ascii="Lucida Grande" w:hAnsi="Lucida Grande" w:cs="Lucida Grande"/>
          <w:kern w:val="0"/>
        </w:rPr>
        <w:t>The latest version of CocosBuilder and CocosPlayer adds support for debugging JavaScript code. Make sure that debugging is enabled when building CocosPlayer (see the README.md file in the CocosPlayer folder for more details).</w:t>
      </w:r>
    </w:p>
    <w:p w14:paraId="72A8A209" w14:textId="77777777" w:rsidR="008F5737" w:rsidRDefault="008F5737" w:rsidP="008F5737">
      <w:pPr>
        <w:widowControl/>
        <w:autoSpaceDE w:val="0"/>
        <w:autoSpaceDN w:val="0"/>
        <w:adjustRightInd w:val="0"/>
        <w:spacing w:after="300" w:line="480" w:lineRule="atLeast"/>
        <w:jc w:val="left"/>
        <w:rPr>
          <w:rFonts w:ascii="Lucida Grande" w:hAnsi="Lucida Grande" w:cs="Lucida Grande"/>
          <w:color w:val="425EA3"/>
          <w:kern w:val="0"/>
          <w:sz w:val="40"/>
          <w:szCs w:val="40"/>
        </w:rPr>
      </w:pPr>
      <w:r>
        <w:rPr>
          <w:rFonts w:ascii="Lucida Grande" w:hAnsi="Lucida Grande" w:cs="Lucida Grande"/>
          <w:color w:val="425EA3"/>
          <w:kern w:val="0"/>
          <w:sz w:val="40"/>
          <w:szCs w:val="40"/>
        </w:rPr>
        <w:t>Setting Breakpoints</w:t>
      </w:r>
    </w:p>
    <w:p w14:paraId="4A5D15A6" w14:textId="77777777" w:rsidR="008F5737" w:rsidRDefault="008F5737" w:rsidP="008F5737">
      <w:pPr>
        <w:widowControl/>
        <w:autoSpaceDE w:val="0"/>
        <w:autoSpaceDN w:val="0"/>
        <w:adjustRightInd w:val="0"/>
        <w:spacing w:after="200" w:line="400" w:lineRule="atLeast"/>
        <w:jc w:val="left"/>
        <w:rPr>
          <w:rFonts w:ascii="Lucida Grande" w:hAnsi="Lucida Grande" w:cs="Lucida Grande"/>
          <w:kern w:val="0"/>
        </w:rPr>
      </w:pPr>
      <w:r>
        <w:rPr>
          <w:rFonts w:ascii="Lucida Grande" w:hAnsi="Lucida Grande" w:cs="Lucida Grande"/>
          <w:kern w:val="0"/>
        </w:rPr>
        <w:t>CocosBuilder will automatically connect to the debugger of CocosPlayer when you run your project. There are no extra steps required.</w:t>
      </w:r>
    </w:p>
    <w:p w14:paraId="70146E2C" w14:textId="77777777" w:rsidR="008F5737" w:rsidRDefault="008F5737" w:rsidP="008F5737">
      <w:pPr>
        <w:widowControl/>
        <w:autoSpaceDE w:val="0"/>
        <w:autoSpaceDN w:val="0"/>
        <w:adjustRightInd w:val="0"/>
        <w:spacing w:after="200" w:line="400" w:lineRule="atLeast"/>
        <w:jc w:val="left"/>
        <w:rPr>
          <w:rFonts w:ascii="Lucida Grande" w:hAnsi="Lucida Grande" w:cs="Lucida Grande"/>
          <w:kern w:val="0"/>
        </w:rPr>
      </w:pPr>
      <w:r>
        <w:rPr>
          <w:rFonts w:ascii="Lucida Grande" w:hAnsi="Lucida Grande" w:cs="Lucida Grande"/>
          <w:kern w:val="0"/>
        </w:rPr>
        <w:t>To set a breakpoint, simply click the line numbers where you want to break in CocosBuilder's text editor. When your game hits the breakpoint execution will halt and the line will be highlighted in the text editor. To continue execution hit the play button or the step button in the CocosPlayer Console.</w:t>
      </w:r>
    </w:p>
    <w:p w14:paraId="5AD38B43" w14:textId="77777777" w:rsidR="008F5737" w:rsidRDefault="008F5737" w:rsidP="008F5737">
      <w:pPr>
        <w:widowControl/>
        <w:autoSpaceDE w:val="0"/>
        <w:autoSpaceDN w:val="0"/>
        <w:adjustRightInd w:val="0"/>
        <w:spacing w:after="200" w:line="400" w:lineRule="atLeast"/>
        <w:jc w:val="left"/>
        <w:rPr>
          <w:rFonts w:ascii="Lucida Grande" w:hAnsi="Lucida Grande" w:cs="Lucida Grande"/>
          <w:kern w:val="0"/>
        </w:rPr>
      </w:pPr>
      <w:r>
        <w:rPr>
          <w:rFonts w:ascii="Lucida Grande" w:hAnsi="Lucida Grande" w:cs="Lucida Grande"/>
          <w:noProof/>
          <w:kern w:val="0"/>
        </w:rPr>
        <w:drawing>
          <wp:inline distT="0" distB="0" distL="0" distR="0" wp14:anchorId="3E62AE0A" wp14:editId="6ABB801C">
            <wp:extent cx="5282949" cy="4511283"/>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83138" cy="4511445"/>
                    </a:xfrm>
                    <a:prstGeom prst="rect">
                      <a:avLst/>
                    </a:prstGeom>
                    <a:noFill/>
                    <a:ln>
                      <a:noFill/>
                    </a:ln>
                  </pic:spPr>
                </pic:pic>
              </a:graphicData>
            </a:graphic>
          </wp:inline>
        </w:drawing>
      </w:r>
    </w:p>
    <w:p w14:paraId="00927E28" w14:textId="77777777" w:rsidR="008F5737" w:rsidRDefault="008F5737" w:rsidP="008F5737">
      <w:pPr>
        <w:widowControl/>
        <w:autoSpaceDE w:val="0"/>
        <w:autoSpaceDN w:val="0"/>
        <w:adjustRightInd w:val="0"/>
        <w:spacing w:after="300" w:line="480" w:lineRule="atLeast"/>
        <w:jc w:val="left"/>
        <w:rPr>
          <w:rFonts w:ascii="Lucida Grande" w:hAnsi="Lucida Grande" w:cs="Lucida Grande"/>
          <w:color w:val="425EA3"/>
          <w:kern w:val="0"/>
          <w:sz w:val="40"/>
          <w:szCs w:val="40"/>
        </w:rPr>
      </w:pPr>
      <w:r>
        <w:rPr>
          <w:rFonts w:ascii="Lucida Grande" w:hAnsi="Lucida Grande" w:cs="Lucida Grande"/>
          <w:color w:val="425EA3"/>
          <w:kern w:val="0"/>
          <w:sz w:val="40"/>
          <w:szCs w:val="40"/>
        </w:rPr>
        <w:t>Inspecting variables</w:t>
      </w:r>
    </w:p>
    <w:p w14:paraId="0EFE7ED4" w14:textId="77777777" w:rsidR="008F5737" w:rsidRDefault="008F5737" w:rsidP="008F5737">
      <w:pPr>
        <w:widowControl/>
        <w:autoSpaceDE w:val="0"/>
        <w:autoSpaceDN w:val="0"/>
        <w:adjustRightInd w:val="0"/>
        <w:spacing w:after="200" w:line="400" w:lineRule="atLeast"/>
        <w:jc w:val="left"/>
        <w:rPr>
          <w:rFonts w:ascii="Lucida Grande" w:hAnsi="Lucida Grande" w:cs="Lucida Grande"/>
          <w:kern w:val="0"/>
        </w:rPr>
      </w:pPr>
      <w:r>
        <w:rPr>
          <w:rFonts w:ascii="Lucida Grande" w:hAnsi="Lucida Grande" w:cs="Lucida Grande"/>
          <w:kern w:val="0"/>
        </w:rPr>
        <w:t>When a breakpoint has been hit and execution halted, you can inspect the variables of the current scope. To do this, use the JavaScript command line in the CocosPlayer Console. Whatever you type on the command line will be evaluated in the current context and the returned value will be printed in the console. To inspect a variable, simply type the name of the variable and hit the enter key.</w:t>
      </w:r>
    </w:p>
    <w:p w14:paraId="54544AA1" w14:textId="77777777" w:rsidR="008F5737" w:rsidRDefault="008F5737" w:rsidP="008F5737">
      <w:pPr>
        <w:widowControl/>
        <w:autoSpaceDE w:val="0"/>
        <w:autoSpaceDN w:val="0"/>
        <w:adjustRightInd w:val="0"/>
        <w:spacing w:after="300" w:line="480" w:lineRule="atLeast"/>
        <w:jc w:val="left"/>
        <w:rPr>
          <w:rFonts w:ascii="Lucida Grande" w:hAnsi="Lucida Grande" w:cs="Lucida Grande"/>
          <w:color w:val="425EA3"/>
          <w:kern w:val="0"/>
          <w:sz w:val="40"/>
          <w:szCs w:val="40"/>
        </w:rPr>
      </w:pPr>
      <w:r>
        <w:rPr>
          <w:rFonts w:ascii="Lucida Grande" w:hAnsi="Lucida Grande" w:cs="Lucida Grande"/>
          <w:color w:val="425EA3"/>
          <w:kern w:val="0"/>
          <w:sz w:val="40"/>
          <w:szCs w:val="40"/>
        </w:rPr>
        <w:t>Known issues</w:t>
      </w:r>
    </w:p>
    <w:p w14:paraId="40BFEFFF" w14:textId="77777777" w:rsidR="008F5737" w:rsidRDefault="008F5737" w:rsidP="008F5737">
      <w:pPr>
        <w:widowControl/>
        <w:autoSpaceDE w:val="0"/>
        <w:autoSpaceDN w:val="0"/>
        <w:adjustRightInd w:val="0"/>
        <w:spacing w:after="200" w:line="400" w:lineRule="atLeast"/>
        <w:jc w:val="left"/>
        <w:rPr>
          <w:rFonts w:ascii="Lucida Grande" w:hAnsi="Lucida Grande" w:cs="Lucida Grande"/>
          <w:kern w:val="0"/>
        </w:rPr>
      </w:pPr>
      <w:r>
        <w:rPr>
          <w:rFonts w:ascii="Lucida Grande" w:hAnsi="Lucida Grande" w:cs="Lucida Grande"/>
          <w:kern w:val="0"/>
        </w:rPr>
        <w:t>The JavaScript debugger is in alpha state, and there may still be bugs and instabilities.</w:t>
      </w:r>
    </w:p>
    <w:p w14:paraId="1E66E234" w14:textId="77777777" w:rsidR="008F5737" w:rsidRDefault="008F5737" w:rsidP="008F5737">
      <w:pPr>
        <w:widowControl/>
        <w:numPr>
          <w:ilvl w:val="0"/>
          <w:numId w:val="1"/>
        </w:numPr>
        <w:tabs>
          <w:tab w:val="left" w:pos="220"/>
          <w:tab w:val="left" w:pos="720"/>
        </w:tabs>
        <w:autoSpaceDE w:val="0"/>
        <w:autoSpaceDN w:val="0"/>
        <w:adjustRightInd w:val="0"/>
        <w:spacing w:after="200" w:line="400" w:lineRule="atLeast"/>
        <w:ind w:hanging="720"/>
        <w:jc w:val="left"/>
        <w:rPr>
          <w:rFonts w:ascii="Lucida Grande" w:hAnsi="Lucida Grande" w:cs="Lucida Grande"/>
          <w:kern w:val="0"/>
        </w:rPr>
      </w:pPr>
      <w:r>
        <w:rPr>
          <w:rFonts w:ascii="Lucida Grande" w:hAnsi="Lucida Grande" w:cs="Lucida Grande"/>
          <w:kern w:val="0"/>
        </w:rPr>
        <w:t>Occasionally, CocosPlayer will need to be restarted</w:t>
      </w:r>
    </w:p>
    <w:p w14:paraId="6C00B330" w14:textId="77777777" w:rsidR="008F5737" w:rsidRDefault="008F5737" w:rsidP="008F5737">
      <w:pPr>
        <w:widowControl/>
        <w:numPr>
          <w:ilvl w:val="0"/>
          <w:numId w:val="1"/>
        </w:numPr>
        <w:tabs>
          <w:tab w:val="left" w:pos="220"/>
          <w:tab w:val="left" w:pos="720"/>
        </w:tabs>
        <w:autoSpaceDE w:val="0"/>
        <w:autoSpaceDN w:val="0"/>
        <w:adjustRightInd w:val="0"/>
        <w:spacing w:after="200" w:line="400" w:lineRule="atLeast"/>
        <w:ind w:hanging="720"/>
        <w:jc w:val="left"/>
        <w:rPr>
          <w:rFonts w:ascii="Lucida Grande" w:hAnsi="Lucida Grande" w:cs="Lucida Grande"/>
          <w:kern w:val="0"/>
        </w:rPr>
      </w:pPr>
      <w:r>
        <w:rPr>
          <w:rFonts w:ascii="Lucida Grande" w:hAnsi="Lucida Grande" w:cs="Lucida Grande"/>
          <w:kern w:val="0"/>
        </w:rPr>
        <w:t>Breakpoints set on invalid lines will be ignored (e.g. empty lines)</w:t>
      </w:r>
    </w:p>
    <w:p w14:paraId="71E73185" w14:textId="77777777" w:rsidR="008F5737" w:rsidRDefault="008F5737" w:rsidP="008F5737">
      <w:pPr>
        <w:widowControl/>
        <w:numPr>
          <w:ilvl w:val="0"/>
          <w:numId w:val="1"/>
        </w:numPr>
        <w:tabs>
          <w:tab w:val="left" w:pos="220"/>
          <w:tab w:val="left" w:pos="720"/>
        </w:tabs>
        <w:autoSpaceDE w:val="0"/>
        <w:autoSpaceDN w:val="0"/>
        <w:adjustRightInd w:val="0"/>
        <w:spacing w:after="200" w:line="400" w:lineRule="atLeast"/>
        <w:ind w:hanging="720"/>
        <w:jc w:val="left"/>
        <w:rPr>
          <w:rFonts w:ascii="Lucida Grande" w:hAnsi="Lucida Grande" w:cs="Lucida Grande"/>
          <w:kern w:val="0"/>
        </w:rPr>
      </w:pPr>
      <w:r>
        <w:rPr>
          <w:rFonts w:ascii="Lucida Grande" w:hAnsi="Lucida Grande" w:cs="Lucida Grande"/>
          <w:kern w:val="0"/>
        </w:rPr>
        <w:t>Breakpoints are not sent to CocosPlayer until after execution of the program has started, breakpoints set in startup code may be missed</w:t>
      </w:r>
    </w:p>
    <w:p w14:paraId="4D63A989" w14:textId="77777777" w:rsidR="008F5737" w:rsidRDefault="008F5737" w:rsidP="008F5737">
      <w:r>
        <w:rPr>
          <w:rFonts w:ascii="Lucida Grande" w:hAnsi="Lucida Grande" w:cs="Lucida Grande"/>
          <w:kern w:val="0"/>
        </w:rPr>
        <w:t>If a value of a variable is false or 0, the debugger will output an invalid return from eval response</w:t>
      </w:r>
    </w:p>
    <w:p w14:paraId="036BCE1B" w14:textId="77777777" w:rsidR="008F5737" w:rsidRDefault="008F5737" w:rsidP="008F5737"/>
    <w:p w14:paraId="59CE9369" w14:textId="77777777" w:rsidR="008F5737" w:rsidRDefault="008F5737" w:rsidP="008F5737"/>
    <w:p w14:paraId="64FA066C" w14:textId="77777777" w:rsidR="008F5737" w:rsidRDefault="008F5737" w:rsidP="008F5737"/>
    <w:p w14:paraId="66D550EC" w14:textId="77777777" w:rsidR="008F5737" w:rsidRDefault="008F5737" w:rsidP="008F5737">
      <w:pPr>
        <w:widowControl/>
        <w:autoSpaceDE w:val="0"/>
        <w:autoSpaceDN w:val="0"/>
        <w:adjustRightInd w:val="0"/>
        <w:spacing w:after="300" w:line="520" w:lineRule="atLeast"/>
        <w:jc w:val="left"/>
        <w:rPr>
          <w:rFonts w:ascii="Lucida Grande" w:hAnsi="Lucida Grande" w:cs="Lucida Grande"/>
          <w:b/>
          <w:bCs/>
          <w:color w:val="425EA3"/>
          <w:kern w:val="0"/>
          <w:sz w:val="44"/>
          <w:szCs w:val="44"/>
        </w:rPr>
      </w:pPr>
      <w:r>
        <w:rPr>
          <w:rFonts w:ascii="Lucida Grande" w:hAnsi="Lucida Grande" w:cs="Lucida Grande"/>
          <w:b/>
          <w:bCs/>
          <w:color w:val="425EA3"/>
          <w:kern w:val="0"/>
          <w:sz w:val="44"/>
          <w:szCs w:val="44"/>
        </w:rPr>
        <w:t>9.Get the Source</w:t>
      </w:r>
    </w:p>
    <w:p w14:paraId="208E58F6" w14:textId="77777777" w:rsidR="008F5737" w:rsidRDefault="008F5737" w:rsidP="008F5737">
      <w:pPr>
        <w:widowControl/>
        <w:autoSpaceDE w:val="0"/>
        <w:autoSpaceDN w:val="0"/>
        <w:adjustRightInd w:val="0"/>
        <w:spacing w:after="200" w:line="400" w:lineRule="atLeast"/>
        <w:jc w:val="left"/>
        <w:rPr>
          <w:rFonts w:ascii="Lucida Grande" w:hAnsi="Lucida Grande" w:cs="Lucida Grande"/>
          <w:kern w:val="0"/>
        </w:rPr>
      </w:pPr>
      <w:r>
        <w:rPr>
          <w:rFonts w:ascii="Lucida Grande" w:hAnsi="Lucida Grande" w:cs="Lucida Grande"/>
          <w:kern w:val="0"/>
        </w:rPr>
        <w:t xml:space="preserve">CocosBuilder is an open source project released under MIT license. You can get the complete source code from </w:t>
      </w:r>
      <w:hyperlink r:id="rId36" w:history="1">
        <w:r>
          <w:rPr>
            <w:rFonts w:ascii="Lucida Grande" w:hAnsi="Lucida Grande" w:cs="Lucida Grande"/>
            <w:color w:val="425EA3"/>
            <w:kern w:val="0"/>
            <w:u w:val="single" w:color="425EA3"/>
          </w:rPr>
          <w:t>GitHub</w:t>
        </w:r>
      </w:hyperlink>
      <w:r>
        <w:rPr>
          <w:rFonts w:ascii="Lucida Grande" w:hAnsi="Lucida Grande" w:cs="Lucida Grande"/>
          <w:kern w:val="0"/>
        </w:rPr>
        <w:t xml:space="preserve">. To build CocosBuilder you first need to download and install git. You can get it from </w:t>
      </w:r>
      <w:hyperlink r:id="rId37" w:history="1">
        <w:r>
          <w:rPr>
            <w:rFonts w:ascii="Lucida Grande" w:hAnsi="Lucida Grande" w:cs="Lucida Grande"/>
            <w:color w:val="425EA3"/>
            <w:kern w:val="0"/>
            <w:u w:val="single" w:color="425EA3"/>
          </w:rPr>
          <w:t>here</w:t>
        </w:r>
      </w:hyperlink>
      <w:r>
        <w:rPr>
          <w:rFonts w:ascii="Lucida Grande" w:hAnsi="Lucida Grande" w:cs="Lucida Grande"/>
          <w:kern w:val="0"/>
        </w:rPr>
        <w:t>, if you do not have it installed already.</w:t>
      </w:r>
    </w:p>
    <w:p w14:paraId="0FF78613" w14:textId="77777777" w:rsidR="008F5737" w:rsidRDefault="008F5737" w:rsidP="008F5737">
      <w:pPr>
        <w:widowControl/>
        <w:autoSpaceDE w:val="0"/>
        <w:autoSpaceDN w:val="0"/>
        <w:adjustRightInd w:val="0"/>
        <w:spacing w:after="200" w:line="400" w:lineRule="atLeast"/>
        <w:jc w:val="left"/>
        <w:rPr>
          <w:rFonts w:ascii="Lucida Grande" w:hAnsi="Lucida Grande" w:cs="Lucida Grande"/>
          <w:kern w:val="0"/>
        </w:rPr>
      </w:pPr>
      <w:r>
        <w:rPr>
          <w:rFonts w:ascii="Lucida Grande" w:hAnsi="Lucida Grande" w:cs="Lucida Grande"/>
          <w:kern w:val="0"/>
        </w:rPr>
        <w:t>Run the following commands to download the complete source code:</w:t>
      </w:r>
    </w:p>
    <w:p w14:paraId="25DF3CED" w14:textId="77777777" w:rsidR="008F5737" w:rsidRDefault="008F5737" w:rsidP="008F5737">
      <w:pPr>
        <w:widowControl/>
        <w:autoSpaceDE w:val="0"/>
        <w:autoSpaceDN w:val="0"/>
        <w:adjustRightInd w:val="0"/>
        <w:spacing w:line="400" w:lineRule="atLeast"/>
        <w:jc w:val="left"/>
        <w:rPr>
          <w:rFonts w:ascii="Courier" w:hAnsi="Courier" w:cs="Courier"/>
          <w:kern w:val="0"/>
        </w:rPr>
      </w:pPr>
      <w:proofErr w:type="gramStart"/>
      <w:r>
        <w:rPr>
          <w:rFonts w:ascii="Courier" w:hAnsi="Courier" w:cs="Courier"/>
          <w:kern w:val="0"/>
        </w:rPr>
        <w:t>git</w:t>
      </w:r>
      <w:proofErr w:type="gramEnd"/>
      <w:r>
        <w:rPr>
          <w:rFonts w:ascii="Courier" w:hAnsi="Courier" w:cs="Courier"/>
          <w:kern w:val="0"/>
        </w:rPr>
        <w:t xml:space="preserve"> clone https://github.com/cocos2d/CocosBuilder.git</w:t>
      </w:r>
    </w:p>
    <w:p w14:paraId="00312884" w14:textId="77777777" w:rsidR="008F5737" w:rsidRDefault="008F5737" w:rsidP="008F5737">
      <w:pPr>
        <w:widowControl/>
        <w:autoSpaceDE w:val="0"/>
        <w:autoSpaceDN w:val="0"/>
        <w:adjustRightInd w:val="0"/>
        <w:spacing w:line="400" w:lineRule="atLeast"/>
        <w:jc w:val="left"/>
        <w:rPr>
          <w:rFonts w:ascii="Courier" w:hAnsi="Courier" w:cs="Courier"/>
          <w:kern w:val="0"/>
        </w:rPr>
      </w:pPr>
      <w:r>
        <w:rPr>
          <w:rFonts w:ascii="Courier" w:hAnsi="Courier" w:cs="Courier"/>
          <w:kern w:val="0"/>
        </w:rPr>
        <w:t>cd CocosBuilder</w:t>
      </w:r>
    </w:p>
    <w:p w14:paraId="78EC1050" w14:textId="77777777" w:rsidR="008F5737" w:rsidRDefault="008F5737" w:rsidP="008F5737">
      <w:pPr>
        <w:widowControl/>
        <w:autoSpaceDE w:val="0"/>
        <w:autoSpaceDN w:val="0"/>
        <w:adjustRightInd w:val="0"/>
        <w:spacing w:line="400" w:lineRule="atLeast"/>
        <w:jc w:val="left"/>
        <w:rPr>
          <w:rFonts w:ascii="Courier" w:hAnsi="Courier" w:cs="Courier"/>
          <w:kern w:val="0"/>
        </w:rPr>
      </w:pPr>
      <w:proofErr w:type="gramStart"/>
      <w:r>
        <w:rPr>
          <w:rFonts w:ascii="Courier" w:hAnsi="Courier" w:cs="Courier"/>
          <w:kern w:val="0"/>
        </w:rPr>
        <w:t>git</w:t>
      </w:r>
      <w:proofErr w:type="gramEnd"/>
      <w:r>
        <w:rPr>
          <w:rFonts w:ascii="Courier" w:hAnsi="Courier" w:cs="Courier"/>
          <w:kern w:val="0"/>
        </w:rPr>
        <w:t xml:space="preserve"> submodule update --init --recursive</w:t>
      </w:r>
    </w:p>
    <w:p w14:paraId="133ACE65" w14:textId="77777777" w:rsidR="008F5737" w:rsidRDefault="008F5737" w:rsidP="008F5737">
      <w:pPr>
        <w:widowControl/>
        <w:autoSpaceDE w:val="0"/>
        <w:autoSpaceDN w:val="0"/>
        <w:adjustRightInd w:val="0"/>
        <w:spacing w:after="200" w:line="400" w:lineRule="atLeast"/>
        <w:jc w:val="left"/>
        <w:rPr>
          <w:rFonts w:ascii="Lucida Grande" w:hAnsi="Lucida Grande" w:cs="Lucida Grande"/>
          <w:kern w:val="0"/>
        </w:rPr>
      </w:pPr>
      <w:r>
        <w:rPr>
          <w:rFonts w:ascii="Lucida Grande" w:hAnsi="Lucida Grande" w:cs="Lucida Grande"/>
          <w:kern w:val="0"/>
        </w:rPr>
        <w:t>When pulling updates you may also need to update the submodules. To get the latest version of CocosBuilder run the following commands (when inside the CocosBuilder directory):</w:t>
      </w:r>
    </w:p>
    <w:p w14:paraId="520CA7D2" w14:textId="77777777" w:rsidR="008F5737" w:rsidRDefault="008F5737" w:rsidP="008F5737">
      <w:pPr>
        <w:widowControl/>
        <w:autoSpaceDE w:val="0"/>
        <w:autoSpaceDN w:val="0"/>
        <w:adjustRightInd w:val="0"/>
        <w:spacing w:line="400" w:lineRule="atLeast"/>
        <w:jc w:val="left"/>
        <w:rPr>
          <w:rFonts w:ascii="Courier" w:hAnsi="Courier" w:cs="Courier"/>
          <w:kern w:val="0"/>
        </w:rPr>
      </w:pPr>
      <w:proofErr w:type="gramStart"/>
      <w:r>
        <w:rPr>
          <w:rFonts w:ascii="Courier" w:hAnsi="Courier" w:cs="Courier"/>
          <w:kern w:val="0"/>
        </w:rPr>
        <w:t>git</w:t>
      </w:r>
      <w:proofErr w:type="gramEnd"/>
      <w:r>
        <w:rPr>
          <w:rFonts w:ascii="Courier" w:hAnsi="Courier" w:cs="Courier"/>
          <w:kern w:val="0"/>
        </w:rPr>
        <w:t xml:space="preserve"> pull</w:t>
      </w:r>
    </w:p>
    <w:p w14:paraId="4A8F06CB" w14:textId="77777777" w:rsidR="008F5737" w:rsidRDefault="008F5737" w:rsidP="008F5737">
      <w:pPr>
        <w:widowControl/>
        <w:autoSpaceDE w:val="0"/>
        <w:autoSpaceDN w:val="0"/>
        <w:adjustRightInd w:val="0"/>
        <w:spacing w:line="400" w:lineRule="atLeast"/>
        <w:jc w:val="left"/>
        <w:rPr>
          <w:rFonts w:ascii="Courier" w:hAnsi="Courier" w:cs="Courier"/>
          <w:kern w:val="0"/>
        </w:rPr>
      </w:pPr>
      <w:proofErr w:type="gramStart"/>
      <w:r>
        <w:rPr>
          <w:rFonts w:ascii="Courier" w:hAnsi="Courier" w:cs="Courier"/>
          <w:kern w:val="0"/>
        </w:rPr>
        <w:t>git</w:t>
      </w:r>
      <w:proofErr w:type="gramEnd"/>
      <w:r>
        <w:rPr>
          <w:rFonts w:ascii="Courier" w:hAnsi="Courier" w:cs="Courier"/>
          <w:kern w:val="0"/>
        </w:rPr>
        <w:t xml:space="preserve"> submodule update --init --recursive</w:t>
      </w:r>
    </w:p>
    <w:p w14:paraId="6C047BFA" w14:textId="77777777" w:rsidR="008F5737" w:rsidRDefault="008F5737" w:rsidP="008F5737">
      <w:pPr>
        <w:widowControl/>
        <w:autoSpaceDE w:val="0"/>
        <w:autoSpaceDN w:val="0"/>
        <w:adjustRightInd w:val="0"/>
        <w:spacing w:after="200" w:line="400" w:lineRule="atLeast"/>
        <w:jc w:val="left"/>
        <w:rPr>
          <w:rFonts w:ascii="Lucida Grande" w:hAnsi="Lucida Grande" w:cs="Lucida Grande"/>
          <w:kern w:val="0"/>
        </w:rPr>
      </w:pPr>
      <w:r>
        <w:rPr>
          <w:rFonts w:ascii="Lucida Grande" w:hAnsi="Lucida Grande" w:cs="Lucida Grande"/>
          <w:kern w:val="0"/>
        </w:rPr>
        <w:t xml:space="preserve">CocosBuilder is developed on the develop branch, once </w:t>
      </w:r>
      <w:proofErr w:type="gramStart"/>
      <w:r>
        <w:rPr>
          <w:rFonts w:ascii="Lucida Grande" w:hAnsi="Lucida Grande" w:cs="Lucida Grande"/>
          <w:kern w:val="0"/>
        </w:rPr>
        <w:t>the develop</w:t>
      </w:r>
      <w:proofErr w:type="gramEnd"/>
      <w:r>
        <w:rPr>
          <w:rFonts w:ascii="Lucida Grande" w:hAnsi="Lucida Grande" w:cs="Lucida Grande"/>
          <w:kern w:val="0"/>
        </w:rPr>
        <w:t xml:space="preserve"> is reasonably stable it is merged into the master branch. </w:t>
      </w:r>
      <w:proofErr w:type="gramStart"/>
      <w:r>
        <w:rPr>
          <w:rFonts w:ascii="Lucida Grande" w:hAnsi="Lucida Grande" w:cs="Lucida Grande"/>
          <w:kern w:val="0"/>
        </w:rPr>
        <w:t>When a new version it gets its own branch.</w:t>
      </w:r>
      <w:proofErr w:type="gramEnd"/>
      <w:r>
        <w:rPr>
          <w:rFonts w:ascii="Lucida Grande" w:hAnsi="Lucida Grande" w:cs="Lucida Grande"/>
          <w:kern w:val="0"/>
        </w:rPr>
        <w:t xml:space="preserve"> For instance v2 holds the code for version 2.0.</w:t>
      </w:r>
    </w:p>
    <w:p w14:paraId="031504AF" w14:textId="77777777" w:rsidR="008F5737" w:rsidRDefault="008F5737" w:rsidP="008F5737">
      <w:pPr>
        <w:widowControl/>
        <w:autoSpaceDE w:val="0"/>
        <w:autoSpaceDN w:val="0"/>
        <w:adjustRightInd w:val="0"/>
        <w:spacing w:after="300" w:line="480" w:lineRule="atLeast"/>
        <w:jc w:val="left"/>
        <w:rPr>
          <w:rFonts w:ascii="Lucida Grande" w:hAnsi="Lucida Grande" w:cs="Lucida Grande"/>
          <w:color w:val="425EA3"/>
          <w:kern w:val="0"/>
          <w:sz w:val="40"/>
          <w:szCs w:val="40"/>
        </w:rPr>
      </w:pPr>
      <w:r>
        <w:rPr>
          <w:rFonts w:ascii="Lucida Grande" w:hAnsi="Lucida Grande" w:cs="Lucida Grande"/>
          <w:color w:val="425EA3"/>
          <w:kern w:val="0"/>
          <w:sz w:val="40"/>
          <w:szCs w:val="40"/>
        </w:rPr>
        <w:t>Contributing</w:t>
      </w:r>
    </w:p>
    <w:p w14:paraId="58615F8D" w14:textId="77777777" w:rsidR="008F5737" w:rsidRDefault="008F5737" w:rsidP="008F5737">
      <w:pPr>
        <w:rPr>
          <w:rFonts w:ascii="Lucida Grande" w:hAnsi="Lucida Grande" w:cs="Lucida Grande"/>
          <w:kern w:val="0"/>
        </w:rPr>
      </w:pPr>
      <w:r>
        <w:rPr>
          <w:rFonts w:ascii="Lucida Grande" w:hAnsi="Lucida Grande" w:cs="Lucida Grande"/>
          <w:kern w:val="0"/>
        </w:rPr>
        <w:t>If you are contributing bug fixes or other features, please send a pull request to the develop branch. For bug fixes and smaller additions, it is fine to just send a pull request. If you are planning a larger addition please post in the cocos2d forums before starting so that the addition is in line with the overall roadmap and that nobody else is currently working on the same features.</w:t>
      </w:r>
    </w:p>
    <w:p w14:paraId="2A9B83FC" w14:textId="77777777" w:rsidR="008F5737" w:rsidRDefault="008F5737" w:rsidP="008F5737">
      <w:pPr>
        <w:rPr>
          <w:rFonts w:ascii="Lucida Grande" w:hAnsi="Lucida Grande" w:cs="Lucida Grande"/>
          <w:kern w:val="0"/>
        </w:rPr>
      </w:pPr>
    </w:p>
    <w:p w14:paraId="2B232A46" w14:textId="77777777" w:rsidR="008F5737" w:rsidRDefault="008F5737" w:rsidP="008F5737">
      <w:pPr>
        <w:rPr>
          <w:rFonts w:ascii="Lucida Grande" w:hAnsi="Lucida Grande" w:cs="Lucida Grande"/>
          <w:kern w:val="0"/>
        </w:rPr>
      </w:pPr>
    </w:p>
    <w:p w14:paraId="7F197D18" w14:textId="3EDDA5F0" w:rsidR="008F5737" w:rsidRDefault="00243AD2" w:rsidP="008F5737">
      <w:pPr>
        <w:widowControl/>
        <w:autoSpaceDE w:val="0"/>
        <w:autoSpaceDN w:val="0"/>
        <w:adjustRightInd w:val="0"/>
        <w:spacing w:after="300" w:line="520" w:lineRule="atLeast"/>
        <w:jc w:val="left"/>
        <w:rPr>
          <w:rFonts w:ascii="Lucida Grande" w:hAnsi="Lucida Grande" w:cs="Lucida Grande"/>
          <w:b/>
          <w:bCs/>
          <w:color w:val="425EA3"/>
          <w:kern w:val="0"/>
          <w:sz w:val="44"/>
          <w:szCs w:val="44"/>
        </w:rPr>
      </w:pPr>
      <w:r>
        <w:rPr>
          <w:rFonts w:ascii="Lucida Grande" w:hAnsi="Lucida Grande" w:cs="Lucida Grande"/>
          <w:b/>
          <w:bCs/>
          <w:color w:val="425EA3"/>
          <w:kern w:val="0"/>
          <w:sz w:val="44"/>
          <w:szCs w:val="44"/>
        </w:rPr>
        <w:t>X1</w:t>
      </w:r>
      <w:r w:rsidR="008F5737">
        <w:rPr>
          <w:rFonts w:ascii="Lucida Grande" w:hAnsi="Lucida Grande" w:cs="Lucida Grande"/>
          <w:b/>
          <w:bCs/>
          <w:color w:val="425EA3"/>
          <w:kern w:val="0"/>
          <w:sz w:val="44"/>
          <w:szCs w:val="44"/>
        </w:rPr>
        <w:t>.CocosBuilder - Create Node Plug-in</w:t>
      </w:r>
    </w:p>
    <w:p w14:paraId="0FE0EE5E" w14:textId="77777777" w:rsidR="008F5737" w:rsidRDefault="008F5737" w:rsidP="008F5737">
      <w:pPr>
        <w:widowControl/>
        <w:autoSpaceDE w:val="0"/>
        <w:autoSpaceDN w:val="0"/>
        <w:adjustRightInd w:val="0"/>
        <w:spacing w:after="200" w:line="400" w:lineRule="atLeast"/>
        <w:jc w:val="left"/>
        <w:rPr>
          <w:rFonts w:ascii="Lucida Grande" w:hAnsi="Lucida Grande" w:cs="Lucida Grande"/>
          <w:kern w:val="0"/>
        </w:rPr>
      </w:pPr>
      <w:r>
        <w:rPr>
          <w:rFonts w:ascii="Lucida Grande" w:hAnsi="Lucida Grande" w:cs="Lucida Grande"/>
          <w:kern w:val="0"/>
        </w:rPr>
        <w:t xml:space="preserve">Node plug-ins can be used to add custom type of objects that can be used in and exported from CocosBuilder. The </w:t>
      </w:r>
      <w:proofErr w:type="gramStart"/>
      <w:r>
        <w:rPr>
          <w:rFonts w:ascii="Lucida Grande" w:hAnsi="Lucida Grande" w:cs="Lucida Grande"/>
          <w:kern w:val="0"/>
        </w:rPr>
        <w:t>objects needs</w:t>
      </w:r>
      <w:proofErr w:type="gramEnd"/>
      <w:r>
        <w:rPr>
          <w:rFonts w:ascii="Lucida Grande" w:hAnsi="Lucida Grande" w:cs="Lucida Grande"/>
          <w:kern w:val="0"/>
        </w:rPr>
        <w:t xml:space="preserve"> to be a direct or indirect sub-class of CCNode.</w:t>
      </w:r>
    </w:p>
    <w:p w14:paraId="43254E4F" w14:textId="77777777" w:rsidR="008F5737" w:rsidRDefault="008F5737" w:rsidP="008F5737">
      <w:pPr>
        <w:widowControl/>
        <w:autoSpaceDE w:val="0"/>
        <w:autoSpaceDN w:val="0"/>
        <w:adjustRightInd w:val="0"/>
        <w:spacing w:after="300" w:line="480" w:lineRule="atLeast"/>
        <w:jc w:val="left"/>
        <w:rPr>
          <w:rFonts w:ascii="Lucida Grande" w:hAnsi="Lucida Grande" w:cs="Lucida Grande"/>
          <w:color w:val="425EA3"/>
          <w:kern w:val="0"/>
          <w:sz w:val="40"/>
          <w:szCs w:val="40"/>
        </w:rPr>
      </w:pPr>
      <w:r>
        <w:rPr>
          <w:rFonts w:ascii="Lucida Grande" w:hAnsi="Lucida Grande" w:cs="Lucida Grande"/>
          <w:color w:val="425EA3"/>
          <w:kern w:val="0"/>
          <w:sz w:val="40"/>
          <w:szCs w:val="40"/>
        </w:rPr>
        <w:t>Setting up the project</w:t>
      </w:r>
    </w:p>
    <w:p w14:paraId="093A1574" w14:textId="77777777" w:rsidR="008F5737" w:rsidRDefault="008F5737" w:rsidP="008F5737">
      <w:pPr>
        <w:widowControl/>
        <w:autoSpaceDE w:val="0"/>
        <w:autoSpaceDN w:val="0"/>
        <w:adjustRightInd w:val="0"/>
        <w:spacing w:after="200" w:line="400" w:lineRule="atLeast"/>
        <w:jc w:val="left"/>
        <w:rPr>
          <w:rFonts w:ascii="Lucida Grande" w:hAnsi="Lucida Grande" w:cs="Lucida Grande"/>
          <w:kern w:val="0"/>
        </w:rPr>
      </w:pPr>
      <w:r>
        <w:rPr>
          <w:rFonts w:ascii="Lucida Grande" w:hAnsi="Lucida Grande" w:cs="Lucida Grande"/>
          <w:kern w:val="0"/>
        </w:rPr>
        <w:t>The easiest way to setup your Xcode project for a new plug-in is to duplicate the example project in the PlugIn Nodes folder.</w:t>
      </w:r>
    </w:p>
    <w:p w14:paraId="1455B412" w14:textId="77777777" w:rsidR="008F5737" w:rsidRDefault="008F5737" w:rsidP="008F5737">
      <w:pPr>
        <w:widowControl/>
        <w:autoSpaceDE w:val="0"/>
        <w:autoSpaceDN w:val="0"/>
        <w:adjustRightInd w:val="0"/>
        <w:spacing w:after="200" w:line="400" w:lineRule="atLeast"/>
        <w:jc w:val="left"/>
        <w:rPr>
          <w:rFonts w:ascii="Lucida Grande" w:hAnsi="Lucida Grande" w:cs="Lucida Grande"/>
          <w:kern w:val="0"/>
        </w:rPr>
      </w:pPr>
      <w:r>
        <w:rPr>
          <w:rFonts w:ascii="Lucida Grande" w:hAnsi="Lucida Grande" w:cs="Lucida Grande"/>
          <w:kern w:val="0"/>
        </w:rPr>
        <w:t>Now, open the project and slowly click twice on the project name in the file view to rename it. Name it after the class you want to create a plug-in for.</w:t>
      </w:r>
    </w:p>
    <w:p w14:paraId="36E9E178" w14:textId="77777777" w:rsidR="008F5737" w:rsidRDefault="008F5737" w:rsidP="008F5737">
      <w:pPr>
        <w:widowControl/>
        <w:autoSpaceDE w:val="0"/>
        <w:autoSpaceDN w:val="0"/>
        <w:adjustRightInd w:val="0"/>
        <w:spacing w:after="200" w:line="400" w:lineRule="atLeast"/>
        <w:jc w:val="left"/>
        <w:rPr>
          <w:rFonts w:ascii="Lucida Grande" w:hAnsi="Lucida Grande" w:cs="Lucida Grande"/>
          <w:kern w:val="0"/>
        </w:rPr>
      </w:pPr>
      <w:r>
        <w:rPr>
          <w:rFonts w:ascii="Lucida Grande" w:hAnsi="Lucida Grande" w:cs="Lucida Grande"/>
          <w:kern w:val="0"/>
        </w:rPr>
        <w:t>You will be asked to rename some project content items. Leave everything checked and click Rename. You now have a new project for your plug-in.</w:t>
      </w:r>
    </w:p>
    <w:p w14:paraId="457B84A5" w14:textId="77777777" w:rsidR="008F5737" w:rsidRDefault="008F5737" w:rsidP="008F5737">
      <w:pPr>
        <w:widowControl/>
        <w:autoSpaceDE w:val="0"/>
        <w:autoSpaceDN w:val="0"/>
        <w:adjustRightInd w:val="0"/>
        <w:spacing w:after="200" w:line="400" w:lineRule="atLeast"/>
        <w:jc w:val="left"/>
        <w:rPr>
          <w:rFonts w:ascii="Lucida Grande" w:hAnsi="Lucida Grande" w:cs="Lucida Grande"/>
          <w:kern w:val="0"/>
        </w:rPr>
      </w:pPr>
      <w:r>
        <w:rPr>
          <w:rFonts w:ascii="Lucida Grande" w:hAnsi="Lucida Grande" w:cs="Lucida Grande"/>
          <w:kern w:val="0"/>
        </w:rPr>
        <w:t>To compile and test the plug-in, first make sure that you have built a copy of CocosBuilder and that it is located in the build directory. The click the Run button in the plug-in project. This will compile the plug-in and copy it into CocosBuilder's PlugIns folder (inside the app bundle). For testing and debugging, double click the CocosBuilder program in the build directory. You can see the output of the program using Console.app, set the filter to CocosBuilder to avoid output from other applications.</w:t>
      </w:r>
    </w:p>
    <w:p w14:paraId="2E9C95CB" w14:textId="77777777" w:rsidR="008F5737" w:rsidRDefault="008F5737" w:rsidP="008F5737">
      <w:pPr>
        <w:widowControl/>
        <w:autoSpaceDE w:val="0"/>
        <w:autoSpaceDN w:val="0"/>
        <w:adjustRightInd w:val="0"/>
        <w:spacing w:after="300" w:line="480" w:lineRule="atLeast"/>
        <w:jc w:val="left"/>
        <w:rPr>
          <w:rFonts w:ascii="Lucida Grande" w:hAnsi="Lucida Grande" w:cs="Lucida Grande"/>
          <w:color w:val="425EA3"/>
          <w:kern w:val="0"/>
          <w:sz w:val="40"/>
          <w:szCs w:val="40"/>
        </w:rPr>
      </w:pPr>
      <w:r>
        <w:rPr>
          <w:rFonts w:ascii="Lucida Grande" w:hAnsi="Lucida Grande" w:cs="Lucida Grande"/>
          <w:color w:val="425EA3"/>
          <w:kern w:val="0"/>
          <w:sz w:val="40"/>
          <w:szCs w:val="40"/>
        </w:rPr>
        <w:t>Basic plug-in structure</w:t>
      </w:r>
    </w:p>
    <w:p w14:paraId="482B5D25" w14:textId="77777777" w:rsidR="008F5737" w:rsidRDefault="008F5737" w:rsidP="008F5737">
      <w:pPr>
        <w:widowControl/>
        <w:autoSpaceDE w:val="0"/>
        <w:autoSpaceDN w:val="0"/>
        <w:adjustRightInd w:val="0"/>
        <w:spacing w:after="200" w:line="400" w:lineRule="atLeast"/>
        <w:jc w:val="left"/>
        <w:rPr>
          <w:rFonts w:ascii="Lucida Grande" w:hAnsi="Lucida Grande" w:cs="Lucida Grande"/>
          <w:kern w:val="0"/>
        </w:rPr>
      </w:pPr>
      <w:r>
        <w:rPr>
          <w:rFonts w:ascii="Lucida Grande" w:hAnsi="Lucida Grande" w:cs="Lucida Grande"/>
          <w:kern w:val="0"/>
        </w:rPr>
        <w:t>To make a working node plug-in, you will need to add your class to the plug-in project and edit the CCBPProperties.plist file. When loading your custom class CocosBuilder/CCBReader will create it using alloc and default init method, then assign all the object's properties. Therefore, it is required that your class can be initialized using the init method only (without using a custom init-method).</w:t>
      </w:r>
    </w:p>
    <w:p w14:paraId="42A12A76" w14:textId="77777777" w:rsidR="008F5737" w:rsidRDefault="008F5737" w:rsidP="008F5737">
      <w:pPr>
        <w:widowControl/>
        <w:autoSpaceDE w:val="0"/>
        <w:autoSpaceDN w:val="0"/>
        <w:adjustRightInd w:val="0"/>
        <w:spacing w:after="200" w:line="400" w:lineRule="atLeast"/>
        <w:jc w:val="left"/>
        <w:rPr>
          <w:rFonts w:ascii="Lucida Grande" w:hAnsi="Lucida Grande" w:cs="Lucida Grande"/>
          <w:kern w:val="0"/>
        </w:rPr>
      </w:pPr>
      <w:r>
        <w:rPr>
          <w:rFonts w:ascii="Lucida Grande" w:hAnsi="Lucida Grande" w:cs="Lucida Grande"/>
          <w:kern w:val="0"/>
        </w:rPr>
        <w:t>The classes you add to a plug-in is linked in runtime against the Cocos2d library, only the header files are included in the project. If your node-object uses more than one class, those classes shouldn't be included in other plug-ins or there may be conflicts when loading the plug-ins.</w:t>
      </w:r>
    </w:p>
    <w:p w14:paraId="3BE6B86D" w14:textId="77777777" w:rsidR="008F5737" w:rsidRDefault="008F5737" w:rsidP="008F5737">
      <w:pPr>
        <w:widowControl/>
        <w:autoSpaceDE w:val="0"/>
        <w:autoSpaceDN w:val="0"/>
        <w:adjustRightInd w:val="0"/>
        <w:spacing w:after="200" w:line="400" w:lineRule="atLeast"/>
        <w:jc w:val="left"/>
        <w:rPr>
          <w:rFonts w:ascii="Lucida Grande" w:hAnsi="Lucida Grande" w:cs="Lucida Grande"/>
          <w:kern w:val="0"/>
        </w:rPr>
      </w:pPr>
      <w:r>
        <w:rPr>
          <w:rFonts w:ascii="Lucida Grande" w:hAnsi="Lucida Grande" w:cs="Lucida Grande"/>
          <w:kern w:val="0"/>
        </w:rPr>
        <w:t xml:space="preserve">For many types of nodes you can just drop their classes into the plug-in, setup their editable properties in the CCBPProperties.plist file and you are good to go. Sometimes it may be necessary to use a different class for displaying a node in the editor then when loading it into an app. Most often, it is easiest to use a sub-class of your node and override some of </w:t>
      </w:r>
      <w:proofErr w:type="gramStart"/>
      <w:r>
        <w:rPr>
          <w:rFonts w:ascii="Lucida Grande" w:hAnsi="Lucida Grande" w:cs="Lucida Grande"/>
          <w:kern w:val="0"/>
        </w:rPr>
        <w:t>it's</w:t>
      </w:r>
      <w:proofErr w:type="gramEnd"/>
      <w:r>
        <w:rPr>
          <w:rFonts w:ascii="Lucida Grande" w:hAnsi="Lucida Grande" w:cs="Lucida Grande"/>
          <w:kern w:val="0"/>
        </w:rPr>
        <w:t xml:space="preserve"> behavior. E.g. you can disable animations or user actions in the sub-class. If you use this approach you should name your sub-class with the CCBP prefix (e.g. CCBPMyCocosNode if your class is CCMyCocosNode).</w:t>
      </w:r>
    </w:p>
    <w:p w14:paraId="1D3DF2FC" w14:textId="77777777" w:rsidR="008F5737" w:rsidRDefault="008F5737" w:rsidP="008F5737">
      <w:pPr>
        <w:widowControl/>
        <w:autoSpaceDE w:val="0"/>
        <w:autoSpaceDN w:val="0"/>
        <w:adjustRightInd w:val="0"/>
        <w:spacing w:after="300" w:line="480" w:lineRule="atLeast"/>
        <w:jc w:val="left"/>
        <w:rPr>
          <w:rFonts w:ascii="Lucida Grande" w:hAnsi="Lucida Grande" w:cs="Lucida Grande"/>
          <w:color w:val="425EA3"/>
          <w:kern w:val="0"/>
          <w:sz w:val="40"/>
          <w:szCs w:val="40"/>
        </w:rPr>
      </w:pPr>
      <w:r>
        <w:rPr>
          <w:rFonts w:ascii="Lucida Grande" w:hAnsi="Lucida Grande" w:cs="Lucida Grande"/>
          <w:color w:val="425EA3"/>
          <w:kern w:val="0"/>
          <w:sz w:val="40"/>
          <w:szCs w:val="40"/>
        </w:rPr>
        <w:t>Adding a plug-in built into CocosBuilder</w:t>
      </w:r>
    </w:p>
    <w:p w14:paraId="6C9F68AA" w14:textId="77777777" w:rsidR="008F5737" w:rsidRDefault="008F5737" w:rsidP="008F5737">
      <w:pPr>
        <w:widowControl/>
        <w:autoSpaceDE w:val="0"/>
        <w:autoSpaceDN w:val="0"/>
        <w:adjustRightInd w:val="0"/>
        <w:spacing w:after="200" w:line="400" w:lineRule="atLeast"/>
        <w:jc w:val="left"/>
        <w:rPr>
          <w:rFonts w:ascii="Lucida Grande" w:hAnsi="Lucida Grande" w:cs="Lucida Grande"/>
          <w:kern w:val="0"/>
        </w:rPr>
      </w:pPr>
      <w:r>
        <w:rPr>
          <w:rFonts w:ascii="Lucida Grande" w:hAnsi="Lucida Grande" w:cs="Lucida Grande"/>
          <w:kern w:val="0"/>
        </w:rPr>
        <w:t xml:space="preserve">Note that only plug-ins that </w:t>
      </w:r>
      <w:proofErr w:type="gramStart"/>
      <w:r>
        <w:rPr>
          <w:rFonts w:ascii="Lucida Grande" w:hAnsi="Lucida Grande" w:cs="Lucida Grande"/>
          <w:kern w:val="0"/>
        </w:rPr>
        <w:t>are</w:t>
      </w:r>
      <w:proofErr w:type="gramEnd"/>
      <w:r>
        <w:rPr>
          <w:rFonts w:ascii="Lucida Grande" w:hAnsi="Lucida Grande" w:cs="Lucida Grande"/>
          <w:kern w:val="0"/>
        </w:rPr>
        <w:t xml:space="preserve"> very general should be included in CocosBuilder by default. These are, for instance, core cocos2d classes and the GUI components bundled with CocosBuilder.</w:t>
      </w:r>
    </w:p>
    <w:p w14:paraId="3A7F27A9" w14:textId="77777777" w:rsidR="008F5737" w:rsidRDefault="008F5737" w:rsidP="008F5737">
      <w:pPr>
        <w:widowControl/>
        <w:autoSpaceDE w:val="0"/>
        <w:autoSpaceDN w:val="0"/>
        <w:adjustRightInd w:val="0"/>
        <w:spacing w:after="200" w:line="400" w:lineRule="atLeast"/>
        <w:jc w:val="left"/>
        <w:rPr>
          <w:rFonts w:ascii="Lucida Grande" w:hAnsi="Lucida Grande" w:cs="Lucida Grande"/>
          <w:kern w:val="0"/>
        </w:rPr>
      </w:pPr>
      <w:r>
        <w:rPr>
          <w:rFonts w:ascii="Lucida Grande" w:hAnsi="Lucida Grande" w:cs="Lucida Grande"/>
          <w:kern w:val="0"/>
        </w:rPr>
        <w:t>In order to create a built in plug-in, you need to perform the following steps:</w:t>
      </w:r>
    </w:p>
    <w:p w14:paraId="3B21596F" w14:textId="77777777" w:rsidR="008F5737" w:rsidRDefault="008F5737" w:rsidP="008F5737">
      <w:pPr>
        <w:widowControl/>
        <w:numPr>
          <w:ilvl w:val="0"/>
          <w:numId w:val="1"/>
        </w:numPr>
        <w:tabs>
          <w:tab w:val="left" w:pos="220"/>
          <w:tab w:val="left" w:pos="720"/>
        </w:tabs>
        <w:autoSpaceDE w:val="0"/>
        <w:autoSpaceDN w:val="0"/>
        <w:adjustRightInd w:val="0"/>
        <w:spacing w:after="200" w:line="400" w:lineRule="atLeast"/>
        <w:ind w:hanging="720"/>
        <w:jc w:val="left"/>
        <w:rPr>
          <w:rFonts w:ascii="Lucida Grande" w:hAnsi="Lucida Grande" w:cs="Lucida Grande"/>
          <w:kern w:val="0"/>
        </w:rPr>
      </w:pPr>
      <w:r>
        <w:rPr>
          <w:rFonts w:ascii="Lucida Grande" w:hAnsi="Lucida Grande" w:cs="Lucida Grande"/>
          <w:kern w:val="0"/>
        </w:rPr>
        <w:t>Create a new Bundle target for the plug-in, name it after the plug-ins main class.</w:t>
      </w:r>
    </w:p>
    <w:p w14:paraId="0970C567" w14:textId="77777777" w:rsidR="008F5737" w:rsidRDefault="008F5737" w:rsidP="008F5737">
      <w:pPr>
        <w:widowControl/>
        <w:numPr>
          <w:ilvl w:val="0"/>
          <w:numId w:val="1"/>
        </w:numPr>
        <w:tabs>
          <w:tab w:val="left" w:pos="220"/>
          <w:tab w:val="left" w:pos="720"/>
        </w:tabs>
        <w:autoSpaceDE w:val="0"/>
        <w:autoSpaceDN w:val="0"/>
        <w:adjustRightInd w:val="0"/>
        <w:spacing w:after="200" w:line="400" w:lineRule="atLeast"/>
        <w:ind w:hanging="720"/>
        <w:jc w:val="left"/>
        <w:rPr>
          <w:rFonts w:ascii="Lucida Grande" w:hAnsi="Lucida Grande" w:cs="Lucida Grande"/>
          <w:kern w:val="0"/>
        </w:rPr>
      </w:pPr>
      <w:r>
        <w:rPr>
          <w:rFonts w:ascii="Lucida Grande" w:hAnsi="Lucida Grande" w:cs="Lucida Grande"/>
          <w:kern w:val="0"/>
        </w:rPr>
        <w:t xml:space="preserve">In the plug-in </w:t>
      </w:r>
      <w:proofErr w:type="gramStart"/>
      <w:r>
        <w:rPr>
          <w:rFonts w:ascii="Lucida Grande" w:hAnsi="Lucida Grande" w:cs="Lucida Grande"/>
          <w:kern w:val="0"/>
        </w:rPr>
        <w:t>target's</w:t>
      </w:r>
      <w:proofErr w:type="gramEnd"/>
      <w:r>
        <w:rPr>
          <w:rFonts w:ascii="Lucida Grande" w:hAnsi="Lucida Grande" w:cs="Lucida Grande"/>
          <w:kern w:val="0"/>
        </w:rPr>
        <w:t xml:space="preserve"> build settings, set "Wrapper Extension" to "ccbPlugNode" and set "Other Linker Flags" to "-undefined dynamic_lookup".</w:t>
      </w:r>
    </w:p>
    <w:p w14:paraId="4651BE3C" w14:textId="77777777" w:rsidR="008F5737" w:rsidRDefault="008F5737" w:rsidP="008F5737">
      <w:pPr>
        <w:widowControl/>
        <w:numPr>
          <w:ilvl w:val="0"/>
          <w:numId w:val="1"/>
        </w:numPr>
        <w:tabs>
          <w:tab w:val="left" w:pos="220"/>
          <w:tab w:val="left" w:pos="720"/>
        </w:tabs>
        <w:autoSpaceDE w:val="0"/>
        <w:autoSpaceDN w:val="0"/>
        <w:adjustRightInd w:val="0"/>
        <w:spacing w:after="200" w:line="400" w:lineRule="atLeast"/>
        <w:ind w:hanging="720"/>
        <w:jc w:val="left"/>
        <w:rPr>
          <w:rFonts w:ascii="Lucida Grande" w:hAnsi="Lucida Grande" w:cs="Lucida Grande"/>
          <w:kern w:val="0"/>
        </w:rPr>
      </w:pPr>
      <w:r>
        <w:rPr>
          <w:rFonts w:ascii="Lucida Grande" w:hAnsi="Lucida Grande" w:cs="Lucida Grande"/>
          <w:kern w:val="0"/>
        </w:rPr>
        <w:t>Select the CocosBuilder target and go to Build Phases. Add your new plug-in target to the Target Dependencies by dragging and dropping from the Targets on the left side.</w:t>
      </w:r>
    </w:p>
    <w:p w14:paraId="48FBD804" w14:textId="77777777" w:rsidR="008F5737" w:rsidRDefault="008F5737" w:rsidP="008F5737">
      <w:pPr>
        <w:widowControl/>
        <w:numPr>
          <w:ilvl w:val="0"/>
          <w:numId w:val="1"/>
        </w:numPr>
        <w:tabs>
          <w:tab w:val="left" w:pos="220"/>
          <w:tab w:val="left" w:pos="720"/>
        </w:tabs>
        <w:autoSpaceDE w:val="0"/>
        <w:autoSpaceDN w:val="0"/>
        <w:adjustRightInd w:val="0"/>
        <w:spacing w:after="200" w:line="400" w:lineRule="atLeast"/>
        <w:ind w:hanging="720"/>
        <w:jc w:val="left"/>
        <w:rPr>
          <w:rFonts w:ascii="Lucida Grande" w:hAnsi="Lucida Grande" w:cs="Lucida Grande"/>
          <w:kern w:val="0"/>
        </w:rPr>
      </w:pPr>
      <w:r>
        <w:rPr>
          <w:rFonts w:ascii="Lucida Grande" w:hAnsi="Lucida Grande" w:cs="Lucida Grande"/>
          <w:kern w:val="0"/>
        </w:rPr>
        <w:t>Also in the Build Phases, add your plug-in it to the Copy PlugIns phase.</w:t>
      </w:r>
    </w:p>
    <w:p w14:paraId="009AF197" w14:textId="77777777" w:rsidR="008F5737" w:rsidRDefault="008F5737" w:rsidP="008F5737">
      <w:pPr>
        <w:widowControl/>
        <w:numPr>
          <w:ilvl w:val="0"/>
          <w:numId w:val="1"/>
        </w:numPr>
        <w:tabs>
          <w:tab w:val="left" w:pos="220"/>
          <w:tab w:val="left" w:pos="720"/>
        </w:tabs>
        <w:autoSpaceDE w:val="0"/>
        <w:autoSpaceDN w:val="0"/>
        <w:adjustRightInd w:val="0"/>
        <w:spacing w:after="200" w:line="400" w:lineRule="atLeast"/>
        <w:ind w:hanging="720"/>
        <w:jc w:val="left"/>
        <w:rPr>
          <w:rFonts w:ascii="Lucida Grande" w:hAnsi="Lucida Grande" w:cs="Lucida Grande"/>
          <w:kern w:val="0"/>
        </w:rPr>
      </w:pPr>
      <w:r>
        <w:rPr>
          <w:rFonts w:ascii="Lucida Grande" w:hAnsi="Lucida Grande" w:cs="Lucida Grande"/>
          <w:kern w:val="0"/>
        </w:rPr>
        <w:t>When adding classes and resource to the plug-in, be carful to only add them to the plug-in target.</w:t>
      </w:r>
    </w:p>
    <w:p w14:paraId="5332E30E" w14:textId="77777777" w:rsidR="008F5737" w:rsidRDefault="008F5737" w:rsidP="008F5737">
      <w:pPr>
        <w:widowControl/>
        <w:autoSpaceDE w:val="0"/>
        <w:autoSpaceDN w:val="0"/>
        <w:adjustRightInd w:val="0"/>
        <w:spacing w:after="300" w:line="480" w:lineRule="atLeast"/>
        <w:jc w:val="left"/>
        <w:rPr>
          <w:rFonts w:ascii="Lucida Grande" w:hAnsi="Lucida Grande" w:cs="Lucida Grande"/>
          <w:color w:val="425EA3"/>
          <w:kern w:val="0"/>
          <w:sz w:val="40"/>
          <w:szCs w:val="40"/>
        </w:rPr>
      </w:pPr>
      <w:r>
        <w:rPr>
          <w:rFonts w:ascii="Lucida Grande" w:hAnsi="Lucida Grande" w:cs="Lucida Grande"/>
          <w:color w:val="425EA3"/>
          <w:kern w:val="0"/>
          <w:sz w:val="40"/>
          <w:szCs w:val="40"/>
        </w:rPr>
        <w:t>CCBPProperties.plist format</w:t>
      </w:r>
    </w:p>
    <w:p w14:paraId="623D6893" w14:textId="77777777" w:rsidR="008F5737" w:rsidRDefault="008F5737" w:rsidP="008F5737">
      <w:pPr>
        <w:widowControl/>
        <w:autoSpaceDE w:val="0"/>
        <w:autoSpaceDN w:val="0"/>
        <w:adjustRightInd w:val="0"/>
        <w:spacing w:after="200" w:line="400" w:lineRule="atLeast"/>
        <w:jc w:val="left"/>
        <w:rPr>
          <w:rFonts w:ascii="Lucida Grande" w:hAnsi="Lucida Grande" w:cs="Lucida Grande"/>
          <w:kern w:val="0"/>
        </w:rPr>
      </w:pPr>
      <w:r>
        <w:rPr>
          <w:rFonts w:ascii="Lucida Grande" w:hAnsi="Lucida Grande" w:cs="Lucida Grande"/>
          <w:kern w:val="0"/>
        </w:rPr>
        <w:t>Most of the plug-in magic happens in the CCBPProperties.plist file. It defines all properties of your class that can be edited in CocosBuilder and other information about the plug-in. The file is structured as follows.</w:t>
      </w:r>
    </w:p>
    <w:p w14:paraId="68E1C88F" w14:textId="77777777" w:rsidR="008F5737" w:rsidRDefault="008F5737" w:rsidP="008F5737">
      <w:pPr>
        <w:widowControl/>
        <w:autoSpaceDE w:val="0"/>
        <w:autoSpaceDN w:val="0"/>
        <w:adjustRightInd w:val="0"/>
        <w:spacing w:after="300" w:line="440" w:lineRule="atLeast"/>
        <w:jc w:val="left"/>
        <w:rPr>
          <w:rFonts w:ascii="Lucida Grande" w:hAnsi="Lucida Grande" w:cs="Lucida Grande"/>
          <w:color w:val="425EA3"/>
          <w:kern w:val="0"/>
          <w:sz w:val="36"/>
          <w:szCs w:val="36"/>
        </w:rPr>
      </w:pPr>
      <w:r>
        <w:rPr>
          <w:rFonts w:ascii="Lucida Grande" w:hAnsi="Lucida Grande" w:cs="Lucida Grande"/>
          <w:color w:val="425EA3"/>
          <w:kern w:val="0"/>
          <w:sz w:val="36"/>
          <w:szCs w:val="36"/>
        </w:rPr>
        <w:t>Required keys</w:t>
      </w:r>
    </w:p>
    <w:tbl>
      <w:tblPr>
        <w:tblStyle w:val="a5"/>
        <w:tblW w:w="9322" w:type="dxa"/>
        <w:tblLayout w:type="fixed"/>
        <w:tblLook w:val="04A0" w:firstRow="1" w:lastRow="0" w:firstColumn="1" w:lastColumn="0" w:noHBand="0" w:noVBand="1"/>
      </w:tblPr>
      <w:tblGrid>
        <w:gridCol w:w="1951"/>
        <w:gridCol w:w="1134"/>
        <w:gridCol w:w="6237"/>
      </w:tblGrid>
      <w:tr w:rsidR="008F5737" w14:paraId="7507148D" w14:textId="77777777" w:rsidTr="008407CC">
        <w:tc>
          <w:tcPr>
            <w:tcW w:w="1951" w:type="dxa"/>
          </w:tcPr>
          <w:p w14:paraId="38D80B23" w14:textId="77777777" w:rsidR="008F5737" w:rsidRDefault="008F5737">
            <w:pPr>
              <w:widowControl/>
              <w:autoSpaceDE w:val="0"/>
              <w:autoSpaceDN w:val="0"/>
              <w:adjustRightInd w:val="0"/>
              <w:spacing w:line="400" w:lineRule="atLeast"/>
              <w:jc w:val="left"/>
              <w:rPr>
                <w:rFonts w:ascii="Lucida Grande" w:hAnsi="Lucida Grande" w:cs="Lucida Grande"/>
                <w:b/>
                <w:bCs/>
                <w:kern w:val="0"/>
              </w:rPr>
            </w:pPr>
            <w:bookmarkStart w:id="0" w:name="_GoBack"/>
            <w:r>
              <w:rPr>
                <w:rFonts w:ascii="Lucida Grande" w:hAnsi="Lucida Grande" w:cs="Lucida Grande"/>
                <w:b/>
                <w:bCs/>
                <w:kern w:val="0"/>
              </w:rPr>
              <w:t>Key</w:t>
            </w:r>
          </w:p>
        </w:tc>
        <w:tc>
          <w:tcPr>
            <w:tcW w:w="1134" w:type="dxa"/>
          </w:tcPr>
          <w:p w14:paraId="53301ADA" w14:textId="77777777" w:rsidR="008F5737" w:rsidRDefault="008F5737">
            <w:pPr>
              <w:widowControl/>
              <w:autoSpaceDE w:val="0"/>
              <w:autoSpaceDN w:val="0"/>
              <w:adjustRightInd w:val="0"/>
              <w:spacing w:line="400" w:lineRule="atLeast"/>
              <w:jc w:val="left"/>
              <w:rPr>
                <w:rFonts w:ascii="Lucida Grande" w:hAnsi="Lucida Grande" w:cs="Lucida Grande"/>
                <w:b/>
                <w:bCs/>
                <w:kern w:val="0"/>
              </w:rPr>
            </w:pPr>
            <w:r>
              <w:rPr>
                <w:rFonts w:ascii="Lucida Grande" w:hAnsi="Lucida Grande" w:cs="Lucida Grande"/>
                <w:b/>
                <w:bCs/>
                <w:kern w:val="0"/>
              </w:rPr>
              <w:t>Type</w:t>
            </w:r>
          </w:p>
        </w:tc>
        <w:tc>
          <w:tcPr>
            <w:tcW w:w="6237" w:type="dxa"/>
          </w:tcPr>
          <w:p w14:paraId="7782EE90" w14:textId="77777777" w:rsidR="008F5737" w:rsidRDefault="008F5737">
            <w:pPr>
              <w:widowControl/>
              <w:autoSpaceDE w:val="0"/>
              <w:autoSpaceDN w:val="0"/>
              <w:adjustRightInd w:val="0"/>
              <w:spacing w:line="400" w:lineRule="atLeast"/>
              <w:jc w:val="left"/>
              <w:rPr>
                <w:rFonts w:ascii="Lucida Grande" w:hAnsi="Lucida Grande" w:cs="Lucida Grande"/>
                <w:b/>
                <w:bCs/>
                <w:kern w:val="0"/>
              </w:rPr>
            </w:pPr>
            <w:r>
              <w:rPr>
                <w:rFonts w:ascii="Lucida Grande" w:hAnsi="Lucida Grande" w:cs="Lucida Grande"/>
                <w:b/>
                <w:bCs/>
                <w:kern w:val="0"/>
              </w:rPr>
              <w:t>Comment</w:t>
            </w:r>
          </w:p>
        </w:tc>
      </w:tr>
      <w:tr w:rsidR="008F5737" w14:paraId="5C927600" w14:textId="77777777" w:rsidTr="008407CC">
        <w:tc>
          <w:tcPr>
            <w:tcW w:w="1951" w:type="dxa"/>
          </w:tcPr>
          <w:p w14:paraId="2BAC6A5F" w14:textId="77777777" w:rsidR="008F5737" w:rsidRDefault="008F5737">
            <w:pPr>
              <w:widowControl/>
              <w:autoSpaceDE w:val="0"/>
              <w:autoSpaceDN w:val="0"/>
              <w:adjustRightInd w:val="0"/>
              <w:spacing w:line="400" w:lineRule="atLeast"/>
              <w:jc w:val="left"/>
              <w:rPr>
                <w:rFonts w:ascii="Lucida Grande" w:hAnsi="Lucida Grande" w:cs="Lucida Grande"/>
                <w:kern w:val="0"/>
              </w:rPr>
            </w:pPr>
            <w:proofErr w:type="gramStart"/>
            <w:r>
              <w:rPr>
                <w:rFonts w:ascii="Lucida Grande" w:hAnsi="Lucida Grande" w:cs="Lucida Grande"/>
                <w:kern w:val="0"/>
              </w:rPr>
              <w:t>className</w:t>
            </w:r>
            <w:proofErr w:type="gramEnd"/>
          </w:p>
        </w:tc>
        <w:tc>
          <w:tcPr>
            <w:tcW w:w="1134" w:type="dxa"/>
          </w:tcPr>
          <w:p w14:paraId="10798FD0" w14:textId="77777777" w:rsidR="008F5737" w:rsidRDefault="008F5737">
            <w:pPr>
              <w:widowControl/>
              <w:autoSpaceDE w:val="0"/>
              <w:autoSpaceDN w:val="0"/>
              <w:adjustRightInd w:val="0"/>
              <w:spacing w:line="400" w:lineRule="atLeast"/>
              <w:jc w:val="left"/>
              <w:rPr>
                <w:rFonts w:ascii="Lucida Grande" w:hAnsi="Lucida Grande" w:cs="Lucida Grande"/>
                <w:kern w:val="0"/>
              </w:rPr>
            </w:pPr>
            <w:r>
              <w:rPr>
                <w:rFonts w:ascii="Lucida Grande" w:hAnsi="Lucida Grande" w:cs="Lucida Grande"/>
                <w:kern w:val="0"/>
              </w:rPr>
              <w:t>String</w:t>
            </w:r>
          </w:p>
        </w:tc>
        <w:tc>
          <w:tcPr>
            <w:tcW w:w="6237" w:type="dxa"/>
          </w:tcPr>
          <w:p w14:paraId="228ED51D" w14:textId="77777777" w:rsidR="008F5737" w:rsidRDefault="008F5737">
            <w:pPr>
              <w:widowControl/>
              <w:autoSpaceDE w:val="0"/>
              <w:autoSpaceDN w:val="0"/>
              <w:adjustRightInd w:val="0"/>
              <w:spacing w:line="400" w:lineRule="atLeast"/>
              <w:jc w:val="left"/>
              <w:rPr>
                <w:rFonts w:ascii="Lucida Grande" w:hAnsi="Lucida Grande" w:cs="Lucida Grande"/>
                <w:kern w:val="0"/>
              </w:rPr>
            </w:pPr>
            <w:r>
              <w:rPr>
                <w:rFonts w:ascii="Lucida Grande" w:hAnsi="Lucida Grande" w:cs="Lucida Grande"/>
                <w:kern w:val="0"/>
              </w:rPr>
              <w:t>The name of the main class when loaded into an app, e.g. CCMyCocosNode</w:t>
            </w:r>
          </w:p>
        </w:tc>
      </w:tr>
      <w:tr w:rsidR="008F5737" w14:paraId="2303574D" w14:textId="77777777" w:rsidTr="008407CC">
        <w:tc>
          <w:tcPr>
            <w:tcW w:w="1951" w:type="dxa"/>
          </w:tcPr>
          <w:p w14:paraId="79C5CE3D" w14:textId="77777777" w:rsidR="008F5737" w:rsidRDefault="008F5737">
            <w:pPr>
              <w:widowControl/>
              <w:autoSpaceDE w:val="0"/>
              <w:autoSpaceDN w:val="0"/>
              <w:adjustRightInd w:val="0"/>
              <w:spacing w:line="400" w:lineRule="atLeast"/>
              <w:jc w:val="left"/>
              <w:rPr>
                <w:rFonts w:ascii="Lucida Grande" w:hAnsi="Lucida Grande" w:cs="Lucida Grande"/>
                <w:kern w:val="0"/>
              </w:rPr>
            </w:pPr>
            <w:proofErr w:type="gramStart"/>
            <w:r>
              <w:rPr>
                <w:rFonts w:ascii="Lucida Grande" w:hAnsi="Lucida Grande" w:cs="Lucida Grande"/>
                <w:kern w:val="0"/>
              </w:rPr>
              <w:t>editorClassName</w:t>
            </w:r>
            <w:proofErr w:type="gramEnd"/>
          </w:p>
        </w:tc>
        <w:tc>
          <w:tcPr>
            <w:tcW w:w="1134" w:type="dxa"/>
          </w:tcPr>
          <w:p w14:paraId="3485FE1C" w14:textId="77777777" w:rsidR="008F5737" w:rsidRDefault="008F5737">
            <w:pPr>
              <w:widowControl/>
              <w:autoSpaceDE w:val="0"/>
              <w:autoSpaceDN w:val="0"/>
              <w:adjustRightInd w:val="0"/>
              <w:spacing w:line="400" w:lineRule="atLeast"/>
              <w:jc w:val="left"/>
              <w:rPr>
                <w:rFonts w:ascii="Lucida Grande" w:hAnsi="Lucida Grande" w:cs="Lucida Grande"/>
                <w:kern w:val="0"/>
              </w:rPr>
            </w:pPr>
            <w:r>
              <w:rPr>
                <w:rFonts w:ascii="Lucida Grande" w:hAnsi="Lucida Grande" w:cs="Lucida Grande"/>
                <w:kern w:val="0"/>
              </w:rPr>
              <w:t>String</w:t>
            </w:r>
          </w:p>
        </w:tc>
        <w:tc>
          <w:tcPr>
            <w:tcW w:w="6237" w:type="dxa"/>
          </w:tcPr>
          <w:p w14:paraId="13724D12" w14:textId="77777777" w:rsidR="008F5737" w:rsidRDefault="008F5737">
            <w:pPr>
              <w:widowControl/>
              <w:autoSpaceDE w:val="0"/>
              <w:autoSpaceDN w:val="0"/>
              <w:adjustRightInd w:val="0"/>
              <w:spacing w:line="400" w:lineRule="atLeast"/>
              <w:jc w:val="left"/>
              <w:rPr>
                <w:rFonts w:ascii="Lucida Grande" w:hAnsi="Lucida Grande" w:cs="Lucida Grande"/>
                <w:kern w:val="0"/>
              </w:rPr>
            </w:pPr>
            <w:r>
              <w:rPr>
                <w:rFonts w:ascii="Lucida Grande" w:hAnsi="Lucida Grande" w:cs="Lucida Grande"/>
                <w:kern w:val="0"/>
              </w:rPr>
              <w:t>The name of the class used by the editor (often the same as className), e.g. CCBPMyCocosNode</w:t>
            </w:r>
          </w:p>
        </w:tc>
      </w:tr>
      <w:tr w:rsidR="008F5737" w14:paraId="2918D5F5" w14:textId="77777777" w:rsidTr="008407CC">
        <w:tc>
          <w:tcPr>
            <w:tcW w:w="1951" w:type="dxa"/>
          </w:tcPr>
          <w:p w14:paraId="5238DB72" w14:textId="77777777" w:rsidR="008F5737" w:rsidRDefault="008F5737">
            <w:pPr>
              <w:widowControl/>
              <w:autoSpaceDE w:val="0"/>
              <w:autoSpaceDN w:val="0"/>
              <w:adjustRightInd w:val="0"/>
              <w:spacing w:line="400" w:lineRule="atLeast"/>
              <w:jc w:val="left"/>
              <w:rPr>
                <w:rFonts w:ascii="Lucida Grande" w:hAnsi="Lucida Grande" w:cs="Lucida Grande"/>
                <w:kern w:val="0"/>
              </w:rPr>
            </w:pPr>
            <w:proofErr w:type="gramStart"/>
            <w:r>
              <w:rPr>
                <w:rFonts w:ascii="Lucida Grande" w:hAnsi="Lucida Grande" w:cs="Lucida Grande"/>
                <w:kern w:val="0"/>
              </w:rPr>
              <w:t>inheritsFrom</w:t>
            </w:r>
            <w:proofErr w:type="gramEnd"/>
          </w:p>
        </w:tc>
        <w:tc>
          <w:tcPr>
            <w:tcW w:w="1134" w:type="dxa"/>
          </w:tcPr>
          <w:p w14:paraId="6A478046" w14:textId="77777777" w:rsidR="008F5737" w:rsidRDefault="008F5737">
            <w:pPr>
              <w:widowControl/>
              <w:autoSpaceDE w:val="0"/>
              <w:autoSpaceDN w:val="0"/>
              <w:adjustRightInd w:val="0"/>
              <w:spacing w:line="400" w:lineRule="atLeast"/>
              <w:jc w:val="left"/>
              <w:rPr>
                <w:rFonts w:ascii="Lucida Grande" w:hAnsi="Lucida Grande" w:cs="Lucida Grande"/>
                <w:kern w:val="0"/>
              </w:rPr>
            </w:pPr>
            <w:r>
              <w:rPr>
                <w:rFonts w:ascii="Lucida Grande" w:hAnsi="Lucida Grande" w:cs="Lucida Grande"/>
                <w:kern w:val="0"/>
              </w:rPr>
              <w:t>String</w:t>
            </w:r>
          </w:p>
        </w:tc>
        <w:tc>
          <w:tcPr>
            <w:tcW w:w="6237" w:type="dxa"/>
          </w:tcPr>
          <w:p w14:paraId="5410F1CB" w14:textId="77777777" w:rsidR="008F5737" w:rsidRDefault="008F5737">
            <w:pPr>
              <w:widowControl/>
              <w:autoSpaceDE w:val="0"/>
              <w:autoSpaceDN w:val="0"/>
              <w:adjustRightInd w:val="0"/>
              <w:spacing w:line="400" w:lineRule="atLeast"/>
              <w:jc w:val="left"/>
              <w:rPr>
                <w:rFonts w:ascii="Lucida Grande" w:hAnsi="Lucida Grande" w:cs="Lucida Grande"/>
                <w:kern w:val="0"/>
              </w:rPr>
            </w:pPr>
            <w:r>
              <w:rPr>
                <w:rFonts w:ascii="Lucida Grande" w:hAnsi="Lucida Grande" w:cs="Lucida Grande"/>
                <w:kern w:val="0"/>
              </w:rPr>
              <w:t>The name of the class's super class, this is used to display the inspector panels of the super class, e.g. CCSprite</w:t>
            </w:r>
          </w:p>
        </w:tc>
      </w:tr>
      <w:tr w:rsidR="008F5737" w14:paraId="025870C5" w14:textId="77777777" w:rsidTr="008407CC">
        <w:tc>
          <w:tcPr>
            <w:tcW w:w="1951" w:type="dxa"/>
          </w:tcPr>
          <w:p w14:paraId="38D4F058" w14:textId="77777777" w:rsidR="008F5737" w:rsidRDefault="008F5737">
            <w:pPr>
              <w:widowControl/>
              <w:autoSpaceDE w:val="0"/>
              <w:autoSpaceDN w:val="0"/>
              <w:adjustRightInd w:val="0"/>
              <w:spacing w:line="400" w:lineRule="atLeast"/>
              <w:jc w:val="left"/>
              <w:rPr>
                <w:rFonts w:ascii="Lucida Grande" w:hAnsi="Lucida Grande" w:cs="Lucida Grande"/>
                <w:kern w:val="0"/>
              </w:rPr>
            </w:pPr>
            <w:proofErr w:type="gramStart"/>
            <w:r>
              <w:rPr>
                <w:rFonts w:ascii="Lucida Grande" w:hAnsi="Lucida Grande" w:cs="Lucida Grande"/>
                <w:kern w:val="0"/>
              </w:rPr>
              <w:t>canHaveChildren</w:t>
            </w:r>
            <w:proofErr w:type="gramEnd"/>
          </w:p>
        </w:tc>
        <w:tc>
          <w:tcPr>
            <w:tcW w:w="1134" w:type="dxa"/>
          </w:tcPr>
          <w:p w14:paraId="5C153FBA" w14:textId="77777777" w:rsidR="008F5737" w:rsidRDefault="008F5737">
            <w:pPr>
              <w:widowControl/>
              <w:autoSpaceDE w:val="0"/>
              <w:autoSpaceDN w:val="0"/>
              <w:adjustRightInd w:val="0"/>
              <w:spacing w:line="400" w:lineRule="atLeast"/>
              <w:jc w:val="left"/>
              <w:rPr>
                <w:rFonts w:ascii="Lucida Grande" w:hAnsi="Lucida Grande" w:cs="Lucida Grande"/>
                <w:kern w:val="0"/>
              </w:rPr>
            </w:pPr>
            <w:r>
              <w:rPr>
                <w:rFonts w:ascii="Lucida Grande" w:hAnsi="Lucida Grande" w:cs="Lucida Grande"/>
                <w:kern w:val="0"/>
              </w:rPr>
              <w:t>Boolean</w:t>
            </w:r>
          </w:p>
        </w:tc>
        <w:tc>
          <w:tcPr>
            <w:tcW w:w="6237" w:type="dxa"/>
          </w:tcPr>
          <w:p w14:paraId="363AA1A8" w14:textId="77777777" w:rsidR="008F5737" w:rsidRDefault="008F5737">
            <w:pPr>
              <w:widowControl/>
              <w:autoSpaceDE w:val="0"/>
              <w:autoSpaceDN w:val="0"/>
              <w:adjustRightInd w:val="0"/>
              <w:spacing w:line="400" w:lineRule="atLeast"/>
              <w:jc w:val="left"/>
              <w:rPr>
                <w:rFonts w:ascii="Lucida Grande" w:hAnsi="Lucida Grande" w:cs="Lucida Grande"/>
                <w:kern w:val="0"/>
              </w:rPr>
            </w:pPr>
            <w:r>
              <w:rPr>
                <w:rFonts w:ascii="Lucida Grande" w:hAnsi="Lucida Grande" w:cs="Lucida Grande"/>
                <w:kern w:val="0"/>
              </w:rPr>
              <w:t>Yes, if it should be possible to add children to this node in CocosBuilder</w:t>
            </w:r>
          </w:p>
        </w:tc>
      </w:tr>
      <w:tr w:rsidR="008F5737" w14:paraId="6442A1F5" w14:textId="77777777" w:rsidTr="008407CC">
        <w:tc>
          <w:tcPr>
            <w:tcW w:w="1951" w:type="dxa"/>
          </w:tcPr>
          <w:p w14:paraId="15EAD4AA" w14:textId="77777777" w:rsidR="008F5737" w:rsidRDefault="008F5737">
            <w:pPr>
              <w:widowControl/>
              <w:autoSpaceDE w:val="0"/>
              <w:autoSpaceDN w:val="0"/>
              <w:adjustRightInd w:val="0"/>
              <w:spacing w:line="400" w:lineRule="atLeast"/>
              <w:jc w:val="left"/>
              <w:rPr>
                <w:rFonts w:ascii="Lucida Grande" w:hAnsi="Lucida Grande" w:cs="Lucida Grande"/>
                <w:kern w:val="0"/>
              </w:rPr>
            </w:pPr>
            <w:proofErr w:type="gramStart"/>
            <w:r>
              <w:rPr>
                <w:rFonts w:ascii="Lucida Grande" w:hAnsi="Lucida Grande" w:cs="Lucida Grande"/>
                <w:kern w:val="0"/>
              </w:rPr>
              <w:t>properties</w:t>
            </w:r>
            <w:proofErr w:type="gramEnd"/>
          </w:p>
        </w:tc>
        <w:tc>
          <w:tcPr>
            <w:tcW w:w="1134" w:type="dxa"/>
          </w:tcPr>
          <w:p w14:paraId="6CED3FD8" w14:textId="77777777" w:rsidR="008F5737" w:rsidRDefault="008F5737">
            <w:pPr>
              <w:widowControl/>
              <w:autoSpaceDE w:val="0"/>
              <w:autoSpaceDN w:val="0"/>
              <w:adjustRightInd w:val="0"/>
              <w:spacing w:line="400" w:lineRule="atLeast"/>
              <w:jc w:val="left"/>
              <w:rPr>
                <w:rFonts w:ascii="Lucida Grande" w:hAnsi="Lucida Grande" w:cs="Lucida Grande"/>
                <w:kern w:val="0"/>
              </w:rPr>
            </w:pPr>
            <w:r>
              <w:rPr>
                <w:rFonts w:ascii="Lucida Grande" w:hAnsi="Lucida Grande" w:cs="Lucida Grande"/>
                <w:kern w:val="0"/>
              </w:rPr>
              <w:t>Array</w:t>
            </w:r>
          </w:p>
        </w:tc>
        <w:tc>
          <w:tcPr>
            <w:tcW w:w="6237" w:type="dxa"/>
          </w:tcPr>
          <w:p w14:paraId="64B73A40" w14:textId="77777777" w:rsidR="008F5737" w:rsidRDefault="008F5737">
            <w:pPr>
              <w:widowControl/>
              <w:autoSpaceDE w:val="0"/>
              <w:autoSpaceDN w:val="0"/>
              <w:adjustRightInd w:val="0"/>
              <w:spacing w:line="400" w:lineRule="atLeast"/>
              <w:jc w:val="left"/>
              <w:rPr>
                <w:rFonts w:ascii="Lucida Grande" w:hAnsi="Lucida Grande" w:cs="Lucida Grande"/>
                <w:kern w:val="0"/>
              </w:rPr>
            </w:pPr>
            <w:r>
              <w:rPr>
                <w:rFonts w:ascii="Lucida Grande" w:hAnsi="Lucida Grande" w:cs="Lucida Grande"/>
                <w:kern w:val="0"/>
              </w:rPr>
              <w:t>List of PlugInProperty as described below</w:t>
            </w:r>
          </w:p>
        </w:tc>
      </w:tr>
    </w:tbl>
    <w:bookmarkEnd w:id="0"/>
    <w:p w14:paraId="6B4C25BE" w14:textId="77777777" w:rsidR="008F5737" w:rsidRDefault="008F5737" w:rsidP="008F5737">
      <w:pPr>
        <w:widowControl/>
        <w:autoSpaceDE w:val="0"/>
        <w:autoSpaceDN w:val="0"/>
        <w:adjustRightInd w:val="0"/>
        <w:spacing w:after="300" w:line="440" w:lineRule="atLeast"/>
        <w:jc w:val="left"/>
        <w:rPr>
          <w:rFonts w:ascii="Lucida Grande" w:hAnsi="Lucida Grande" w:cs="Lucida Grande"/>
          <w:color w:val="425EA3"/>
          <w:kern w:val="0"/>
          <w:sz w:val="36"/>
          <w:szCs w:val="36"/>
        </w:rPr>
      </w:pPr>
      <w:r>
        <w:rPr>
          <w:rFonts w:ascii="Lucida Grande" w:hAnsi="Lucida Grande" w:cs="Lucida Grande"/>
          <w:color w:val="425EA3"/>
          <w:kern w:val="0"/>
          <w:sz w:val="36"/>
          <w:szCs w:val="36"/>
        </w:rPr>
        <w:t>Optional keys</w:t>
      </w:r>
    </w:p>
    <w:tbl>
      <w:tblPr>
        <w:tblStyle w:val="a5"/>
        <w:tblW w:w="9322" w:type="dxa"/>
        <w:tblLayout w:type="fixed"/>
        <w:tblLook w:val="04A0" w:firstRow="1" w:lastRow="0" w:firstColumn="1" w:lastColumn="0" w:noHBand="0" w:noVBand="1"/>
      </w:tblPr>
      <w:tblGrid>
        <w:gridCol w:w="1951"/>
        <w:gridCol w:w="1559"/>
        <w:gridCol w:w="5812"/>
      </w:tblGrid>
      <w:tr w:rsidR="008F5737" w14:paraId="6AB04CA4" w14:textId="77777777" w:rsidTr="008407CC">
        <w:tc>
          <w:tcPr>
            <w:tcW w:w="1951" w:type="dxa"/>
          </w:tcPr>
          <w:p w14:paraId="6350DFE2" w14:textId="77777777" w:rsidR="008F5737" w:rsidRDefault="008F5737">
            <w:pPr>
              <w:widowControl/>
              <w:autoSpaceDE w:val="0"/>
              <w:autoSpaceDN w:val="0"/>
              <w:adjustRightInd w:val="0"/>
              <w:spacing w:line="400" w:lineRule="atLeast"/>
              <w:jc w:val="left"/>
              <w:rPr>
                <w:rFonts w:ascii="Lucida Grande" w:hAnsi="Lucida Grande" w:cs="Lucida Grande"/>
                <w:b/>
                <w:bCs/>
                <w:kern w:val="0"/>
              </w:rPr>
            </w:pPr>
            <w:r>
              <w:rPr>
                <w:rFonts w:ascii="Lucida Grande" w:hAnsi="Lucida Grande" w:cs="Lucida Grande"/>
                <w:b/>
                <w:bCs/>
                <w:kern w:val="0"/>
              </w:rPr>
              <w:t>Key</w:t>
            </w:r>
          </w:p>
        </w:tc>
        <w:tc>
          <w:tcPr>
            <w:tcW w:w="1559" w:type="dxa"/>
          </w:tcPr>
          <w:p w14:paraId="30A9D6AA" w14:textId="77777777" w:rsidR="008F5737" w:rsidRDefault="008F5737">
            <w:pPr>
              <w:widowControl/>
              <w:autoSpaceDE w:val="0"/>
              <w:autoSpaceDN w:val="0"/>
              <w:adjustRightInd w:val="0"/>
              <w:spacing w:line="400" w:lineRule="atLeast"/>
              <w:jc w:val="left"/>
              <w:rPr>
                <w:rFonts w:ascii="Lucida Grande" w:hAnsi="Lucida Grande" w:cs="Lucida Grande"/>
                <w:b/>
                <w:bCs/>
                <w:kern w:val="0"/>
              </w:rPr>
            </w:pPr>
            <w:r>
              <w:rPr>
                <w:rFonts w:ascii="Lucida Grande" w:hAnsi="Lucida Grande" w:cs="Lucida Grande"/>
                <w:b/>
                <w:bCs/>
                <w:kern w:val="0"/>
              </w:rPr>
              <w:t>Type</w:t>
            </w:r>
          </w:p>
        </w:tc>
        <w:tc>
          <w:tcPr>
            <w:tcW w:w="5812" w:type="dxa"/>
          </w:tcPr>
          <w:p w14:paraId="7E9D115E" w14:textId="77777777" w:rsidR="008F5737" w:rsidRDefault="008F5737">
            <w:pPr>
              <w:widowControl/>
              <w:autoSpaceDE w:val="0"/>
              <w:autoSpaceDN w:val="0"/>
              <w:adjustRightInd w:val="0"/>
              <w:spacing w:line="400" w:lineRule="atLeast"/>
              <w:jc w:val="left"/>
              <w:rPr>
                <w:rFonts w:ascii="Lucida Grande" w:hAnsi="Lucida Grande" w:cs="Lucida Grande"/>
                <w:b/>
                <w:bCs/>
                <w:kern w:val="0"/>
              </w:rPr>
            </w:pPr>
            <w:r>
              <w:rPr>
                <w:rFonts w:ascii="Lucida Grande" w:hAnsi="Lucida Grande" w:cs="Lucida Grande"/>
                <w:b/>
                <w:bCs/>
                <w:kern w:val="0"/>
              </w:rPr>
              <w:t>Comment</w:t>
            </w:r>
          </w:p>
        </w:tc>
      </w:tr>
      <w:tr w:rsidR="008F5737" w14:paraId="66C92321" w14:textId="77777777" w:rsidTr="008407CC">
        <w:tc>
          <w:tcPr>
            <w:tcW w:w="1951" w:type="dxa"/>
          </w:tcPr>
          <w:p w14:paraId="08791569" w14:textId="77777777" w:rsidR="008F5737" w:rsidRDefault="008F5737">
            <w:pPr>
              <w:widowControl/>
              <w:autoSpaceDE w:val="0"/>
              <w:autoSpaceDN w:val="0"/>
              <w:adjustRightInd w:val="0"/>
              <w:spacing w:line="400" w:lineRule="atLeast"/>
              <w:jc w:val="left"/>
              <w:rPr>
                <w:rFonts w:ascii="Lucida Grande" w:hAnsi="Lucida Grande" w:cs="Lucida Grande"/>
                <w:kern w:val="0"/>
              </w:rPr>
            </w:pPr>
            <w:proofErr w:type="gramStart"/>
            <w:r>
              <w:rPr>
                <w:rFonts w:ascii="Lucida Grande" w:hAnsi="Lucida Grande" w:cs="Lucida Grande"/>
                <w:kern w:val="0"/>
              </w:rPr>
              <w:t>propertiesOverridden</w:t>
            </w:r>
            <w:proofErr w:type="gramEnd"/>
          </w:p>
        </w:tc>
        <w:tc>
          <w:tcPr>
            <w:tcW w:w="1559" w:type="dxa"/>
          </w:tcPr>
          <w:p w14:paraId="28370ADA" w14:textId="77777777" w:rsidR="008F5737" w:rsidRDefault="008F5737">
            <w:pPr>
              <w:widowControl/>
              <w:autoSpaceDE w:val="0"/>
              <w:autoSpaceDN w:val="0"/>
              <w:adjustRightInd w:val="0"/>
              <w:spacing w:line="400" w:lineRule="atLeast"/>
              <w:jc w:val="left"/>
              <w:rPr>
                <w:rFonts w:ascii="Lucida Grande" w:hAnsi="Lucida Grande" w:cs="Lucida Grande"/>
                <w:kern w:val="0"/>
              </w:rPr>
            </w:pPr>
            <w:r>
              <w:rPr>
                <w:rFonts w:ascii="Lucida Grande" w:hAnsi="Lucida Grande" w:cs="Lucida Grande"/>
                <w:kern w:val="0"/>
              </w:rPr>
              <w:t>Array</w:t>
            </w:r>
          </w:p>
        </w:tc>
        <w:tc>
          <w:tcPr>
            <w:tcW w:w="5812" w:type="dxa"/>
          </w:tcPr>
          <w:p w14:paraId="62A81F64" w14:textId="77777777" w:rsidR="008F5737" w:rsidRDefault="008F5737">
            <w:pPr>
              <w:widowControl/>
              <w:autoSpaceDE w:val="0"/>
              <w:autoSpaceDN w:val="0"/>
              <w:adjustRightInd w:val="0"/>
              <w:spacing w:line="400" w:lineRule="atLeast"/>
              <w:jc w:val="left"/>
              <w:rPr>
                <w:rFonts w:ascii="Lucida Grande" w:hAnsi="Lucida Grande" w:cs="Lucida Grande"/>
                <w:kern w:val="0"/>
              </w:rPr>
            </w:pPr>
            <w:r>
              <w:rPr>
                <w:rFonts w:ascii="Lucida Grande" w:hAnsi="Lucida Grande" w:cs="Lucida Grande"/>
                <w:kern w:val="0"/>
              </w:rPr>
              <w:t>The format is the same as for the properties-key, but it replaces a property of a super class</w:t>
            </w:r>
          </w:p>
        </w:tc>
      </w:tr>
      <w:tr w:rsidR="008F5737" w14:paraId="28120BE2" w14:textId="77777777" w:rsidTr="008407CC">
        <w:tc>
          <w:tcPr>
            <w:tcW w:w="1951" w:type="dxa"/>
          </w:tcPr>
          <w:p w14:paraId="4D55A718" w14:textId="77777777" w:rsidR="008F5737" w:rsidRDefault="008F5737">
            <w:pPr>
              <w:widowControl/>
              <w:autoSpaceDE w:val="0"/>
              <w:autoSpaceDN w:val="0"/>
              <w:adjustRightInd w:val="0"/>
              <w:spacing w:line="400" w:lineRule="atLeast"/>
              <w:jc w:val="left"/>
              <w:rPr>
                <w:rFonts w:ascii="Lucida Grande" w:hAnsi="Lucida Grande" w:cs="Lucida Grande"/>
                <w:kern w:val="0"/>
              </w:rPr>
            </w:pPr>
            <w:proofErr w:type="gramStart"/>
            <w:r>
              <w:rPr>
                <w:rFonts w:ascii="Lucida Grande" w:hAnsi="Lucida Grande" w:cs="Lucida Grande"/>
                <w:kern w:val="0"/>
              </w:rPr>
              <w:t>spriteFrameDrop</w:t>
            </w:r>
            <w:proofErr w:type="gramEnd"/>
          </w:p>
        </w:tc>
        <w:tc>
          <w:tcPr>
            <w:tcW w:w="1559" w:type="dxa"/>
          </w:tcPr>
          <w:p w14:paraId="69F81217" w14:textId="77777777" w:rsidR="008F5737" w:rsidRDefault="008F5737">
            <w:pPr>
              <w:widowControl/>
              <w:autoSpaceDE w:val="0"/>
              <w:autoSpaceDN w:val="0"/>
              <w:adjustRightInd w:val="0"/>
              <w:spacing w:line="400" w:lineRule="atLeast"/>
              <w:jc w:val="left"/>
              <w:rPr>
                <w:rFonts w:ascii="Lucida Grande" w:hAnsi="Lucida Grande" w:cs="Lucida Grande"/>
                <w:kern w:val="0"/>
              </w:rPr>
            </w:pPr>
            <w:r>
              <w:rPr>
                <w:rFonts w:ascii="Lucida Grande" w:hAnsi="Lucida Grande" w:cs="Lucida Grande"/>
                <w:kern w:val="0"/>
              </w:rPr>
              <w:t>Dictionary</w:t>
            </w:r>
          </w:p>
        </w:tc>
        <w:tc>
          <w:tcPr>
            <w:tcW w:w="5812" w:type="dxa"/>
          </w:tcPr>
          <w:p w14:paraId="6CDAFC68" w14:textId="77777777" w:rsidR="008F5737" w:rsidRDefault="008F5737">
            <w:pPr>
              <w:widowControl/>
              <w:autoSpaceDE w:val="0"/>
              <w:autoSpaceDN w:val="0"/>
              <w:adjustRightInd w:val="0"/>
              <w:spacing w:line="400" w:lineRule="atLeast"/>
              <w:jc w:val="left"/>
              <w:rPr>
                <w:rFonts w:ascii="Lucida Grande" w:hAnsi="Lucida Grande" w:cs="Lucida Grande"/>
                <w:kern w:val="0"/>
              </w:rPr>
            </w:pPr>
            <w:r>
              <w:rPr>
                <w:rFonts w:ascii="Lucida Grande" w:hAnsi="Lucida Grande" w:cs="Lucida Grande"/>
                <w:kern w:val="0"/>
              </w:rPr>
              <w:t>Specifies what class of object will be created when a sprite frame is dropped on the node. E.g. CCMenuItemImage for a CCMenu, see SpriteFrameDrop described below for details</w:t>
            </w:r>
          </w:p>
        </w:tc>
      </w:tr>
      <w:tr w:rsidR="008F5737" w14:paraId="5CF64394" w14:textId="77777777" w:rsidTr="008407CC">
        <w:tc>
          <w:tcPr>
            <w:tcW w:w="1951" w:type="dxa"/>
          </w:tcPr>
          <w:p w14:paraId="575E985E" w14:textId="77777777" w:rsidR="008F5737" w:rsidRDefault="008F5737">
            <w:pPr>
              <w:widowControl/>
              <w:autoSpaceDE w:val="0"/>
              <w:autoSpaceDN w:val="0"/>
              <w:adjustRightInd w:val="0"/>
              <w:spacing w:line="400" w:lineRule="atLeast"/>
              <w:jc w:val="left"/>
              <w:rPr>
                <w:rFonts w:ascii="Lucida Grande" w:hAnsi="Lucida Grande" w:cs="Lucida Grande"/>
                <w:kern w:val="0"/>
              </w:rPr>
            </w:pPr>
            <w:proofErr w:type="gramStart"/>
            <w:r>
              <w:rPr>
                <w:rFonts w:ascii="Lucida Grande" w:hAnsi="Lucida Grande" w:cs="Lucida Grande"/>
                <w:kern w:val="0"/>
              </w:rPr>
              <w:t>requireChildClass</w:t>
            </w:r>
            <w:proofErr w:type="gramEnd"/>
          </w:p>
        </w:tc>
        <w:tc>
          <w:tcPr>
            <w:tcW w:w="1559" w:type="dxa"/>
          </w:tcPr>
          <w:p w14:paraId="630841FC" w14:textId="77777777" w:rsidR="008F5737" w:rsidRDefault="008F5737">
            <w:pPr>
              <w:widowControl/>
              <w:autoSpaceDE w:val="0"/>
              <w:autoSpaceDN w:val="0"/>
              <w:adjustRightInd w:val="0"/>
              <w:spacing w:line="400" w:lineRule="atLeast"/>
              <w:jc w:val="left"/>
              <w:rPr>
                <w:rFonts w:ascii="Lucida Grande" w:hAnsi="Lucida Grande" w:cs="Lucida Grande"/>
                <w:kern w:val="0"/>
              </w:rPr>
            </w:pPr>
            <w:r>
              <w:rPr>
                <w:rFonts w:ascii="Lucida Grande" w:hAnsi="Lucida Grande" w:cs="Lucida Grande"/>
                <w:kern w:val="0"/>
              </w:rPr>
              <w:t>Array</w:t>
            </w:r>
          </w:p>
        </w:tc>
        <w:tc>
          <w:tcPr>
            <w:tcW w:w="5812" w:type="dxa"/>
          </w:tcPr>
          <w:p w14:paraId="4ED859B5" w14:textId="77777777" w:rsidR="008F5737" w:rsidRDefault="008F5737">
            <w:pPr>
              <w:widowControl/>
              <w:autoSpaceDE w:val="0"/>
              <w:autoSpaceDN w:val="0"/>
              <w:adjustRightInd w:val="0"/>
              <w:spacing w:line="400" w:lineRule="atLeast"/>
              <w:jc w:val="left"/>
              <w:rPr>
                <w:rFonts w:ascii="Lucida Grande" w:hAnsi="Lucida Grande" w:cs="Lucida Grande"/>
                <w:kern w:val="0"/>
              </w:rPr>
            </w:pPr>
            <w:r>
              <w:rPr>
                <w:rFonts w:ascii="Lucida Grande" w:hAnsi="Lucida Grande" w:cs="Lucida Grande"/>
                <w:kern w:val="0"/>
              </w:rPr>
              <w:t>Array of String</w:t>
            </w:r>
            <w:proofErr w:type="gramStart"/>
            <w:r>
              <w:rPr>
                <w:rFonts w:ascii="Lucida Grande" w:hAnsi="Lucida Grande" w:cs="Lucida Grande"/>
                <w:kern w:val="0"/>
              </w:rPr>
              <w:t>:s</w:t>
            </w:r>
            <w:proofErr w:type="gramEnd"/>
            <w:r>
              <w:rPr>
                <w:rFonts w:ascii="Lucida Grande" w:hAnsi="Lucida Grande" w:cs="Lucida Grande"/>
                <w:kern w:val="0"/>
              </w:rPr>
              <w:t xml:space="preserve"> that defines which classes are allowed as children for this node. E.g. CCMenu only allows CCMenuItemImage as children</w:t>
            </w:r>
          </w:p>
        </w:tc>
      </w:tr>
      <w:tr w:rsidR="008F5737" w14:paraId="2FB3B55E" w14:textId="77777777" w:rsidTr="008407CC">
        <w:tc>
          <w:tcPr>
            <w:tcW w:w="1951" w:type="dxa"/>
          </w:tcPr>
          <w:p w14:paraId="6E8B61E6" w14:textId="77777777" w:rsidR="008F5737" w:rsidRDefault="008F5737">
            <w:pPr>
              <w:widowControl/>
              <w:autoSpaceDE w:val="0"/>
              <w:autoSpaceDN w:val="0"/>
              <w:adjustRightInd w:val="0"/>
              <w:spacing w:line="400" w:lineRule="atLeast"/>
              <w:jc w:val="left"/>
              <w:rPr>
                <w:rFonts w:ascii="Lucida Grande" w:hAnsi="Lucida Grande" w:cs="Lucida Grande"/>
                <w:kern w:val="0"/>
              </w:rPr>
            </w:pPr>
            <w:proofErr w:type="gramStart"/>
            <w:r>
              <w:rPr>
                <w:rFonts w:ascii="Lucida Grande" w:hAnsi="Lucida Grande" w:cs="Lucida Grande"/>
                <w:kern w:val="0"/>
              </w:rPr>
              <w:t>requireParentClass</w:t>
            </w:r>
            <w:proofErr w:type="gramEnd"/>
          </w:p>
        </w:tc>
        <w:tc>
          <w:tcPr>
            <w:tcW w:w="1559" w:type="dxa"/>
          </w:tcPr>
          <w:p w14:paraId="7437AC4A" w14:textId="77777777" w:rsidR="008F5737" w:rsidRDefault="008F5737">
            <w:pPr>
              <w:widowControl/>
              <w:autoSpaceDE w:val="0"/>
              <w:autoSpaceDN w:val="0"/>
              <w:adjustRightInd w:val="0"/>
              <w:spacing w:line="400" w:lineRule="atLeast"/>
              <w:jc w:val="left"/>
              <w:rPr>
                <w:rFonts w:ascii="Lucida Grande" w:hAnsi="Lucida Grande" w:cs="Lucida Grande"/>
                <w:kern w:val="0"/>
              </w:rPr>
            </w:pPr>
            <w:r>
              <w:rPr>
                <w:rFonts w:ascii="Lucida Grande" w:hAnsi="Lucida Grande" w:cs="Lucida Grande"/>
                <w:kern w:val="0"/>
              </w:rPr>
              <w:t>String</w:t>
            </w:r>
          </w:p>
        </w:tc>
        <w:tc>
          <w:tcPr>
            <w:tcW w:w="5812" w:type="dxa"/>
          </w:tcPr>
          <w:p w14:paraId="16D976EA" w14:textId="77777777" w:rsidR="008F5737" w:rsidRDefault="008F5737">
            <w:pPr>
              <w:widowControl/>
              <w:autoSpaceDE w:val="0"/>
              <w:autoSpaceDN w:val="0"/>
              <w:adjustRightInd w:val="0"/>
              <w:spacing w:line="400" w:lineRule="atLeast"/>
              <w:jc w:val="left"/>
              <w:rPr>
                <w:rFonts w:ascii="Lucida Grande" w:hAnsi="Lucida Grande" w:cs="Lucida Grande"/>
                <w:kern w:val="0"/>
              </w:rPr>
            </w:pPr>
            <w:r>
              <w:rPr>
                <w:rFonts w:ascii="Lucida Grande" w:hAnsi="Lucida Grande" w:cs="Lucida Grande"/>
                <w:kern w:val="0"/>
              </w:rPr>
              <w:t>Specifies if this node can only be added as child to a specific type of node. E.g. CCMenuItemImage can only be added to CCMenu.</w:t>
            </w:r>
          </w:p>
        </w:tc>
      </w:tr>
    </w:tbl>
    <w:p w14:paraId="1C41A022" w14:textId="77777777" w:rsidR="008F5737" w:rsidRDefault="008F5737" w:rsidP="008F5737">
      <w:pPr>
        <w:widowControl/>
        <w:autoSpaceDE w:val="0"/>
        <w:autoSpaceDN w:val="0"/>
        <w:adjustRightInd w:val="0"/>
        <w:spacing w:after="300" w:line="480" w:lineRule="atLeast"/>
        <w:jc w:val="left"/>
        <w:rPr>
          <w:rFonts w:ascii="Lucida Grande" w:hAnsi="Lucida Grande" w:cs="Lucida Grande"/>
          <w:color w:val="425EA3"/>
          <w:kern w:val="0"/>
          <w:sz w:val="40"/>
          <w:szCs w:val="40"/>
        </w:rPr>
      </w:pPr>
      <w:r>
        <w:rPr>
          <w:rFonts w:ascii="Lucida Grande" w:hAnsi="Lucida Grande" w:cs="Lucida Grande"/>
          <w:color w:val="425EA3"/>
          <w:kern w:val="0"/>
          <w:sz w:val="40"/>
          <w:szCs w:val="40"/>
        </w:rPr>
        <w:t>PlugInProperty</w:t>
      </w:r>
    </w:p>
    <w:p w14:paraId="1CA8E8AF" w14:textId="77777777" w:rsidR="008F5737" w:rsidRDefault="008F5737" w:rsidP="008F5737">
      <w:pPr>
        <w:widowControl/>
        <w:autoSpaceDE w:val="0"/>
        <w:autoSpaceDN w:val="0"/>
        <w:adjustRightInd w:val="0"/>
        <w:spacing w:after="200" w:line="400" w:lineRule="atLeast"/>
        <w:jc w:val="left"/>
        <w:rPr>
          <w:rFonts w:ascii="Lucida Grande" w:hAnsi="Lucida Grande" w:cs="Lucida Grande"/>
          <w:kern w:val="0"/>
        </w:rPr>
      </w:pPr>
      <w:r>
        <w:rPr>
          <w:rFonts w:ascii="Lucida Grande" w:hAnsi="Lucida Grande" w:cs="Lucida Grande"/>
          <w:kern w:val="0"/>
        </w:rPr>
        <w:t xml:space="preserve">A PlugInProperty defines how a property should be displayed in CocosBuilder and how </w:t>
      </w:r>
      <w:proofErr w:type="gramStart"/>
      <w:r>
        <w:rPr>
          <w:rFonts w:ascii="Lucida Grande" w:hAnsi="Lucida Grande" w:cs="Lucida Grande"/>
          <w:kern w:val="0"/>
        </w:rPr>
        <w:t>it should be loaded into an app by CCBReader</w:t>
      </w:r>
      <w:proofErr w:type="gramEnd"/>
      <w:r>
        <w:rPr>
          <w:rFonts w:ascii="Lucida Grande" w:hAnsi="Lucida Grande" w:cs="Lucida Grande"/>
          <w:kern w:val="0"/>
        </w:rPr>
        <w:t>. It is a dictionary with the following keys. Which property type</w:t>
      </w:r>
      <w:proofErr w:type="gramStart"/>
      <w:r>
        <w:rPr>
          <w:rFonts w:ascii="Lucida Grande" w:hAnsi="Lucida Grande" w:cs="Lucida Grande"/>
          <w:kern w:val="0"/>
        </w:rPr>
        <w:t>:s</w:t>
      </w:r>
      <w:proofErr w:type="gramEnd"/>
      <w:r>
        <w:rPr>
          <w:rFonts w:ascii="Lucida Grande" w:hAnsi="Lucida Grande" w:cs="Lucida Grande"/>
          <w:kern w:val="0"/>
        </w:rPr>
        <w:t xml:space="preserve"> are supported and how they are serialized (for the default value) is defined in the Property Types document.</w:t>
      </w:r>
    </w:p>
    <w:p w14:paraId="16F33B1F" w14:textId="77777777" w:rsidR="008F5737" w:rsidRDefault="008F5737" w:rsidP="008F5737">
      <w:pPr>
        <w:widowControl/>
        <w:autoSpaceDE w:val="0"/>
        <w:autoSpaceDN w:val="0"/>
        <w:adjustRightInd w:val="0"/>
        <w:spacing w:after="300" w:line="440" w:lineRule="atLeast"/>
        <w:jc w:val="left"/>
        <w:rPr>
          <w:rFonts w:ascii="Lucida Grande" w:hAnsi="Lucida Grande" w:cs="Lucida Grande"/>
          <w:color w:val="425EA3"/>
          <w:kern w:val="0"/>
          <w:sz w:val="36"/>
          <w:szCs w:val="36"/>
        </w:rPr>
      </w:pPr>
      <w:r>
        <w:rPr>
          <w:rFonts w:ascii="Lucida Grande" w:hAnsi="Lucida Grande" w:cs="Lucida Grande"/>
          <w:color w:val="425EA3"/>
          <w:kern w:val="0"/>
          <w:sz w:val="36"/>
          <w:szCs w:val="36"/>
        </w:rPr>
        <w:t>Required keys</w:t>
      </w:r>
    </w:p>
    <w:tbl>
      <w:tblPr>
        <w:tblStyle w:val="a5"/>
        <w:tblW w:w="9322" w:type="dxa"/>
        <w:tblLayout w:type="fixed"/>
        <w:tblLook w:val="04A0" w:firstRow="1" w:lastRow="0" w:firstColumn="1" w:lastColumn="0" w:noHBand="0" w:noVBand="1"/>
      </w:tblPr>
      <w:tblGrid>
        <w:gridCol w:w="1500"/>
        <w:gridCol w:w="1160"/>
        <w:gridCol w:w="6662"/>
      </w:tblGrid>
      <w:tr w:rsidR="008F5737" w14:paraId="303EFE33" w14:textId="77777777" w:rsidTr="008407CC">
        <w:tc>
          <w:tcPr>
            <w:tcW w:w="1500" w:type="dxa"/>
          </w:tcPr>
          <w:p w14:paraId="0C2FDAEC" w14:textId="77777777" w:rsidR="008F5737" w:rsidRDefault="008F5737">
            <w:pPr>
              <w:widowControl/>
              <w:autoSpaceDE w:val="0"/>
              <w:autoSpaceDN w:val="0"/>
              <w:adjustRightInd w:val="0"/>
              <w:spacing w:line="400" w:lineRule="atLeast"/>
              <w:jc w:val="left"/>
              <w:rPr>
                <w:rFonts w:ascii="Lucida Grande" w:hAnsi="Lucida Grande" w:cs="Lucida Grande"/>
                <w:b/>
                <w:bCs/>
                <w:kern w:val="0"/>
              </w:rPr>
            </w:pPr>
            <w:r>
              <w:rPr>
                <w:rFonts w:ascii="Lucida Grande" w:hAnsi="Lucida Grande" w:cs="Lucida Grande"/>
                <w:b/>
                <w:bCs/>
                <w:kern w:val="0"/>
              </w:rPr>
              <w:t>Key</w:t>
            </w:r>
          </w:p>
        </w:tc>
        <w:tc>
          <w:tcPr>
            <w:tcW w:w="1160" w:type="dxa"/>
          </w:tcPr>
          <w:p w14:paraId="22EE4E3A" w14:textId="77777777" w:rsidR="008F5737" w:rsidRDefault="008F5737">
            <w:pPr>
              <w:widowControl/>
              <w:autoSpaceDE w:val="0"/>
              <w:autoSpaceDN w:val="0"/>
              <w:adjustRightInd w:val="0"/>
              <w:spacing w:line="400" w:lineRule="atLeast"/>
              <w:jc w:val="left"/>
              <w:rPr>
                <w:rFonts w:ascii="Lucida Grande" w:hAnsi="Lucida Grande" w:cs="Lucida Grande"/>
                <w:b/>
                <w:bCs/>
                <w:kern w:val="0"/>
              </w:rPr>
            </w:pPr>
            <w:r>
              <w:rPr>
                <w:rFonts w:ascii="Lucida Grande" w:hAnsi="Lucida Grande" w:cs="Lucida Grande"/>
                <w:b/>
                <w:bCs/>
                <w:kern w:val="0"/>
              </w:rPr>
              <w:t>Type</w:t>
            </w:r>
          </w:p>
        </w:tc>
        <w:tc>
          <w:tcPr>
            <w:tcW w:w="6662" w:type="dxa"/>
          </w:tcPr>
          <w:p w14:paraId="2B3BCD48" w14:textId="77777777" w:rsidR="008F5737" w:rsidRDefault="008F5737">
            <w:pPr>
              <w:widowControl/>
              <w:autoSpaceDE w:val="0"/>
              <w:autoSpaceDN w:val="0"/>
              <w:adjustRightInd w:val="0"/>
              <w:spacing w:line="400" w:lineRule="atLeast"/>
              <w:jc w:val="left"/>
              <w:rPr>
                <w:rFonts w:ascii="Lucida Grande" w:hAnsi="Lucida Grande" w:cs="Lucida Grande"/>
                <w:b/>
                <w:bCs/>
                <w:kern w:val="0"/>
              </w:rPr>
            </w:pPr>
            <w:r>
              <w:rPr>
                <w:rFonts w:ascii="Lucida Grande" w:hAnsi="Lucida Grande" w:cs="Lucida Grande"/>
                <w:b/>
                <w:bCs/>
                <w:kern w:val="0"/>
              </w:rPr>
              <w:t>Comment</w:t>
            </w:r>
          </w:p>
        </w:tc>
      </w:tr>
      <w:tr w:rsidR="008F5737" w14:paraId="4BB18EF7" w14:textId="77777777" w:rsidTr="008407CC">
        <w:tc>
          <w:tcPr>
            <w:tcW w:w="1500" w:type="dxa"/>
          </w:tcPr>
          <w:p w14:paraId="7BAAC975" w14:textId="77777777" w:rsidR="008F5737" w:rsidRDefault="008F5737">
            <w:pPr>
              <w:widowControl/>
              <w:autoSpaceDE w:val="0"/>
              <w:autoSpaceDN w:val="0"/>
              <w:adjustRightInd w:val="0"/>
              <w:spacing w:line="400" w:lineRule="atLeast"/>
              <w:jc w:val="left"/>
              <w:rPr>
                <w:rFonts w:ascii="Lucida Grande" w:hAnsi="Lucida Grande" w:cs="Lucida Grande"/>
                <w:kern w:val="0"/>
              </w:rPr>
            </w:pPr>
            <w:proofErr w:type="gramStart"/>
            <w:r>
              <w:rPr>
                <w:rFonts w:ascii="Lucida Grande" w:hAnsi="Lucida Grande" w:cs="Lucida Grande"/>
                <w:kern w:val="0"/>
              </w:rPr>
              <w:t>type</w:t>
            </w:r>
            <w:proofErr w:type="gramEnd"/>
          </w:p>
        </w:tc>
        <w:tc>
          <w:tcPr>
            <w:tcW w:w="1160" w:type="dxa"/>
          </w:tcPr>
          <w:p w14:paraId="61FF9306" w14:textId="77777777" w:rsidR="008F5737" w:rsidRDefault="008F5737">
            <w:pPr>
              <w:widowControl/>
              <w:autoSpaceDE w:val="0"/>
              <w:autoSpaceDN w:val="0"/>
              <w:adjustRightInd w:val="0"/>
              <w:spacing w:line="400" w:lineRule="atLeast"/>
              <w:jc w:val="left"/>
              <w:rPr>
                <w:rFonts w:ascii="Lucida Grande" w:hAnsi="Lucida Grande" w:cs="Lucida Grande"/>
                <w:kern w:val="0"/>
              </w:rPr>
            </w:pPr>
            <w:r>
              <w:rPr>
                <w:rFonts w:ascii="Lucida Grande" w:hAnsi="Lucida Grande" w:cs="Lucida Grande"/>
                <w:kern w:val="0"/>
              </w:rPr>
              <w:t>String</w:t>
            </w:r>
          </w:p>
        </w:tc>
        <w:tc>
          <w:tcPr>
            <w:tcW w:w="6662" w:type="dxa"/>
          </w:tcPr>
          <w:p w14:paraId="24B84165" w14:textId="77777777" w:rsidR="008F5737" w:rsidRDefault="008F5737">
            <w:pPr>
              <w:widowControl/>
              <w:autoSpaceDE w:val="0"/>
              <w:autoSpaceDN w:val="0"/>
              <w:adjustRightInd w:val="0"/>
              <w:spacing w:line="400" w:lineRule="atLeast"/>
              <w:jc w:val="left"/>
              <w:rPr>
                <w:rFonts w:ascii="Lucida Grande" w:hAnsi="Lucida Grande" w:cs="Lucida Grande"/>
                <w:kern w:val="0"/>
              </w:rPr>
            </w:pPr>
            <w:r>
              <w:rPr>
                <w:rFonts w:ascii="Lucida Grande" w:hAnsi="Lucida Grande" w:cs="Lucida Grande"/>
                <w:kern w:val="0"/>
              </w:rPr>
              <w:t>The property type, e.g. Point or Float</w:t>
            </w:r>
          </w:p>
        </w:tc>
      </w:tr>
      <w:tr w:rsidR="008F5737" w14:paraId="6F81BFB3" w14:textId="77777777" w:rsidTr="008407CC">
        <w:tc>
          <w:tcPr>
            <w:tcW w:w="1500" w:type="dxa"/>
          </w:tcPr>
          <w:p w14:paraId="75C67A4F" w14:textId="77777777" w:rsidR="008F5737" w:rsidRDefault="008F5737">
            <w:pPr>
              <w:widowControl/>
              <w:autoSpaceDE w:val="0"/>
              <w:autoSpaceDN w:val="0"/>
              <w:adjustRightInd w:val="0"/>
              <w:spacing w:line="400" w:lineRule="atLeast"/>
              <w:jc w:val="left"/>
              <w:rPr>
                <w:rFonts w:ascii="Lucida Grande" w:hAnsi="Lucida Grande" w:cs="Lucida Grande"/>
                <w:kern w:val="0"/>
              </w:rPr>
            </w:pPr>
            <w:proofErr w:type="gramStart"/>
            <w:r>
              <w:rPr>
                <w:rFonts w:ascii="Lucida Grande" w:hAnsi="Lucida Grande" w:cs="Lucida Grande"/>
                <w:kern w:val="0"/>
              </w:rPr>
              <w:t>displayName</w:t>
            </w:r>
            <w:proofErr w:type="gramEnd"/>
          </w:p>
        </w:tc>
        <w:tc>
          <w:tcPr>
            <w:tcW w:w="1160" w:type="dxa"/>
          </w:tcPr>
          <w:p w14:paraId="5A4F2E12" w14:textId="77777777" w:rsidR="008F5737" w:rsidRDefault="008F5737">
            <w:pPr>
              <w:widowControl/>
              <w:autoSpaceDE w:val="0"/>
              <w:autoSpaceDN w:val="0"/>
              <w:adjustRightInd w:val="0"/>
              <w:spacing w:line="400" w:lineRule="atLeast"/>
              <w:jc w:val="left"/>
              <w:rPr>
                <w:rFonts w:ascii="Lucida Grande" w:hAnsi="Lucida Grande" w:cs="Lucida Grande"/>
                <w:kern w:val="0"/>
              </w:rPr>
            </w:pPr>
            <w:r>
              <w:rPr>
                <w:rFonts w:ascii="Lucida Grande" w:hAnsi="Lucida Grande" w:cs="Lucida Grande"/>
                <w:kern w:val="0"/>
              </w:rPr>
              <w:t>String</w:t>
            </w:r>
          </w:p>
        </w:tc>
        <w:tc>
          <w:tcPr>
            <w:tcW w:w="6662" w:type="dxa"/>
          </w:tcPr>
          <w:p w14:paraId="2AA74EAB" w14:textId="77777777" w:rsidR="008F5737" w:rsidRDefault="008F5737">
            <w:pPr>
              <w:widowControl/>
              <w:autoSpaceDE w:val="0"/>
              <w:autoSpaceDN w:val="0"/>
              <w:adjustRightInd w:val="0"/>
              <w:spacing w:line="400" w:lineRule="atLeast"/>
              <w:jc w:val="left"/>
              <w:rPr>
                <w:rFonts w:ascii="Lucida Grande" w:hAnsi="Lucida Grande" w:cs="Lucida Grande"/>
                <w:kern w:val="0"/>
              </w:rPr>
            </w:pPr>
            <w:r>
              <w:rPr>
                <w:rFonts w:ascii="Lucida Grande" w:hAnsi="Lucida Grande" w:cs="Lucida Grande"/>
                <w:kern w:val="0"/>
              </w:rPr>
              <w:t>What label should be associated with the type, e.g. Content Size</w:t>
            </w:r>
          </w:p>
        </w:tc>
      </w:tr>
      <w:tr w:rsidR="008F5737" w14:paraId="3DAAEB5A" w14:textId="77777777" w:rsidTr="008407CC">
        <w:tc>
          <w:tcPr>
            <w:tcW w:w="1500" w:type="dxa"/>
          </w:tcPr>
          <w:p w14:paraId="5FA41E1A" w14:textId="77777777" w:rsidR="008F5737" w:rsidRDefault="008F5737">
            <w:pPr>
              <w:widowControl/>
              <w:autoSpaceDE w:val="0"/>
              <w:autoSpaceDN w:val="0"/>
              <w:adjustRightInd w:val="0"/>
              <w:spacing w:line="400" w:lineRule="atLeast"/>
              <w:jc w:val="left"/>
              <w:rPr>
                <w:rFonts w:ascii="Lucida Grande" w:hAnsi="Lucida Grande" w:cs="Lucida Grande"/>
                <w:kern w:val="0"/>
              </w:rPr>
            </w:pPr>
            <w:proofErr w:type="gramStart"/>
            <w:r>
              <w:rPr>
                <w:rFonts w:ascii="Lucida Grande" w:hAnsi="Lucida Grande" w:cs="Lucida Grande"/>
                <w:kern w:val="0"/>
              </w:rPr>
              <w:t>name</w:t>
            </w:r>
            <w:proofErr w:type="gramEnd"/>
          </w:p>
        </w:tc>
        <w:tc>
          <w:tcPr>
            <w:tcW w:w="1160" w:type="dxa"/>
          </w:tcPr>
          <w:p w14:paraId="3623B0D3" w14:textId="77777777" w:rsidR="008F5737" w:rsidRDefault="008F5737">
            <w:pPr>
              <w:widowControl/>
              <w:autoSpaceDE w:val="0"/>
              <w:autoSpaceDN w:val="0"/>
              <w:adjustRightInd w:val="0"/>
              <w:spacing w:line="400" w:lineRule="atLeast"/>
              <w:jc w:val="left"/>
              <w:rPr>
                <w:rFonts w:ascii="Lucida Grande" w:hAnsi="Lucida Grande" w:cs="Lucida Grande"/>
                <w:kern w:val="0"/>
              </w:rPr>
            </w:pPr>
            <w:r>
              <w:rPr>
                <w:rFonts w:ascii="Lucida Grande" w:hAnsi="Lucida Grande" w:cs="Lucida Grande"/>
                <w:kern w:val="0"/>
              </w:rPr>
              <w:t>String</w:t>
            </w:r>
          </w:p>
        </w:tc>
        <w:tc>
          <w:tcPr>
            <w:tcW w:w="6662" w:type="dxa"/>
          </w:tcPr>
          <w:p w14:paraId="12435F47" w14:textId="77777777" w:rsidR="008F5737" w:rsidRDefault="008F5737">
            <w:pPr>
              <w:widowControl/>
              <w:autoSpaceDE w:val="0"/>
              <w:autoSpaceDN w:val="0"/>
              <w:adjustRightInd w:val="0"/>
              <w:spacing w:line="400" w:lineRule="atLeast"/>
              <w:jc w:val="left"/>
              <w:rPr>
                <w:rFonts w:ascii="Lucida Grande" w:hAnsi="Lucida Grande" w:cs="Lucida Grande"/>
                <w:kern w:val="0"/>
              </w:rPr>
            </w:pPr>
            <w:r>
              <w:rPr>
                <w:rFonts w:ascii="Lucida Grande" w:hAnsi="Lucida Grande" w:cs="Lucida Grande"/>
                <w:kern w:val="0"/>
              </w:rPr>
              <w:t>The name of the property to set on the node (not required for type Separator, SeparatorSub and StartStop)</w:t>
            </w:r>
          </w:p>
        </w:tc>
      </w:tr>
    </w:tbl>
    <w:p w14:paraId="6113BD40" w14:textId="77777777" w:rsidR="008F5737" w:rsidRDefault="008F5737" w:rsidP="008F5737">
      <w:pPr>
        <w:widowControl/>
        <w:autoSpaceDE w:val="0"/>
        <w:autoSpaceDN w:val="0"/>
        <w:adjustRightInd w:val="0"/>
        <w:spacing w:after="300" w:line="440" w:lineRule="atLeast"/>
        <w:jc w:val="left"/>
        <w:rPr>
          <w:rFonts w:ascii="Lucida Grande" w:hAnsi="Lucida Grande" w:cs="Lucida Grande"/>
          <w:color w:val="425EA3"/>
          <w:kern w:val="0"/>
          <w:sz w:val="36"/>
          <w:szCs w:val="36"/>
        </w:rPr>
      </w:pPr>
      <w:r>
        <w:rPr>
          <w:rFonts w:ascii="Lucida Grande" w:hAnsi="Lucida Grande" w:cs="Lucida Grande"/>
          <w:color w:val="425EA3"/>
          <w:kern w:val="0"/>
          <w:sz w:val="36"/>
          <w:szCs w:val="36"/>
        </w:rPr>
        <w:t>Optional keys</w:t>
      </w:r>
    </w:p>
    <w:tbl>
      <w:tblPr>
        <w:tblStyle w:val="a5"/>
        <w:tblW w:w="9322" w:type="dxa"/>
        <w:tblLayout w:type="fixed"/>
        <w:tblLook w:val="04A0" w:firstRow="1" w:lastRow="0" w:firstColumn="1" w:lastColumn="0" w:noHBand="0" w:noVBand="1"/>
      </w:tblPr>
      <w:tblGrid>
        <w:gridCol w:w="1809"/>
        <w:gridCol w:w="1276"/>
        <w:gridCol w:w="6237"/>
      </w:tblGrid>
      <w:tr w:rsidR="008407CC" w14:paraId="47CC498D" w14:textId="77777777" w:rsidTr="008407CC">
        <w:tc>
          <w:tcPr>
            <w:tcW w:w="1809" w:type="dxa"/>
          </w:tcPr>
          <w:p w14:paraId="4D502D1F" w14:textId="77777777" w:rsidR="008F5737" w:rsidRDefault="008F5737">
            <w:pPr>
              <w:widowControl/>
              <w:autoSpaceDE w:val="0"/>
              <w:autoSpaceDN w:val="0"/>
              <w:adjustRightInd w:val="0"/>
              <w:spacing w:line="400" w:lineRule="atLeast"/>
              <w:jc w:val="left"/>
              <w:rPr>
                <w:rFonts w:ascii="Lucida Grande" w:hAnsi="Lucida Grande" w:cs="Lucida Grande"/>
                <w:b/>
                <w:bCs/>
                <w:kern w:val="0"/>
              </w:rPr>
            </w:pPr>
            <w:r>
              <w:rPr>
                <w:rFonts w:ascii="Lucida Grande" w:hAnsi="Lucida Grande" w:cs="Lucida Grande"/>
                <w:b/>
                <w:bCs/>
                <w:kern w:val="0"/>
              </w:rPr>
              <w:t>Key</w:t>
            </w:r>
          </w:p>
        </w:tc>
        <w:tc>
          <w:tcPr>
            <w:tcW w:w="1276" w:type="dxa"/>
          </w:tcPr>
          <w:p w14:paraId="17DFD52E" w14:textId="77777777" w:rsidR="008F5737" w:rsidRDefault="008F5737">
            <w:pPr>
              <w:widowControl/>
              <w:autoSpaceDE w:val="0"/>
              <w:autoSpaceDN w:val="0"/>
              <w:adjustRightInd w:val="0"/>
              <w:spacing w:line="400" w:lineRule="atLeast"/>
              <w:jc w:val="left"/>
              <w:rPr>
                <w:rFonts w:ascii="Lucida Grande" w:hAnsi="Lucida Grande" w:cs="Lucida Grande"/>
                <w:b/>
                <w:bCs/>
                <w:kern w:val="0"/>
              </w:rPr>
            </w:pPr>
            <w:r>
              <w:rPr>
                <w:rFonts w:ascii="Lucida Grande" w:hAnsi="Lucida Grande" w:cs="Lucida Grande"/>
                <w:b/>
                <w:bCs/>
                <w:kern w:val="0"/>
              </w:rPr>
              <w:t>Type</w:t>
            </w:r>
          </w:p>
        </w:tc>
        <w:tc>
          <w:tcPr>
            <w:tcW w:w="6237" w:type="dxa"/>
          </w:tcPr>
          <w:p w14:paraId="0102142A" w14:textId="77777777" w:rsidR="008F5737" w:rsidRDefault="008F5737">
            <w:pPr>
              <w:widowControl/>
              <w:autoSpaceDE w:val="0"/>
              <w:autoSpaceDN w:val="0"/>
              <w:adjustRightInd w:val="0"/>
              <w:spacing w:line="400" w:lineRule="atLeast"/>
              <w:jc w:val="left"/>
              <w:rPr>
                <w:rFonts w:ascii="Lucida Grande" w:hAnsi="Lucida Grande" w:cs="Lucida Grande"/>
                <w:b/>
                <w:bCs/>
                <w:kern w:val="0"/>
              </w:rPr>
            </w:pPr>
            <w:r>
              <w:rPr>
                <w:rFonts w:ascii="Lucida Grande" w:hAnsi="Lucida Grande" w:cs="Lucida Grande"/>
                <w:b/>
                <w:bCs/>
                <w:kern w:val="0"/>
              </w:rPr>
              <w:t>Comment</w:t>
            </w:r>
          </w:p>
        </w:tc>
      </w:tr>
      <w:tr w:rsidR="008407CC" w14:paraId="05B25D0A" w14:textId="77777777" w:rsidTr="008407CC">
        <w:tc>
          <w:tcPr>
            <w:tcW w:w="1809" w:type="dxa"/>
          </w:tcPr>
          <w:p w14:paraId="032E8C35" w14:textId="77777777" w:rsidR="008F5737" w:rsidRDefault="008F5737">
            <w:pPr>
              <w:widowControl/>
              <w:autoSpaceDE w:val="0"/>
              <w:autoSpaceDN w:val="0"/>
              <w:adjustRightInd w:val="0"/>
              <w:spacing w:line="400" w:lineRule="atLeast"/>
              <w:jc w:val="left"/>
              <w:rPr>
                <w:rFonts w:ascii="Lucida Grande" w:hAnsi="Lucida Grande" w:cs="Lucida Grande"/>
                <w:kern w:val="0"/>
              </w:rPr>
            </w:pPr>
            <w:proofErr w:type="gramStart"/>
            <w:r>
              <w:rPr>
                <w:rFonts w:ascii="Lucida Grande" w:hAnsi="Lucida Grande" w:cs="Lucida Grande"/>
                <w:kern w:val="0"/>
              </w:rPr>
              <w:t>default</w:t>
            </w:r>
            <w:proofErr w:type="gramEnd"/>
          </w:p>
        </w:tc>
        <w:tc>
          <w:tcPr>
            <w:tcW w:w="1276" w:type="dxa"/>
          </w:tcPr>
          <w:p w14:paraId="2BC56E00" w14:textId="77777777" w:rsidR="008F5737" w:rsidRDefault="008F5737">
            <w:pPr>
              <w:widowControl/>
              <w:autoSpaceDE w:val="0"/>
              <w:autoSpaceDN w:val="0"/>
              <w:adjustRightInd w:val="0"/>
              <w:spacing w:line="400" w:lineRule="atLeast"/>
              <w:jc w:val="left"/>
              <w:rPr>
                <w:rFonts w:ascii="Lucida Grande" w:hAnsi="Lucida Grande" w:cs="Lucida Grande"/>
                <w:kern w:val="0"/>
              </w:rPr>
            </w:pPr>
            <w:proofErr w:type="gramStart"/>
            <w:r>
              <w:rPr>
                <w:rFonts w:ascii="Lucida Grande" w:hAnsi="Lucida Grande" w:cs="Lucida Grande"/>
                <w:kern w:val="0"/>
              </w:rPr>
              <w:t>n</w:t>
            </w:r>
            <w:proofErr w:type="gramEnd"/>
            <w:r>
              <w:rPr>
                <w:rFonts w:ascii="Lucida Grande" w:hAnsi="Lucida Grande" w:cs="Lucida Grande"/>
                <w:kern w:val="0"/>
              </w:rPr>
              <w:t>/a</w:t>
            </w:r>
          </w:p>
        </w:tc>
        <w:tc>
          <w:tcPr>
            <w:tcW w:w="6237" w:type="dxa"/>
          </w:tcPr>
          <w:p w14:paraId="5019B7F0" w14:textId="77777777" w:rsidR="008F5737" w:rsidRDefault="008F5737">
            <w:pPr>
              <w:widowControl/>
              <w:autoSpaceDE w:val="0"/>
              <w:autoSpaceDN w:val="0"/>
              <w:adjustRightInd w:val="0"/>
              <w:spacing w:line="400" w:lineRule="atLeast"/>
              <w:jc w:val="left"/>
              <w:rPr>
                <w:rFonts w:ascii="Lucida Grande" w:hAnsi="Lucida Grande" w:cs="Lucida Grande"/>
                <w:kern w:val="0"/>
              </w:rPr>
            </w:pPr>
            <w:r>
              <w:rPr>
                <w:rFonts w:ascii="Lucida Grande" w:hAnsi="Lucida Grande" w:cs="Lucida Grande"/>
                <w:kern w:val="0"/>
              </w:rPr>
              <w:t>Default value, serialized as described in the Property Types document</w:t>
            </w:r>
          </w:p>
        </w:tc>
      </w:tr>
      <w:tr w:rsidR="008407CC" w14:paraId="107A2A2E" w14:textId="77777777" w:rsidTr="008407CC">
        <w:tc>
          <w:tcPr>
            <w:tcW w:w="1809" w:type="dxa"/>
          </w:tcPr>
          <w:p w14:paraId="26A7FCDC" w14:textId="77777777" w:rsidR="008F5737" w:rsidRDefault="008F5737">
            <w:pPr>
              <w:widowControl/>
              <w:autoSpaceDE w:val="0"/>
              <w:autoSpaceDN w:val="0"/>
              <w:adjustRightInd w:val="0"/>
              <w:spacing w:line="400" w:lineRule="atLeast"/>
              <w:jc w:val="left"/>
              <w:rPr>
                <w:rFonts w:ascii="Lucida Grande" w:hAnsi="Lucida Grande" w:cs="Lucida Grande"/>
                <w:kern w:val="0"/>
              </w:rPr>
            </w:pPr>
            <w:proofErr w:type="gramStart"/>
            <w:r>
              <w:rPr>
                <w:rFonts w:ascii="Lucida Grande" w:hAnsi="Lucida Grande" w:cs="Lucida Grande"/>
                <w:kern w:val="0"/>
              </w:rPr>
              <w:t>readOnly</w:t>
            </w:r>
            <w:proofErr w:type="gramEnd"/>
          </w:p>
        </w:tc>
        <w:tc>
          <w:tcPr>
            <w:tcW w:w="1276" w:type="dxa"/>
          </w:tcPr>
          <w:p w14:paraId="159C4E8E" w14:textId="77777777" w:rsidR="008F5737" w:rsidRDefault="008F5737">
            <w:pPr>
              <w:widowControl/>
              <w:autoSpaceDE w:val="0"/>
              <w:autoSpaceDN w:val="0"/>
              <w:adjustRightInd w:val="0"/>
              <w:spacing w:line="400" w:lineRule="atLeast"/>
              <w:jc w:val="left"/>
              <w:rPr>
                <w:rFonts w:ascii="Lucida Grande" w:hAnsi="Lucida Grande" w:cs="Lucida Grande"/>
                <w:kern w:val="0"/>
              </w:rPr>
            </w:pPr>
            <w:r>
              <w:rPr>
                <w:rFonts w:ascii="Lucida Grande" w:hAnsi="Lucida Grande" w:cs="Lucida Grande"/>
                <w:kern w:val="0"/>
              </w:rPr>
              <w:t>Boolean</w:t>
            </w:r>
          </w:p>
        </w:tc>
        <w:tc>
          <w:tcPr>
            <w:tcW w:w="6237" w:type="dxa"/>
          </w:tcPr>
          <w:p w14:paraId="287E4DC4" w14:textId="77777777" w:rsidR="008F5737" w:rsidRDefault="008F5737">
            <w:pPr>
              <w:widowControl/>
              <w:autoSpaceDE w:val="0"/>
              <w:autoSpaceDN w:val="0"/>
              <w:adjustRightInd w:val="0"/>
              <w:spacing w:line="400" w:lineRule="atLeast"/>
              <w:jc w:val="left"/>
              <w:rPr>
                <w:rFonts w:ascii="Lucida Grande" w:hAnsi="Lucida Grande" w:cs="Lucida Grande"/>
                <w:kern w:val="0"/>
              </w:rPr>
            </w:pPr>
            <w:r>
              <w:rPr>
                <w:rFonts w:ascii="Lucida Grande" w:hAnsi="Lucida Grande" w:cs="Lucida Grande"/>
                <w:kern w:val="0"/>
              </w:rPr>
              <w:t>Set to YES if this property should be read only, e.g. YES for contentSize in CCSprite</w:t>
            </w:r>
          </w:p>
        </w:tc>
      </w:tr>
      <w:tr w:rsidR="008407CC" w14:paraId="552140EF" w14:textId="77777777" w:rsidTr="008407CC">
        <w:tc>
          <w:tcPr>
            <w:tcW w:w="1809" w:type="dxa"/>
          </w:tcPr>
          <w:p w14:paraId="39B0CF3F" w14:textId="77777777" w:rsidR="008F5737" w:rsidRDefault="008F5737">
            <w:pPr>
              <w:widowControl/>
              <w:autoSpaceDE w:val="0"/>
              <w:autoSpaceDN w:val="0"/>
              <w:adjustRightInd w:val="0"/>
              <w:spacing w:line="400" w:lineRule="atLeast"/>
              <w:jc w:val="left"/>
              <w:rPr>
                <w:rFonts w:ascii="Lucida Grande" w:hAnsi="Lucida Grande" w:cs="Lucida Grande"/>
                <w:kern w:val="0"/>
              </w:rPr>
            </w:pPr>
            <w:proofErr w:type="gramStart"/>
            <w:r>
              <w:rPr>
                <w:rFonts w:ascii="Lucida Grande" w:hAnsi="Lucida Grande" w:cs="Lucida Grande"/>
                <w:kern w:val="0"/>
              </w:rPr>
              <w:t>dontSetInEditor</w:t>
            </w:r>
            <w:proofErr w:type="gramEnd"/>
          </w:p>
        </w:tc>
        <w:tc>
          <w:tcPr>
            <w:tcW w:w="1276" w:type="dxa"/>
          </w:tcPr>
          <w:p w14:paraId="4F0B87FE" w14:textId="77777777" w:rsidR="008F5737" w:rsidRDefault="008F5737">
            <w:pPr>
              <w:widowControl/>
              <w:autoSpaceDE w:val="0"/>
              <w:autoSpaceDN w:val="0"/>
              <w:adjustRightInd w:val="0"/>
              <w:spacing w:line="400" w:lineRule="atLeast"/>
              <w:jc w:val="left"/>
              <w:rPr>
                <w:rFonts w:ascii="Lucida Grande" w:hAnsi="Lucida Grande" w:cs="Lucida Grande"/>
                <w:kern w:val="0"/>
              </w:rPr>
            </w:pPr>
            <w:r>
              <w:rPr>
                <w:rFonts w:ascii="Lucida Grande" w:hAnsi="Lucida Grande" w:cs="Lucida Grande"/>
                <w:kern w:val="0"/>
              </w:rPr>
              <w:t>Boolean</w:t>
            </w:r>
          </w:p>
        </w:tc>
        <w:tc>
          <w:tcPr>
            <w:tcW w:w="6237" w:type="dxa"/>
          </w:tcPr>
          <w:p w14:paraId="086CE887" w14:textId="77777777" w:rsidR="008F5737" w:rsidRDefault="008F5737">
            <w:pPr>
              <w:widowControl/>
              <w:autoSpaceDE w:val="0"/>
              <w:autoSpaceDN w:val="0"/>
              <w:adjustRightInd w:val="0"/>
              <w:spacing w:line="400" w:lineRule="atLeast"/>
              <w:jc w:val="left"/>
              <w:rPr>
                <w:rFonts w:ascii="Lucida Grande" w:hAnsi="Lucida Grande" w:cs="Lucida Grande"/>
                <w:kern w:val="0"/>
              </w:rPr>
            </w:pPr>
            <w:r>
              <w:rPr>
                <w:rFonts w:ascii="Lucida Grande" w:hAnsi="Lucida Grande" w:cs="Lucida Grande"/>
                <w:kern w:val="0"/>
              </w:rPr>
              <w:t>If set to YES this property will not be set or read from the node by the editor. Instead, the value will be saved in a separate variable. Requires the default value to be specified</w:t>
            </w:r>
          </w:p>
        </w:tc>
      </w:tr>
      <w:tr w:rsidR="008407CC" w14:paraId="21D64493" w14:textId="77777777" w:rsidTr="008407CC">
        <w:tc>
          <w:tcPr>
            <w:tcW w:w="1809" w:type="dxa"/>
          </w:tcPr>
          <w:p w14:paraId="77C4EC02" w14:textId="77777777" w:rsidR="008F5737" w:rsidRDefault="008F5737">
            <w:pPr>
              <w:widowControl/>
              <w:autoSpaceDE w:val="0"/>
              <w:autoSpaceDN w:val="0"/>
              <w:adjustRightInd w:val="0"/>
              <w:spacing w:line="400" w:lineRule="atLeast"/>
              <w:jc w:val="left"/>
              <w:rPr>
                <w:rFonts w:ascii="Lucida Grande" w:hAnsi="Lucida Grande" w:cs="Lucida Grande"/>
                <w:kern w:val="0"/>
              </w:rPr>
            </w:pPr>
            <w:proofErr w:type="gramStart"/>
            <w:r>
              <w:rPr>
                <w:rFonts w:ascii="Lucida Grande" w:hAnsi="Lucida Grande" w:cs="Lucida Grande"/>
                <w:kern w:val="0"/>
              </w:rPr>
              <w:t>platform</w:t>
            </w:r>
            <w:proofErr w:type="gramEnd"/>
          </w:p>
        </w:tc>
        <w:tc>
          <w:tcPr>
            <w:tcW w:w="1276" w:type="dxa"/>
          </w:tcPr>
          <w:p w14:paraId="589F0B1A" w14:textId="77777777" w:rsidR="008F5737" w:rsidRDefault="008F5737">
            <w:pPr>
              <w:widowControl/>
              <w:autoSpaceDE w:val="0"/>
              <w:autoSpaceDN w:val="0"/>
              <w:adjustRightInd w:val="0"/>
              <w:spacing w:line="400" w:lineRule="atLeast"/>
              <w:jc w:val="left"/>
              <w:rPr>
                <w:rFonts w:ascii="Lucida Grande" w:hAnsi="Lucida Grande" w:cs="Lucida Grande"/>
                <w:kern w:val="0"/>
              </w:rPr>
            </w:pPr>
            <w:r>
              <w:rPr>
                <w:rFonts w:ascii="Lucida Grande" w:hAnsi="Lucida Grande" w:cs="Lucida Grande"/>
                <w:kern w:val="0"/>
              </w:rPr>
              <w:t>String</w:t>
            </w:r>
          </w:p>
        </w:tc>
        <w:tc>
          <w:tcPr>
            <w:tcW w:w="6237" w:type="dxa"/>
          </w:tcPr>
          <w:p w14:paraId="6879C061" w14:textId="77777777" w:rsidR="008F5737" w:rsidRDefault="008F5737">
            <w:pPr>
              <w:widowControl/>
              <w:autoSpaceDE w:val="0"/>
              <w:autoSpaceDN w:val="0"/>
              <w:adjustRightInd w:val="0"/>
              <w:spacing w:line="400" w:lineRule="atLeast"/>
              <w:jc w:val="left"/>
              <w:rPr>
                <w:rFonts w:ascii="Lucida Grande" w:hAnsi="Lucida Grande" w:cs="Lucida Grande"/>
                <w:kern w:val="0"/>
              </w:rPr>
            </w:pPr>
            <w:r>
              <w:rPr>
                <w:rFonts w:ascii="Lucida Grande" w:hAnsi="Lucida Grande" w:cs="Lucida Grande"/>
                <w:kern w:val="0"/>
              </w:rPr>
              <w:t>Set this key if the property should only be used on a specific platform. Valid values are Mac or iOS.</w:t>
            </w:r>
          </w:p>
        </w:tc>
      </w:tr>
      <w:tr w:rsidR="008407CC" w14:paraId="479C0BF8" w14:textId="77777777" w:rsidTr="008407CC">
        <w:tc>
          <w:tcPr>
            <w:tcW w:w="1809" w:type="dxa"/>
          </w:tcPr>
          <w:p w14:paraId="34116E21" w14:textId="77777777" w:rsidR="008F5737" w:rsidRDefault="008F5737">
            <w:pPr>
              <w:widowControl/>
              <w:autoSpaceDE w:val="0"/>
              <w:autoSpaceDN w:val="0"/>
              <w:adjustRightInd w:val="0"/>
              <w:spacing w:line="400" w:lineRule="atLeast"/>
              <w:jc w:val="left"/>
              <w:rPr>
                <w:rFonts w:ascii="Lucida Grande" w:hAnsi="Lucida Grande" w:cs="Lucida Grande"/>
                <w:kern w:val="0"/>
              </w:rPr>
            </w:pPr>
            <w:proofErr w:type="gramStart"/>
            <w:r>
              <w:rPr>
                <w:rFonts w:ascii="Lucida Grande" w:hAnsi="Lucida Grande" w:cs="Lucida Grande"/>
                <w:kern w:val="0"/>
              </w:rPr>
              <w:t>affectsProperties</w:t>
            </w:r>
            <w:proofErr w:type="gramEnd"/>
          </w:p>
        </w:tc>
        <w:tc>
          <w:tcPr>
            <w:tcW w:w="1276" w:type="dxa"/>
          </w:tcPr>
          <w:p w14:paraId="1BBAC0B5" w14:textId="77777777" w:rsidR="008F5737" w:rsidRDefault="008F5737">
            <w:pPr>
              <w:widowControl/>
              <w:autoSpaceDE w:val="0"/>
              <w:autoSpaceDN w:val="0"/>
              <w:adjustRightInd w:val="0"/>
              <w:spacing w:line="400" w:lineRule="atLeast"/>
              <w:jc w:val="left"/>
              <w:rPr>
                <w:rFonts w:ascii="Lucida Grande" w:hAnsi="Lucida Grande" w:cs="Lucida Grande"/>
                <w:kern w:val="0"/>
              </w:rPr>
            </w:pPr>
            <w:r>
              <w:rPr>
                <w:rFonts w:ascii="Lucida Grande" w:hAnsi="Lucida Grande" w:cs="Lucida Grande"/>
                <w:kern w:val="0"/>
              </w:rPr>
              <w:t>Array</w:t>
            </w:r>
          </w:p>
        </w:tc>
        <w:tc>
          <w:tcPr>
            <w:tcW w:w="6237" w:type="dxa"/>
          </w:tcPr>
          <w:p w14:paraId="667F95A0" w14:textId="77777777" w:rsidR="008F5737" w:rsidRDefault="008F5737">
            <w:pPr>
              <w:widowControl/>
              <w:autoSpaceDE w:val="0"/>
              <w:autoSpaceDN w:val="0"/>
              <w:adjustRightInd w:val="0"/>
              <w:spacing w:line="400" w:lineRule="atLeast"/>
              <w:jc w:val="left"/>
              <w:rPr>
                <w:rFonts w:ascii="Lucida Grande" w:hAnsi="Lucida Grande" w:cs="Lucida Grande"/>
                <w:kern w:val="0"/>
              </w:rPr>
            </w:pPr>
            <w:r>
              <w:rPr>
                <w:rFonts w:ascii="Lucida Grande" w:hAnsi="Lucida Grande" w:cs="Lucida Grande"/>
                <w:kern w:val="0"/>
              </w:rPr>
              <w:t>Array of String</w:t>
            </w:r>
            <w:proofErr w:type="gramStart"/>
            <w:r>
              <w:rPr>
                <w:rFonts w:ascii="Lucida Grande" w:hAnsi="Lucida Grande" w:cs="Lucida Grande"/>
                <w:kern w:val="0"/>
              </w:rPr>
              <w:t>:s</w:t>
            </w:r>
            <w:proofErr w:type="gramEnd"/>
            <w:r>
              <w:rPr>
                <w:rFonts w:ascii="Lucida Grande" w:hAnsi="Lucida Grande" w:cs="Lucida Grande"/>
                <w:kern w:val="0"/>
              </w:rPr>
              <w:t xml:space="preserve"> that defines which other properties should be updated when this value changes. E.g. when changing the texture of a sprite, it affects its contentSize</w:t>
            </w:r>
          </w:p>
        </w:tc>
      </w:tr>
      <w:tr w:rsidR="008407CC" w14:paraId="0B78F3A3" w14:textId="77777777" w:rsidTr="008407CC">
        <w:tc>
          <w:tcPr>
            <w:tcW w:w="1809" w:type="dxa"/>
          </w:tcPr>
          <w:p w14:paraId="4883F1B3" w14:textId="77777777" w:rsidR="008F5737" w:rsidRDefault="008F5737">
            <w:pPr>
              <w:widowControl/>
              <w:autoSpaceDE w:val="0"/>
              <w:autoSpaceDN w:val="0"/>
              <w:adjustRightInd w:val="0"/>
              <w:spacing w:line="400" w:lineRule="atLeast"/>
              <w:jc w:val="left"/>
              <w:rPr>
                <w:rFonts w:ascii="Lucida Grande" w:hAnsi="Lucida Grande" w:cs="Lucida Grande"/>
                <w:kern w:val="0"/>
              </w:rPr>
            </w:pPr>
            <w:proofErr w:type="gramStart"/>
            <w:r>
              <w:rPr>
                <w:rFonts w:ascii="Lucida Grande" w:hAnsi="Lucida Grande" w:cs="Lucida Grande"/>
                <w:kern w:val="0"/>
              </w:rPr>
              <w:t>extra</w:t>
            </w:r>
            <w:proofErr w:type="gramEnd"/>
          </w:p>
        </w:tc>
        <w:tc>
          <w:tcPr>
            <w:tcW w:w="1276" w:type="dxa"/>
          </w:tcPr>
          <w:p w14:paraId="08DC3A3F" w14:textId="77777777" w:rsidR="008F5737" w:rsidRDefault="008F5737">
            <w:pPr>
              <w:widowControl/>
              <w:autoSpaceDE w:val="0"/>
              <w:autoSpaceDN w:val="0"/>
              <w:adjustRightInd w:val="0"/>
              <w:spacing w:line="400" w:lineRule="atLeast"/>
              <w:jc w:val="left"/>
              <w:rPr>
                <w:rFonts w:ascii="Lucida Grande" w:hAnsi="Lucida Grande" w:cs="Lucida Grande"/>
                <w:kern w:val="0"/>
              </w:rPr>
            </w:pPr>
            <w:r>
              <w:rPr>
                <w:rFonts w:ascii="Lucida Grande" w:hAnsi="Lucida Grande" w:cs="Lucida Grande"/>
                <w:kern w:val="0"/>
              </w:rPr>
              <w:t>String</w:t>
            </w:r>
          </w:p>
        </w:tc>
        <w:tc>
          <w:tcPr>
            <w:tcW w:w="6237" w:type="dxa"/>
          </w:tcPr>
          <w:p w14:paraId="03B32AAD" w14:textId="77777777" w:rsidR="008F5737" w:rsidRDefault="008F5737">
            <w:pPr>
              <w:widowControl/>
              <w:autoSpaceDE w:val="0"/>
              <w:autoSpaceDN w:val="0"/>
              <w:adjustRightInd w:val="0"/>
              <w:spacing w:line="400" w:lineRule="atLeast"/>
              <w:jc w:val="left"/>
              <w:rPr>
                <w:rFonts w:ascii="Lucida Grande" w:hAnsi="Lucida Grande" w:cs="Lucida Grande"/>
                <w:kern w:val="0"/>
              </w:rPr>
            </w:pPr>
            <w:r>
              <w:rPr>
                <w:rFonts w:ascii="Lucida Grande" w:hAnsi="Lucida Grande" w:cs="Lucida Grande"/>
                <w:kern w:val="0"/>
              </w:rPr>
              <w:t>Different uses for different type</w:t>
            </w:r>
            <w:proofErr w:type="gramStart"/>
            <w:r>
              <w:rPr>
                <w:rFonts w:ascii="Lucida Grande" w:hAnsi="Lucida Grande" w:cs="Lucida Grande"/>
                <w:kern w:val="0"/>
              </w:rPr>
              <w:t>:s</w:t>
            </w:r>
            <w:proofErr w:type="gramEnd"/>
            <w:r>
              <w:rPr>
                <w:rFonts w:ascii="Lucida Grande" w:hAnsi="Lucida Grande" w:cs="Lucida Grande"/>
                <w:kern w:val="0"/>
              </w:rPr>
              <w:t>, see the Property Types document for details.</w:t>
            </w:r>
          </w:p>
        </w:tc>
      </w:tr>
    </w:tbl>
    <w:p w14:paraId="3A275DF3" w14:textId="77777777" w:rsidR="008F5737" w:rsidRDefault="008F5737" w:rsidP="008F5737">
      <w:pPr>
        <w:widowControl/>
        <w:autoSpaceDE w:val="0"/>
        <w:autoSpaceDN w:val="0"/>
        <w:adjustRightInd w:val="0"/>
        <w:spacing w:after="300" w:line="480" w:lineRule="atLeast"/>
        <w:jc w:val="left"/>
        <w:rPr>
          <w:rFonts w:ascii="Lucida Grande" w:hAnsi="Lucida Grande" w:cs="Lucida Grande"/>
          <w:color w:val="425EA3"/>
          <w:kern w:val="0"/>
          <w:sz w:val="40"/>
          <w:szCs w:val="40"/>
        </w:rPr>
      </w:pPr>
      <w:r>
        <w:rPr>
          <w:rFonts w:ascii="Lucida Grande" w:hAnsi="Lucida Grande" w:cs="Lucida Grande"/>
          <w:color w:val="425EA3"/>
          <w:kern w:val="0"/>
          <w:sz w:val="40"/>
          <w:szCs w:val="40"/>
        </w:rPr>
        <w:t>SpriteFrameDrop</w:t>
      </w:r>
    </w:p>
    <w:p w14:paraId="134C13CA" w14:textId="77777777" w:rsidR="008F5737" w:rsidRDefault="008F5737" w:rsidP="008F5737">
      <w:pPr>
        <w:widowControl/>
        <w:autoSpaceDE w:val="0"/>
        <w:autoSpaceDN w:val="0"/>
        <w:adjustRightInd w:val="0"/>
        <w:spacing w:after="200" w:line="400" w:lineRule="atLeast"/>
        <w:jc w:val="left"/>
        <w:rPr>
          <w:rFonts w:ascii="Lucida Grande" w:hAnsi="Lucida Grande" w:cs="Lucida Grande"/>
          <w:kern w:val="0"/>
        </w:rPr>
      </w:pPr>
      <w:r>
        <w:rPr>
          <w:rFonts w:ascii="Lucida Grande" w:hAnsi="Lucida Grande" w:cs="Lucida Grande"/>
          <w:kern w:val="0"/>
        </w:rPr>
        <w:t>The SpriteFrameDrop structure is used to specify the behavior when a sprite frame is dropped onto a scene from the assets palette.</w:t>
      </w:r>
    </w:p>
    <w:p w14:paraId="689FDE0F" w14:textId="77777777" w:rsidR="008F5737" w:rsidRDefault="008F5737" w:rsidP="008F5737">
      <w:pPr>
        <w:widowControl/>
        <w:autoSpaceDE w:val="0"/>
        <w:autoSpaceDN w:val="0"/>
        <w:adjustRightInd w:val="0"/>
        <w:spacing w:after="300" w:line="440" w:lineRule="atLeast"/>
        <w:jc w:val="left"/>
        <w:rPr>
          <w:rFonts w:ascii="Lucida Grande" w:hAnsi="Lucida Grande" w:cs="Lucida Grande"/>
          <w:color w:val="425EA3"/>
          <w:kern w:val="0"/>
          <w:sz w:val="36"/>
          <w:szCs w:val="36"/>
        </w:rPr>
      </w:pPr>
      <w:r>
        <w:rPr>
          <w:rFonts w:ascii="Lucida Grande" w:hAnsi="Lucida Grande" w:cs="Lucida Grande"/>
          <w:color w:val="425EA3"/>
          <w:kern w:val="0"/>
          <w:sz w:val="36"/>
          <w:szCs w:val="36"/>
        </w:rPr>
        <w:t>Required keys</w:t>
      </w:r>
    </w:p>
    <w:tbl>
      <w:tblPr>
        <w:tblStyle w:val="a5"/>
        <w:tblW w:w="9322" w:type="dxa"/>
        <w:tblLayout w:type="fixed"/>
        <w:tblLook w:val="04A0" w:firstRow="1" w:lastRow="0" w:firstColumn="1" w:lastColumn="0" w:noHBand="0" w:noVBand="1"/>
      </w:tblPr>
      <w:tblGrid>
        <w:gridCol w:w="1526"/>
        <w:gridCol w:w="1417"/>
        <w:gridCol w:w="6379"/>
      </w:tblGrid>
      <w:tr w:rsidR="008407CC" w14:paraId="48576473" w14:textId="77777777" w:rsidTr="008407CC">
        <w:tc>
          <w:tcPr>
            <w:tcW w:w="1526" w:type="dxa"/>
          </w:tcPr>
          <w:p w14:paraId="5816CFB2" w14:textId="77777777" w:rsidR="008F5737" w:rsidRDefault="008F5737">
            <w:pPr>
              <w:widowControl/>
              <w:autoSpaceDE w:val="0"/>
              <w:autoSpaceDN w:val="0"/>
              <w:adjustRightInd w:val="0"/>
              <w:spacing w:line="400" w:lineRule="atLeast"/>
              <w:jc w:val="left"/>
              <w:rPr>
                <w:rFonts w:ascii="Lucida Grande" w:hAnsi="Lucida Grande" w:cs="Lucida Grande"/>
                <w:b/>
                <w:bCs/>
                <w:kern w:val="0"/>
              </w:rPr>
            </w:pPr>
            <w:r>
              <w:rPr>
                <w:rFonts w:ascii="Lucida Grande" w:hAnsi="Lucida Grande" w:cs="Lucida Grande"/>
                <w:b/>
                <w:bCs/>
                <w:kern w:val="0"/>
              </w:rPr>
              <w:t>Key</w:t>
            </w:r>
          </w:p>
        </w:tc>
        <w:tc>
          <w:tcPr>
            <w:tcW w:w="1417" w:type="dxa"/>
          </w:tcPr>
          <w:p w14:paraId="7E2ACF3B" w14:textId="77777777" w:rsidR="008F5737" w:rsidRDefault="008F5737">
            <w:pPr>
              <w:widowControl/>
              <w:autoSpaceDE w:val="0"/>
              <w:autoSpaceDN w:val="0"/>
              <w:adjustRightInd w:val="0"/>
              <w:spacing w:line="400" w:lineRule="atLeast"/>
              <w:jc w:val="left"/>
              <w:rPr>
                <w:rFonts w:ascii="Lucida Grande" w:hAnsi="Lucida Grande" w:cs="Lucida Grande"/>
                <w:b/>
                <w:bCs/>
                <w:kern w:val="0"/>
              </w:rPr>
            </w:pPr>
            <w:r>
              <w:rPr>
                <w:rFonts w:ascii="Lucida Grande" w:hAnsi="Lucida Grande" w:cs="Lucida Grande"/>
                <w:b/>
                <w:bCs/>
                <w:kern w:val="0"/>
              </w:rPr>
              <w:t>Type</w:t>
            </w:r>
          </w:p>
        </w:tc>
        <w:tc>
          <w:tcPr>
            <w:tcW w:w="6379" w:type="dxa"/>
          </w:tcPr>
          <w:p w14:paraId="4B5CF608" w14:textId="77777777" w:rsidR="008F5737" w:rsidRDefault="008F5737">
            <w:pPr>
              <w:widowControl/>
              <w:autoSpaceDE w:val="0"/>
              <w:autoSpaceDN w:val="0"/>
              <w:adjustRightInd w:val="0"/>
              <w:spacing w:line="400" w:lineRule="atLeast"/>
              <w:jc w:val="left"/>
              <w:rPr>
                <w:rFonts w:ascii="Lucida Grande" w:hAnsi="Lucida Grande" w:cs="Lucida Grande"/>
                <w:b/>
                <w:bCs/>
                <w:kern w:val="0"/>
              </w:rPr>
            </w:pPr>
            <w:r>
              <w:rPr>
                <w:rFonts w:ascii="Lucida Grande" w:hAnsi="Lucida Grande" w:cs="Lucida Grande"/>
                <w:b/>
                <w:bCs/>
                <w:kern w:val="0"/>
              </w:rPr>
              <w:t>Comment</w:t>
            </w:r>
          </w:p>
        </w:tc>
      </w:tr>
      <w:tr w:rsidR="008407CC" w14:paraId="4E3EA2A3" w14:textId="77777777" w:rsidTr="008407CC">
        <w:tc>
          <w:tcPr>
            <w:tcW w:w="1526" w:type="dxa"/>
          </w:tcPr>
          <w:p w14:paraId="5BB57DEC" w14:textId="77777777" w:rsidR="008F5737" w:rsidRDefault="008F5737">
            <w:pPr>
              <w:widowControl/>
              <w:autoSpaceDE w:val="0"/>
              <w:autoSpaceDN w:val="0"/>
              <w:adjustRightInd w:val="0"/>
              <w:spacing w:line="400" w:lineRule="atLeast"/>
              <w:jc w:val="left"/>
              <w:rPr>
                <w:rFonts w:ascii="Lucida Grande" w:hAnsi="Lucida Grande" w:cs="Lucida Grande"/>
                <w:kern w:val="0"/>
              </w:rPr>
            </w:pPr>
            <w:proofErr w:type="gramStart"/>
            <w:r>
              <w:rPr>
                <w:rFonts w:ascii="Lucida Grande" w:hAnsi="Lucida Grande" w:cs="Lucida Grande"/>
                <w:kern w:val="0"/>
              </w:rPr>
              <w:t>className</w:t>
            </w:r>
            <w:proofErr w:type="gramEnd"/>
          </w:p>
        </w:tc>
        <w:tc>
          <w:tcPr>
            <w:tcW w:w="1417" w:type="dxa"/>
          </w:tcPr>
          <w:p w14:paraId="5CACA106" w14:textId="77777777" w:rsidR="008F5737" w:rsidRDefault="008F5737">
            <w:pPr>
              <w:widowControl/>
              <w:autoSpaceDE w:val="0"/>
              <w:autoSpaceDN w:val="0"/>
              <w:adjustRightInd w:val="0"/>
              <w:spacing w:line="400" w:lineRule="atLeast"/>
              <w:jc w:val="left"/>
              <w:rPr>
                <w:rFonts w:ascii="Lucida Grande" w:hAnsi="Lucida Grande" w:cs="Lucida Grande"/>
                <w:kern w:val="0"/>
              </w:rPr>
            </w:pPr>
            <w:r>
              <w:rPr>
                <w:rFonts w:ascii="Lucida Grande" w:hAnsi="Lucida Grande" w:cs="Lucida Grande"/>
                <w:kern w:val="0"/>
              </w:rPr>
              <w:t>String</w:t>
            </w:r>
          </w:p>
        </w:tc>
        <w:tc>
          <w:tcPr>
            <w:tcW w:w="6379" w:type="dxa"/>
          </w:tcPr>
          <w:p w14:paraId="65AA384C" w14:textId="77777777" w:rsidR="008F5737" w:rsidRDefault="008F5737">
            <w:pPr>
              <w:widowControl/>
              <w:autoSpaceDE w:val="0"/>
              <w:autoSpaceDN w:val="0"/>
              <w:adjustRightInd w:val="0"/>
              <w:spacing w:line="400" w:lineRule="atLeast"/>
              <w:jc w:val="left"/>
              <w:rPr>
                <w:rFonts w:ascii="Lucida Grande" w:hAnsi="Lucida Grande" w:cs="Lucida Grande"/>
                <w:kern w:val="0"/>
              </w:rPr>
            </w:pPr>
            <w:r>
              <w:rPr>
                <w:rFonts w:ascii="Lucida Grande" w:hAnsi="Lucida Grande" w:cs="Lucida Grande"/>
                <w:kern w:val="0"/>
              </w:rPr>
              <w:t>The name of the class to create, e.g. CCSprite</w:t>
            </w:r>
          </w:p>
        </w:tc>
      </w:tr>
      <w:tr w:rsidR="008407CC" w14:paraId="6E01A786" w14:textId="77777777" w:rsidTr="008407CC">
        <w:tc>
          <w:tcPr>
            <w:tcW w:w="1526" w:type="dxa"/>
          </w:tcPr>
          <w:p w14:paraId="53F217B0" w14:textId="77777777" w:rsidR="008F5737" w:rsidRDefault="008F5737">
            <w:pPr>
              <w:widowControl/>
              <w:autoSpaceDE w:val="0"/>
              <w:autoSpaceDN w:val="0"/>
              <w:adjustRightInd w:val="0"/>
              <w:spacing w:line="400" w:lineRule="atLeast"/>
              <w:jc w:val="left"/>
              <w:rPr>
                <w:rFonts w:ascii="Lucida Grande" w:hAnsi="Lucida Grande" w:cs="Lucida Grande"/>
                <w:kern w:val="0"/>
              </w:rPr>
            </w:pPr>
            <w:proofErr w:type="gramStart"/>
            <w:r>
              <w:rPr>
                <w:rFonts w:ascii="Lucida Grande" w:hAnsi="Lucida Grande" w:cs="Lucida Grande"/>
                <w:kern w:val="0"/>
              </w:rPr>
              <w:t>property</w:t>
            </w:r>
            <w:proofErr w:type="gramEnd"/>
          </w:p>
        </w:tc>
        <w:tc>
          <w:tcPr>
            <w:tcW w:w="1417" w:type="dxa"/>
          </w:tcPr>
          <w:p w14:paraId="098397ED" w14:textId="77777777" w:rsidR="008F5737" w:rsidRDefault="008F5737">
            <w:pPr>
              <w:widowControl/>
              <w:autoSpaceDE w:val="0"/>
              <w:autoSpaceDN w:val="0"/>
              <w:adjustRightInd w:val="0"/>
              <w:spacing w:line="400" w:lineRule="atLeast"/>
              <w:jc w:val="left"/>
              <w:rPr>
                <w:rFonts w:ascii="Lucida Grande" w:hAnsi="Lucida Grande" w:cs="Lucida Grande"/>
                <w:kern w:val="0"/>
              </w:rPr>
            </w:pPr>
            <w:r>
              <w:rPr>
                <w:rFonts w:ascii="Lucida Grande" w:hAnsi="Lucida Grande" w:cs="Lucida Grande"/>
                <w:kern w:val="0"/>
              </w:rPr>
              <w:t>String</w:t>
            </w:r>
          </w:p>
        </w:tc>
        <w:tc>
          <w:tcPr>
            <w:tcW w:w="6379" w:type="dxa"/>
          </w:tcPr>
          <w:p w14:paraId="18682289" w14:textId="77777777" w:rsidR="008F5737" w:rsidRDefault="008F5737">
            <w:pPr>
              <w:widowControl/>
              <w:autoSpaceDE w:val="0"/>
              <w:autoSpaceDN w:val="0"/>
              <w:adjustRightInd w:val="0"/>
              <w:spacing w:line="400" w:lineRule="atLeast"/>
              <w:jc w:val="left"/>
              <w:rPr>
                <w:rFonts w:ascii="Lucida Grande" w:hAnsi="Lucida Grande" w:cs="Lucida Grande"/>
                <w:kern w:val="0"/>
              </w:rPr>
            </w:pPr>
            <w:r>
              <w:rPr>
                <w:rFonts w:ascii="Lucida Grande" w:hAnsi="Lucida Grande" w:cs="Lucida Grande"/>
                <w:kern w:val="0"/>
              </w:rPr>
              <w:t>The name of the property to assign the dropped sprite frame to, e.g. displayFrame for CCSprite</w:t>
            </w:r>
          </w:p>
        </w:tc>
      </w:tr>
    </w:tbl>
    <w:p w14:paraId="5084C401" w14:textId="77777777" w:rsidR="008F5737" w:rsidRDefault="008F5737" w:rsidP="008F5737"/>
    <w:p w14:paraId="2B1FCD94" w14:textId="77777777" w:rsidR="00B662F4" w:rsidRDefault="00B662F4" w:rsidP="008F5737"/>
    <w:p w14:paraId="7702EE90" w14:textId="0324D0A8" w:rsidR="00B662F4" w:rsidRDefault="00243AD2" w:rsidP="00B662F4">
      <w:pPr>
        <w:widowControl/>
        <w:autoSpaceDE w:val="0"/>
        <w:autoSpaceDN w:val="0"/>
        <w:adjustRightInd w:val="0"/>
        <w:spacing w:after="300" w:line="520" w:lineRule="atLeast"/>
        <w:jc w:val="left"/>
        <w:rPr>
          <w:rFonts w:ascii="Lucida Grande" w:hAnsi="Lucida Grande" w:cs="Lucida Grande"/>
          <w:b/>
          <w:bCs/>
          <w:color w:val="425EA3"/>
          <w:kern w:val="0"/>
          <w:sz w:val="44"/>
          <w:szCs w:val="44"/>
        </w:rPr>
      </w:pPr>
      <w:r>
        <w:rPr>
          <w:rFonts w:ascii="Lucida Grande" w:hAnsi="Lucida Grande" w:cs="Lucida Grande"/>
          <w:b/>
          <w:bCs/>
          <w:color w:val="425EA3"/>
          <w:kern w:val="0"/>
          <w:sz w:val="44"/>
          <w:szCs w:val="44"/>
        </w:rPr>
        <w:t>X</w:t>
      </w:r>
      <w:r w:rsidR="00B662F4">
        <w:rPr>
          <w:rFonts w:ascii="Lucida Grande" w:hAnsi="Lucida Grande" w:cs="Lucida Grande"/>
          <w:b/>
          <w:bCs/>
          <w:color w:val="425EA3"/>
          <w:kern w:val="0"/>
          <w:sz w:val="44"/>
          <w:szCs w:val="44"/>
        </w:rPr>
        <w:t>2.CocosBuilder - Create export plug-in</w:t>
      </w:r>
    </w:p>
    <w:p w14:paraId="4686F0D0" w14:textId="77777777" w:rsidR="00B662F4" w:rsidRDefault="00B662F4" w:rsidP="00B662F4">
      <w:pPr>
        <w:widowControl/>
        <w:autoSpaceDE w:val="0"/>
        <w:autoSpaceDN w:val="0"/>
        <w:adjustRightInd w:val="0"/>
        <w:spacing w:after="200" w:line="400" w:lineRule="atLeast"/>
        <w:jc w:val="left"/>
        <w:rPr>
          <w:rFonts w:ascii="Lucida Grande" w:hAnsi="Lucida Grande" w:cs="Lucida Grande"/>
          <w:kern w:val="0"/>
        </w:rPr>
      </w:pPr>
      <w:r>
        <w:rPr>
          <w:rFonts w:ascii="Lucida Grande" w:hAnsi="Lucida Grande" w:cs="Lucida Grande"/>
          <w:kern w:val="0"/>
        </w:rPr>
        <w:t>CocosBuilder has support for creating custom export plug-ins. Bundled with CocosBuilder comes the default ccbi-exporter, but it is easy to add new output formats.</w:t>
      </w:r>
    </w:p>
    <w:p w14:paraId="41D147FC" w14:textId="77777777" w:rsidR="00B662F4" w:rsidRDefault="00B662F4" w:rsidP="00B662F4">
      <w:pPr>
        <w:widowControl/>
        <w:autoSpaceDE w:val="0"/>
        <w:autoSpaceDN w:val="0"/>
        <w:adjustRightInd w:val="0"/>
        <w:spacing w:after="300" w:line="480" w:lineRule="atLeast"/>
        <w:jc w:val="left"/>
        <w:rPr>
          <w:rFonts w:ascii="Lucida Grande" w:hAnsi="Lucida Grande" w:cs="Lucida Grande"/>
          <w:color w:val="425EA3"/>
          <w:kern w:val="0"/>
          <w:sz w:val="40"/>
          <w:szCs w:val="40"/>
        </w:rPr>
      </w:pPr>
      <w:r>
        <w:rPr>
          <w:rFonts w:ascii="Lucida Grande" w:hAnsi="Lucida Grande" w:cs="Lucida Grande"/>
          <w:color w:val="425EA3"/>
          <w:kern w:val="0"/>
          <w:sz w:val="40"/>
          <w:szCs w:val="40"/>
        </w:rPr>
        <w:t>Setup a new plug-in project</w:t>
      </w:r>
    </w:p>
    <w:p w14:paraId="14C36205" w14:textId="77777777" w:rsidR="00B662F4" w:rsidRDefault="00B662F4" w:rsidP="00B662F4">
      <w:pPr>
        <w:widowControl/>
        <w:autoSpaceDE w:val="0"/>
        <w:autoSpaceDN w:val="0"/>
        <w:adjustRightInd w:val="0"/>
        <w:spacing w:after="200" w:line="400" w:lineRule="atLeast"/>
        <w:jc w:val="left"/>
        <w:rPr>
          <w:rFonts w:ascii="Lucida Grande" w:hAnsi="Lucida Grande" w:cs="Lucida Grande"/>
          <w:kern w:val="0"/>
        </w:rPr>
      </w:pPr>
      <w:r>
        <w:rPr>
          <w:rFonts w:ascii="Lucida Grande" w:hAnsi="Lucida Grande" w:cs="Lucida Grande"/>
          <w:kern w:val="0"/>
        </w:rPr>
        <w:t>The easiest way to setup a new plug-in project is to duplicate and rename the example plug-in. Open the PlugIn Exporters folder and duplicate the Export Example folder. Rename it to what you want your new export plug-in to be called.</w:t>
      </w:r>
    </w:p>
    <w:p w14:paraId="26941AA2" w14:textId="77777777" w:rsidR="00B662F4" w:rsidRDefault="00B662F4" w:rsidP="00B662F4">
      <w:pPr>
        <w:widowControl/>
        <w:autoSpaceDE w:val="0"/>
        <w:autoSpaceDN w:val="0"/>
        <w:adjustRightInd w:val="0"/>
        <w:spacing w:after="200" w:line="400" w:lineRule="atLeast"/>
        <w:jc w:val="left"/>
        <w:rPr>
          <w:rFonts w:ascii="Lucida Grande" w:hAnsi="Lucida Grande" w:cs="Lucida Grande"/>
          <w:kern w:val="0"/>
        </w:rPr>
      </w:pPr>
      <w:r>
        <w:rPr>
          <w:rFonts w:ascii="Lucida Grande" w:hAnsi="Lucida Grande" w:cs="Lucida Grande"/>
          <w:kern w:val="0"/>
        </w:rPr>
        <w:t>Now open the Xcode project in the new folder. Rename the project by clicking slowly twice on the projects name. The name you use here is what will be displayed in the save dialog when selecting Publish As… in CocosBuilder.</w:t>
      </w:r>
    </w:p>
    <w:p w14:paraId="1ACE70E7" w14:textId="77777777" w:rsidR="00B662F4" w:rsidRDefault="00B662F4" w:rsidP="00B662F4">
      <w:pPr>
        <w:widowControl/>
        <w:autoSpaceDE w:val="0"/>
        <w:autoSpaceDN w:val="0"/>
        <w:adjustRightInd w:val="0"/>
        <w:spacing w:after="200" w:line="400" w:lineRule="atLeast"/>
        <w:jc w:val="left"/>
        <w:rPr>
          <w:rFonts w:ascii="Lucida Grande" w:hAnsi="Lucida Grande" w:cs="Lucida Grande"/>
          <w:kern w:val="0"/>
        </w:rPr>
      </w:pPr>
      <w:r>
        <w:rPr>
          <w:rFonts w:ascii="Lucida Grande" w:hAnsi="Lucida Grande" w:cs="Lucida Grande"/>
          <w:kern w:val="0"/>
        </w:rPr>
        <w:t>You will now be asked to rename various project content items. Keep everything selected and click the Rename button.</w:t>
      </w:r>
    </w:p>
    <w:p w14:paraId="7CCDFC4C" w14:textId="77777777" w:rsidR="00B662F4" w:rsidRDefault="00B662F4" w:rsidP="00B662F4">
      <w:pPr>
        <w:widowControl/>
        <w:autoSpaceDE w:val="0"/>
        <w:autoSpaceDN w:val="0"/>
        <w:adjustRightInd w:val="0"/>
        <w:spacing w:after="200" w:line="400" w:lineRule="atLeast"/>
        <w:jc w:val="left"/>
        <w:rPr>
          <w:rFonts w:ascii="Lucida Grande" w:hAnsi="Lucida Grande" w:cs="Lucida Grande"/>
          <w:kern w:val="0"/>
        </w:rPr>
      </w:pPr>
      <w:r>
        <w:rPr>
          <w:rFonts w:ascii="Lucida Grande" w:hAnsi="Lucida Grande" w:cs="Lucida Grande"/>
          <w:kern w:val="0"/>
        </w:rPr>
        <w:t xml:space="preserve">The plug-in uses a custom class to export your CocosBuilder document. This class's name needs to be unique for each plug-in. Therefore, you will need to rename the plug-in's main class. </w:t>
      </w:r>
      <w:proofErr w:type="gramStart"/>
      <w:r>
        <w:rPr>
          <w:rFonts w:ascii="Lucida Grande" w:hAnsi="Lucida Grande" w:cs="Lucida Grande"/>
          <w:kern w:val="0"/>
        </w:rPr>
        <w:t>This is easiest done by opening the file, right clicking on the class's name</w:t>
      </w:r>
      <w:proofErr w:type="gramEnd"/>
      <w:r>
        <w:rPr>
          <w:rFonts w:ascii="Lucida Grande" w:hAnsi="Lucida Grande" w:cs="Lucida Grande"/>
          <w:kern w:val="0"/>
        </w:rPr>
        <w:t xml:space="preserve"> and selecting Refactor -&gt; Rename.</w:t>
      </w:r>
    </w:p>
    <w:p w14:paraId="0554DA29" w14:textId="77777777" w:rsidR="00B662F4" w:rsidRDefault="00B662F4" w:rsidP="00B662F4">
      <w:pPr>
        <w:widowControl/>
        <w:autoSpaceDE w:val="0"/>
        <w:autoSpaceDN w:val="0"/>
        <w:adjustRightInd w:val="0"/>
        <w:spacing w:after="200" w:line="400" w:lineRule="atLeast"/>
        <w:jc w:val="left"/>
        <w:rPr>
          <w:rFonts w:ascii="Lucida Grande" w:hAnsi="Lucida Grande" w:cs="Lucida Grande"/>
          <w:kern w:val="0"/>
        </w:rPr>
      </w:pPr>
      <w:r>
        <w:rPr>
          <w:rFonts w:ascii="Lucida Grande" w:hAnsi="Lucida Grande" w:cs="Lucida Grande"/>
          <w:kern w:val="0"/>
        </w:rPr>
        <w:t>Enter a name that corresponds to your plug-in's name and use the CCBX prefix. You will also need to open the Info.plist file and change the Principal class property to the name of your new class.</w:t>
      </w:r>
    </w:p>
    <w:p w14:paraId="234215C3" w14:textId="77777777" w:rsidR="00B662F4" w:rsidRDefault="00B662F4" w:rsidP="00B662F4">
      <w:pPr>
        <w:widowControl/>
        <w:autoSpaceDE w:val="0"/>
        <w:autoSpaceDN w:val="0"/>
        <w:adjustRightInd w:val="0"/>
        <w:spacing w:after="200" w:line="400" w:lineRule="atLeast"/>
        <w:jc w:val="left"/>
        <w:rPr>
          <w:rFonts w:ascii="Lucida Grande" w:hAnsi="Lucida Grande" w:cs="Lucida Grande"/>
          <w:kern w:val="0"/>
        </w:rPr>
      </w:pPr>
      <w:r>
        <w:rPr>
          <w:rFonts w:ascii="Lucida Grande" w:hAnsi="Lucida Grande" w:cs="Lucida Grande"/>
          <w:kern w:val="0"/>
        </w:rPr>
        <w:t>To compile and test the plug-in, first make sure that you have built a copy of CocosBuilder and that it is located in the build directory. The click the Run button in the plug-in project. This will compile the plug-in and copy it into CocosBuilder's PlugIns folder (inside the app bundle). For testing and debugging, double click the CocosBuilder program in the build directory. You can see the output of the program using Console.app, set the filter to CocosBuilder to avoid output from other applications.</w:t>
      </w:r>
    </w:p>
    <w:p w14:paraId="39499C87" w14:textId="77777777" w:rsidR="00B662F4" w:rsidRDefault="00B662F4" w:rsidP="00B662F4">
      <w:pPr>
        <w:widowControl/>
        <w:autoSpaceDE w:val="0"/>
        <w:autoSpaceDN w:val="0"/>
        <w:adjustRightInd w:val="0"/>
        <w:spacing w:after="300" w:line="480" w:lineRule="atLeast"/>
        <w:jc w:val="left"/>
        <w:rPr>
          <w:rFonts w:ascii="Lucida Grande" w:hAnsi="Lucida Grande" w:cs="Lucida Grande"/>
          <w:color w:val="425EA3"/>
          <w:kern w:val="0"/>
          <w:sz w:val="40"/>
          <w:szCs w:val="40"/>
        </w:rPr>
      </w:pPr>
      <w:r>
        <w:rPr>
          <w:rFonts w:ascii="Lucida Grande" w:hAnsi="Lucida Grande" w:cs="Lucida Grande"/>
          <w:color w:val="425EA3"/>
          <w:kern w:val="0"/>
          <w:sz w:val="40"/>
          <w:szCs w:val="40"/>
        </w:rPr>
        <w:t>Write the plug-in</w:t>
      </w:r>
    </w:p>
    <w:p w14:paraId="5806B3D8" w14:textId="77777777" w:rsidR="00B662F4" w:rsidRDefault="00B662F4" w:rsidP="00B662F4">
      <w:pPr>
        <w:widowControl/>
        <w:autoSpaceDE w:val="0"/>
        <w:autoSpaceDN w:val="0"/>
        <w:adjustRightInd w:val="0"/>
        <w:spacing w:after="200" w:line="400" w:lineRule="atLeast"/>
        <w:jc w:val="left"/>
        <w:rPr>
          <w:rFonts w:ascii="Lucida Grande" w:hAnsi="Lucida Grande" w:cs="Lucida Grande"/>
          <w:kern w:val="0"/>
        </w:rPr>
      </w:pPr>
      <w:r>
        <w:rPr>
          <w:rFonts w:ascii="Lucida Grande" w:hAnsi="Lucida Grande" w:cs="Lucida Grande"/>
          <w:kern w:val="0"/>
        </w:rPr>
        <w:t xml:space="preserve">The export plug-in is very simple in it's structure. </w:t>
      </w:r>
      <w:proofErr w:type="gramStart"/>
      <w:r>
        <w:rPr>
          <w:rFonts w:ascii="Lucida Grande" w:hAnsi="Lucida Grande" w:cs="Lucida Grande"/>
          <w:kern w:val="0"/>
        </w:rPr>
        <w:t>It's</w:t>
      </w:r>
      <w:proofErr w:type="gramEnd"/>
      <w:r>
        <w:rPr>
          <w:rFonts w:ascii="Lucida Grande" w:hAnsi="Lucida Grande" w:cs="Lucida Grande"/>
          <w:kern w:val="0"/>
        </w:rPr>
        <w:t xml:space="preserve"> main class should contain two methods that CocosBuilder will call. The first method, extension, simply returns a string with the extension that the exported file should use. For instance, this is what the default ccbi exporter uses.</w:t>
      </w:r>
    </w:p>
    <w:p w14:paraId="142E4647" w14:textId="77777777" w:rsidR="00B662F4" w:rsidRDefault="00B662F4" w:rsidP="00B662F4">
      <w:pPr>
        <w:widowControl/>
        <w:autoSpaceDE w:val="0"/>
        <w:autoSpaceDN w:val="0"/>
        <w:adjustRightInd w:val="0"/>
        <w:spacing w:line="400" w:lineRule="atLeast"/>
        <w:jc w:val="left"/>
        <w:rPr>
          <w:rFonts w:ascii="Courier" w:hAnsi="Courier" w:cs="Courier"/>
          <w:kern w:val="0"/>
        </w:rPr>
      </w:pPr>
      <w:r>
        <w:rPr>
          <w:rFonts w:ascii="Courier" w:hAnsi="Courier" w:cs="Courier"/>
          <w:kern w:val="0"/>
        </w:rPr>
        <w:t>- (NSString*) extension</w:t>
      </w:r>
    </w:p>
    <w:p w14:paraId="4E4ADF58" w14:textId="77777777" w:rsidR="00B662F4" w:rsidRDefault="00B662F4" w:rsidP="00B662F4">
      <w:pPr>
        <w:widowControl/>
        <w:autoSpaceDE w:val="0"/>
        <w:autoSpaceDN w:val="0"/>
        <w:adjustRightInd w:val="0"/>
        <w:spacing w:line="400" w:lineRule="atLeast"/>
        <w:jc w:val="left"/>
        <w:rPr>
          <w:rFonts w:ascii="Courier" w:hAnsi="Courier" w:cs="Courier"/>
          <w:kern w:val="0"/>
        </w:rPr>
      </w:pPr>
      <w:r>
        <w:rPr>
          <w:rFonts w:ascii="Courier" w:hAnsi="Courier" w:cs="Courier"/>
          <w:kern w:val="0"/>
        </w:rPr>
        <w:t>{</w:t>
      </w:r>
    </w:p>
    <w:p w14:paraId="29670CBC" w14:textId="77777777" w:rsidR="00B662F4" w:rsidRDefault="00B662F4" w:rsidP="00B662F4">
      <w:pPr>
        <w:widowControl/>
        <w:autoSpaceDE w:val="0"/>
        <w:autoSpaceDN w:val="0"/>
        <w:adjustRightInd w:val="0"/>
        <w:spacing w:line="400" w:lineRule="atLeast"/>
        <w:jc w:val="left"/>
        <w:rPr>
          <w:rFonts w:ascii="Courier" w:hAnsi="Courier" w:cs="Courier"/>
          <w:kern w:val="0"/>
        </w:rPr>
      </w:pPr>
      <w:r>
        <w:rPr>
          <w:rFonts w:ascii="Courier" w:hAnsi="Courier" w:cs="Courier"/>
          <w:kern w:val="0"/>
        </w:rPr>
        <w:t xml:space="preserve">    </w:t>
      </w:r>
      <w:proofErr w:type="gramStart"/>
      <w:r>
        <w:rPr>
          <w:rFonts w:ascii="Courier" w:hAnsi="Courier" w:cs="Courier"/>
          <w:kern w:val="0"/>
        </w:rPr>
        <w:t>return</w:t>
      </w:r>
      <w:proofErr w:type="gramEnd"/>
      <w:r>
        <w:rPr>
          <w:rFonts w:ascii="Courier" w:hAnsi="Courier" w:cs="Courier"/>
          <w:kern w:val="0"/>
        </w:rPr>
        <w:t xml:space="preserve"> @"ccbi";</w:t>
      </w:r>
    </w:p>
    <w:p w14:paraId="716052FF" w14:textId="77777777" w:rsidR="00B662F4" w:rsidRDefault="00B662F4" w:rsidP="00B662F4">
      <w:pPr>
        <w:widowControl/>
        <w:autoSpaceDE w:val="0"/>
        <w:autoSpaceDN w:val="0"/>
        <w:adjustRightInd w:val="0"/>
        <w:spacing w:line="400" w:lineRule="atLeast"/>
        <w:jc w:val="left"/>
        <w:rPr>
          <w:rFonts w:ascii="Courier" w:hAnsi="Courier" w:cs="Courier"/>
          <w:kern w:val="0"/>
        </w:rPr>
      </w:pPr>
      <w:r>
        <w:rPr>
          <w:rFonts w:ascii="Courier" w:hAnsi="Courier" w:cs="Courier"/>
          <w:kern w:val="0"/>
        </w:rPr>
        <w:t>}</w:t>
      </w:r>
    </w:p>
    <w:p w14:paraId="175D0483" w14:textId="77777777" w:rsidR="00B662F4" w:rsidRDefault="00B662F4" w:rsidP="00B662F4">
      <w:pPr>
        <w:widowControl/>
        <w:autoSpaceDE w:val="0"/>
        <w:autoSpaceDN w:val="0"/>
        <w:adjustRightInd w:val="0"/>
        <w:spacing w:after="200" w:line="400" w:lineRule="atLeast"/>
        <w:jc w:val="left"/>
        <w:rPr>
          <w:rFonts w:ascii="Lucida Grande" w:hAnsi="Lucida Grande" w:cs="Lucida Grande"/>
          <w:kern w:val="0"/>
        </w:rPr>
      </w:pPr>
      <w:r>
        <w:rPr>
          <w:rFonts w:ascii="Lucida Grande" w:hAnsi="Lucida Grande" w:cs="Lucida Grande"/>
          <w:kern w:val="0"/>
        </w:rPr>
        <w:t xml:space="preserve">The second method, exportDocument: is where all the magic of the exporter happens. It will receive </w:t>
      </w:r>
      <w:proofErr w:type="gramStart"/>
      <w:r>
        <w:rPr>
          <w:rFonts w:ascii="Lucida Grande" w:hAnsi="Lucida Grande" w:cs="Lucida Grande"/>
          <w:kern w:val="0"/>
        </w:rPr>
        <w:t>a</w:t>
      </w:r>
      <w:proofErr w:type="gramEnd"/>
      <w:r>
        <w:rPr>
          <w:rFonts w:ascii="Lucida Grande" w:hAnsi="Lucida Grande" w:cs="Lucida Grande"/>
          <w:kern w:val="0"/>
        </w:rPr>
        <w:t xml:space="preserve"> NSDictionary that contains the complete document. The document structure can be found in the CCB File Format. The exportDocument: should create and return an autoreleased NSData object with the contents of the file to export. The example file uses NSPropertyListSerialization to create a plist representation of the document (same as ccb file save).</w:t>
      </w:r>
    </w:p>
    <w:p w14:paraId="6682E370" w14:textId="77777777" w:rsidR="00B662F4" w:rsidRDefault="00B662F4" w:rsidP="00B662F4">
      <w:pPr>
        <w:widowControl/>
        <w:autoSpaceDE w:val="0"/>
        <w:autoSpaceDN w:val="0"/>
        <w:adjustRightInd w:val="0"/>
        <w:spacing w:line="400" w:lineRule="atLeast"/>
        <w:jc w:val="left"/>
        <w:rPr>
          <w:rFonts w:ascii="Courier" w:hAnsi="Courier" w:cs="Courier"/>
          <w:kern w:val="0"/>
        </w:rPr>
      </w:pPr>
      <w:r>
        <w:rPr>
          <w:rFonts w:ascii="Courier" w:hAnsi="Courier" w:cs="Courier"/>
          <w:kern w:val="0"/>
        </w:rPr>
        <w:t>- (NSData*) exportDocument:(NSDictionary*</w:t>
      </w:r>
      <w:proofErr w:type="gramStart"/>
      <w:r>
        <w:rPr>
          <w:rFonts w:ascii="Courier" w:hAnsi="Courier" w:cs="Courier"/>
          <w:kern w:val="0"/>
        </w:rPr>
        <w:t>)doc</w:t>
      </w:r>
      <w:proofErr w:type="gramEnd"/>
    </w:p>
    <w:p w14:paraId="465C3553" w14:textId="77777777" w:rsidR="00B662F4" w:rsidRDefault="00B662F4" w:rsidP="00B662F4">
      <w:pPr>
        <w:widowControl/>
        <w:autoSpaceDE w:val="0"/>
        <w:autoSpaceDN w:val="0"/>
        <w:adjustRightInd w:val="0"/>
        <w:spacing w:line="400" w:lineRule="atLeast"/>
        <w:jc w:val="left"/>
        <w:rPr>
          <w:rFonts w:ascii="Courier" w:hAnsi="Courier" w:cs="Courier"/>
          <w:kern w:val="0"/>
        </w:rPr>
      </w:pPr>
      <w:r>
        <w:rPr>
          <w:rFonts w:ascii="Courier" w:hAnsi="Courier" w:cs="Courier"/>
          <w:kern w:val="0"/>
        </w:rPr>
        <w:t>{</w:t>
      </w:r>
    </w:p>
    <w:p w14:paraId="5A7691BC" w14:textId="77777777" w:rsidR="00B662F4" w:rsidRDefault="00B662F4" w:rsidP="00B662F4">
      <w:pPr>
        <w:widowControl/>
        <w:autoSpaceDE w:val="0"/>
        <w:autoSpaceDN w:val="0"/>
        <w:adjustRightInd w:val="0"/>
        <w:spacing w:line="400" w:lineRule="atLeast"/>
        <w:jc w:val="left"/>
        <w:rPr>
          <w:rFonts w:ascii="Courier" w:hAnsi="Courier" w:cs="Courier"/>
          <w:kern w:val="0"/>
        </w:rPr>
      </w:pPr>
      <w:r>
        <w:rPr>
          <w:rFonts w:ascii="Courier" w:hAnsi="Courier" w:cs="Courier"/>
          <w:kern w:val="0"/>
        </w:rPr>
        <w:t xml:space="preserve">    </w:t>
      </w:r>
      <w:proofErr w:type="gramStart"/>
      <w:r>
        <w:rPr>
          <w:rFonts w:ascii="Courier" w:hAnsi="Courier" w:cs="Courier"/>
          <w:kern w:val="0"/>
        </w:rPr>
        <w:t>return</w:t>
      </w:r>
      <w:proofErr w:type="gramEnd"/>
      <w:r>
        <w:rPr>
          <w:rFonts w:ascii="Courier" w:hAnsi="Courier" w:cs="Courier"/>
          <w:kern w:val="0"/>
        </w:rPr>
        <w:t xml:space="preserve"> [NSPropertyListSerialization dataFromPropertyList:doc format:NSPropertyListBinaryFormat_v1_0 errorDescription:NULL];</w:t>
      </w:r>
    </w:p>
    <w:p w14:paraId="7E1E6F71" w14:textId="11C1B84F" w:rsidR="00B662F4" w:rsidRDefault="00B662F4" w:rsidP="00B662F4">
      <w:pPr>
        <w:rPr>
          <w:rFonts w:ascii="Courier" w:hAnsi="Courier" w:cs="Courier"/>
          <w:kern w:val="0"/>
        </w:rPr>
      </w:pPr>
      <w:r>
        <w:rPr>
          <w:rFonts w:ascii="Courier" w:hAnsi="Courier" w:cs="Courier"/>
          <w:kern w:val="0"/>
        </w:rPr>
        <w:t>}</w:t>
      </w:r>
    </w:p>
    <w:p w14:paraId="5E119183" w14:textId="77777777" w:rsidR="00D41D36" w:rsidRDefault="00D41D36" w:rsidP="00B662F4">
      <w:pPr>
        <w:rPr>
          <w:rFonts w:ascii="Courier" w:hAnsi="Courier" w:cs="Courier"/>
          <w:kern w:val="0"/>
        </w:rPr>
      </w:pPr>
    </w:p>
    <w:p w14:paraId="63084460" w14:textId="77777777" w:rsidR="00D41D36" w:rsidRDefault="00D41D36" w:rsidP="00B662F4">
      <w:pPr>
        <w:rPr>
          <w:rFonts w:ascii="Courier" w:hAnsi="Courier" w:cs="Courier"/>
          <w:kern w:val="0"/>
        </w:rPr>
      </w:pPr>
    </w:p>
    <w:p w14:paraId="4F340565" w14:textId="77777777" w:rsidR="00D41D36" w:rsidRDefault="00D41D36" w:rsidP="00B662F4">
      <w:pPr>
        <w:rPr>
          <w:rFonts w:ascii="Courier" w:hAnsi="Courier" w:cs="Courier"/>
          <w:kern w:val="0"/>
        </w:rPr>
      </w:pPr>
    </w:p>
    <w:p w14:paraId="19BFCA76" w14:textId="77777777" w:rsidR="00D41D36" w:rsidRDefault="00D41D36" w:rsidP="00B662F4">
      <w:pPr>
        <w:rPr>
          <w:rFonts w:ascii="Courier" w:hAnsi="Courier" w:cs="Courier"/>
          <w:kern w:val="0"/>
        </w:rPr>
      </w:pPr>
    </w:p>
    <w:p w14:paraId="054D0124" w14:textId="3012432B" w:rsidR="00D41D36" w:rsidRDefault="00243AD2" w:rsidP="00D41D36">
      <w:pPr>
        <w:widowControl/>
        <w:autoSpaceDE w:val="0"/>
        <w:autoSpaceDN w:val="0"/>
        <w:adjustRightInd w:val="0"/>
        <w:spacing w:after="300" w:line="520" w:lineRule="atLeast"/>
        <w:jc w:val="left"/>
        <w:rPr>
          <w:rFonts w:ascii="Lucida Grande" w:hAnsi="Lucida Grande" w:cs="Lucida Grande"/>
          <w:b/>
          <w:bCs/>
          <w:color w:val="425EA3"/>
          <w:kern w:val="0"/>
          <w:sz w:val="44"/>
          <w:szCs w:val="44"/>
        </w:rPr>
      </w:pPr>
      <w:r>
        <w:rPr>
          <w:rFonts w:ascii="Lucida Grande" w:hAnsi="Lucida Grande" w:cs="Lucida Grande"/>
          <w:b/>
          <w:bCs/>
          <w:color w:val="425EA3"/>
          <w:kern w:val="0"/>
          <w:sz w:val="44"/>
          <w:szCs w:val="44"/>
        </w:rPr>
        <w:t>X</w:t>
      </w:r>
      <w:r w:rsidR="00D41D36">
        <w:rPr>
          <w:rFonts w:ascii="Lucida Grande" w:hAnsi="Lucida Grande" w:cs="Lucida Grande"/>
          <w:b/>
          <w:bCs/>
          <w:color w:val="425EA3"/>
          <w:kern w:val="0"/>
          <w:sz w:val="44"/>
          <w:szCs w:val="44"/>
        </w:rPr>
        <w:t>3.CocosBuilder - CCB File Format</w:t>
      </w:r>
    </w:p>
    <w:p w14:paraId="76316A89" w14:textId="77777777" w:rsidR="00D41D36" w:rsidRDefault="00D41D36" w:rsidP="00D41D36">
      <w:pPr>
        <w:widowControl/>
        <w:autoSpaceDE w:val="0"/>
        <w:autoSpaceDN w:val="0"/>
        <w:adjustRightInd w:val="0"/>
        <w:spacing w:after="200" w:line="400" w:lineRule="atLeast"/>
        <w:jc w:val="left"/>
        <w:rPr>
          <w:rFonts w:ascii="Lucida Grande" w:hAnsi="Lucida Grande" w:cs="Lucida Grande"/>
          <w:kern w:val="0"/>
        </w:rPr>
      </w:pPr>
      <w:r>
        <w:rPr>
          <w:rFonts w:ascii="Lucida Grande" w:hAnsi="Lucida Grande" w:cs="Lucida Grande"/>
          <w:kern w:val="0"/>
        </w:rPr>
        <w:t>This is a description of the CocosBuilder save file format. It is also used internally in CocosBuilder and is used by export plug-ins. Published files are (by default) saved in the CCBi file format.</w:t>
      </w:r>
    </w:p>
    <w:p w14:paraId="60D10D44" w14:textId="77777777" w:rsidR="00D41D36" w:rsidRDefault="00D41D36" w:rsidP="00D41D36">
      <w:pPr>
        <w:widowControl/>
        <w:autoSpaceDE w:val="0"/>
        <w:autoSpaceDN w:val="0"/>
        <w:adjustRightInd w:val="0"/>
        <w:spacing w:after="300" w:line="480" w:lineRule="atLeast"/>
        <w:jc w:val="left"/>
        <w:rPr>
          <w:rFonts w:ascii="Lucida Grande" w:hAnsi="Lucida Grande" w:cs="Lucida Grande"/>
          <w:color w:val="425EA3"/>
          <w:kern w:val="0"/>
          <w:sz w:val="40"/>
          <w:szCs w:val="40"/>
        </w:rPr>
      </w:pPr>
      <w:r>
        <w:rPr>
          <w:rFonts w:ascii="Lucida Grande" w:hAnsi="Lucida Grande" w:cs="Lucida Grande"/>
          <w:color w:val="425EA3"/>
          <w:kern w:val="0"/>
          <w:sz w:val="40"/>
          <w:szCs w:val="40"/>
        </w:rPr>
        <w:t>Structure</w:t>
      </w:r>
    </w:p>
    <w:p w14:paraId="4EF6E183" w14:textId="77777777" w:rsidR="00D41D36" w:rsidRDefault="00D41D36" w:rsidP="00D41D36">
      <w:pPr>
        <w:widowControl/>
        <w:autoSpaceDE w:val="0"/>
        <w:autoSpaceDN w:val="0"/>
        <w:adjustRightInd w:val="0"/>
        <w:spacing w:after="200" w:line="400" w:lineRule="atLeast"/>
        <w:jc w:val="left"/>
        <w:rPr>
          <w:rFonts w:ascii="Lucida Grande" w:hAnsi="Lucida Grande" w:cs="Lucida Grande"/>
          <w:kern w:val="0"/>
        </w:rPr>
      </w:pPr>
      <w:r>
        <w:rPr>
          <w:rFonts w:ascii="Lucida Grande" w:hAnsi="Lucida Grande" w:cs="Lucida Grande"/>
          <w:kern w:val="0"/>
        </w:rPr>
        <w:t xml:space="preserve">CCB files are simple Plist-files with a ccb extension. To dissect a CCB file in Xcode, simple rename the extension </w:t>
      </w:r>
      <w:proofErr w:type="gramStart"/>
      <w:r>
        <w:rPr>
          <w:rFonts w:ascii="Lucida Grande" w:hAnsi="Lucida Grande" w:cs="Lucida Grande"/>
          <w:kern w:val="0"/>
        </w:rPr>
        <w:t>to .plist</w:t>
      </w:r>
      <w:proofErr w:type="gramEnd"/>
      <w:r>
        <w:rPr>
          <w:rFonts w:ascii="Lucida Grande" w:hAnsi="Lucida Grande" w:cs="Lucida Grande"/>
          <w:kern w:val="0"/>
        </w:rPr>
        <w:t xml:space="preserve"> and open it with Xcode.</w:t>
      </w:r>
    </w:p>
    <w:p w14:paraId="7036496F" w14:textId="77777777" w:rsidR="00D41D36" w:rsidRDefault="00D41D36" w:rsidP="00D41D36">
      <w:pPr>
        <w:widowControl/>
        <w:autoSpaceDE w:val="0"/>
        <w:autoSpaceDN w:val="0"/>
        <w:adjustRightInd w:val="0"/>
        <w:spacing w:after="300" w:line="440" w:lineRule="atLeast"/>
        <w:jc w:val="left"/>
        <w:rPr>
          <w:rFonts w:ascii="Lucida Grande" w:hAnsi="Lucida Grande" w:cs="Lucida Grande"/>
          <w:color w:val="425EA3"/>
          <w:kern w:val="0"/>
          <w:sz w:val="36"/>
          <w:szCs w:val="36"/>
        </w:rPr>
      </w:pPr>
      <w:r>
        <w:rPr>
          <w:rFonts w:ascii="Lucida Grande" w:hAnsi="Lucida Grande" w:cs="Lucida Grande"/>
          <w:color w:val="425EA3"/>
          <w:kern w:val="0"/>
          <w:sz w:val="36"/>
          <w:szCs w:val="36"/>
        </w:rPr>
        <w:t>Document (top level)</w:t>
      </w:r>
    </w:p>
    <w:p w14:paraId="6DAC2846" w14:textId="77777777" w:rsidR="00D41D36" w:rsidRDefault="00D41D36" w:rsidP="00D41D36">
      <w:pPr>
        <w:widowControl/>
        <w:autoSpaceDE w:val="0"/>
        <w:autoSpaceDN w:val="0"/>
        <w:adjustRightInd w:val="0"/>
        <w:spacing w:after="200" w:line="400" w:lineRule="atLeast"/>
        <w:jc w:val="left"/>
        <w:rPr>
          <w:rFonts w:ascii="Lucida Grande" w:hAnsi="Lucida Grande" w:cs="Lucida Grande"/>
          <w:kern w:val="0"/>
        </w:rPr>
      </w:pPr>
      <w:r>
        <w:rPr>
          <w:rFonts w:ascii="Lucida Grande" w:hAnsi="Lucida Grande" w:cs="Lucida Grande"/>
          <w:kern w:val="0"/>
        </w:rPr>
        <w:t>The root node in a CCB file is a dictionary. It contains the following properties.</w:t>
      </w:r>
    </w:p>
    <w:tbl>
      <w:tblPr>
        <w:tblStyle w:val="a5"/>
        <w:tblW w:w="8897" w:type="dxa"/>
        <w:tblLayout w:type="fixed"/>
        <w:tblLook w:val="04A0" w:firstRow="1" w:lastRow="0" w:firstColumn="1" w:lastColumn="0" w:noHBand="0" w:noVBand="1"/>
      </w:tblPr>
      <w:tblGrid>
        <w:gridCol w:w="1951"/>
        <w:gridCol w:w="229"/>
        <w:gridCol w:w="1200"/>
        <w:gridCol w:w="5517"/>
      </w:tblGrid>
      <w:tr w:rsidR="00D41D36" w14:paraId="7E03143B" w14:textId="77777777" w:rsidTr="00083345">
        <w:tc>
          <w:tcPr>
            <w:tcW w:w="2180" w:type="dxa"/>
            <w:gridSpan w:val="2"/>
          </w:tcPr>
          <w:p w14:paraId="0091F680" w14:textId="77777777" w:rsidR="00D41D36" w:rsidRDefault="00D41D36">
            <w:pPr>
              <w:widowControl/>
              <w:autoSpaceDE w:val="0"/>
              <w:autoSpaceDN w:val="0"/>
              <w:adjustRightInd w:val="0"/>
              <w:spacing w:line="400" w:lineRule="atLeast"/>
              <w:jc w:val="left"/>
              <w:rPr>
                <w:rFonts w:ascii="Lucida Grande" w:hAnsi="Lucida Grande" w:cs="Lucida Grande"/>
                <w:b/>
                <w:bCs/>
                <w:kern w:val="0"/>
              </w:rPr>
            </w:pPr>
            <w:r>
              <w:rPr>
                <w:rFonts w:ascii="Lucida Grande" w:hAnsi="Lucida Grande" w:cs="Lucida Grande"/>
                <w:b/>
                <w:bCs/>
                <w:kern w:val="0"/>
              </w:rPr>
              <w:t>Key</w:t>
            </w:r>
          </w:p>
        </w:tc>
        <w:tc>
          <w:tcPr>
            <w:tcW w:w="1200" w:type="dxa"/>
          </w:tcPr>
          <w:p w14:paraId="7AAA43B8" w14:textId="77777777" w:rsidR="00D41D36" w:rsidRDefault="00D41D36">
            <w:pPr>
              <w:widowControl/>
              <w:autoSpaceDE w:val="0"/>
              <w:autoSpaceDN w:val="0"/>
              <w:adjustRightInd w:val="0"/>
              <w:spacing w:line="400" w:lineRule="atLeast"/>
              <w:jc w:val="left"/>
              <w:rPr>
                <w:rFonts w:ascii="Lucida Grande" w:hAnsi="Lucida Grande" w:cs="Lucida Grande"/>
                <w:b/>
                <w:bCs/>
                <w:kern w:val="0"/>
              </w:rPr>
            </w:pPr>
            <w:r>
              <w:rPr>
                <w:rFonts w:ascii="Lucida Grande" w:hAnsi="Lucida Grande" w:cs="Lucida Grande"/>
                <w:b/>
                <w:bCs/>
                <w:kern w:val="0"/>
              </w:rPr>
              <w:t>Type</w:t>
            </w:r>
          </w:p>
        </w:tc>
        <w:tc>
          <w:tcPr>
            <w:tcW w:w="5517" w:type="dxa"/>
          </w:tcPr>
          <w:p w14:paraId="70F4E506" w14:textId="77777777" w:rsidR="00D41D36" w:rsidRDefault="00D41D36">
            <w:pPr>
              <w:widowControl/>
              <w:autoSpaceDE w:val="0"/>
              <w:autoSpaceDN w:val="0"/>
              <w:adjustRightInd w:val="0"/>
              <w:spacing w:line="400" w:lineRule="atLeast"/>
              <w:jc w:val="left"/>
              <w:rPr>
                <w:rFonts w:ascii="Lucida Grande" w:hAnsi="Lucida Grande" w:cs="Lucida Grande"/>
                <w:b/>
                <w:bCs/>
                <w:kern w:val="0"/>
              </w:rPr>
            </w:pPr>
            <w:r>
              <w:rPr>
                <w:rFonts w:ascii="Lucida Grande" w:hAnsi="Lucida Grande" w:cs="Lucida Grande"/>
                <w:b/>
                <w:bCs/>
                <w:kern w:val="0"/>
              </w:rPr>
              <w:t>Comment</w:t>
            </w:r>
          </w:p>
        </w:tc>
      </w:tr>
      <w:tr w:rsidR="00D41D36" w14:paraId="67B2384D" w14:textId="77777777" w:rsidTr="00083345">
        <w:tc>
          <w:tcPr>
            <w:tcW w:w="1951" w:type="dxa"/>
          </w:tcPr>
          <w:p w14:paraId="572C21C7" w14:textId="77777777" w:rsidR="00D41D36" w:rsidRDefault="00D41D36">
            <w:pPr>
              <w:widowControl/>
              <w:autoSpaceDE w:val="0"/>
              <w:autoSpaceDN w:val="0"/>
              <w:adjustRightInd w:val="0"/>
              <w:spacing w:line="400" w:lineRule="atLeast"/>
              <w:jc w:val="left"/>
              <w:rPr>
                <w:rFonts w:ascii="Lucida Grande" w:hAnsi="Lucida Grande" w:cs="Lucida Grande"/>
                <w:kern w:val="0"/>
              </w:rPr>
            </w:pPr>
            <w:proofErr w:type="gramStart"/>
            <w:r>
              <w:rPr>
                <w:rFonts w:ascii="Lucida Grande" w:hAnsi="Lucida Grande" w:cs="Lucida Grande"/>
                <w:kern w:val="0"/>
              </w:rPr>
              <w:t>fileType</w:t>
            </w:r>
            <w:proofErr w:type="gramEnd"/>
          </w:p>
        </w:tc>
        <w:tc>
          <w:tcPr>
            <w:tcW w:w="1429" w:type="dxa"/>
            <w:gridSpan w:val="2"/>
          </w:tcPr>
          <w:p w14:paraId="5318C35B" w14:textId="77777777" w:rsidR="00D41D36" w:rsidRDefault="00D41D36">
            <w:pPr>
              <w:widowControl/>
              <w:autoSpaceDE w:val="0"/>
              <w:autoSpaceDN w:val="0"/>
              <w:adjustRightInd w:val="0"/>
              <w:spacing w:line="400" w:lineRule="atLeast"/>
              <w:jc w:val="left"/>
              <w:rPr>
                <w:rFonts w:ascii="Lucida Grande" w:hAnsi="Lucida Grande" w:cs="Lucida Grande"/>
                <w:kern w:val="0"/>
              </w:rPr>
            </w:pPr>
            <w:r>
              <w:rPr>
                <w:rFonts w:ascii="Lucida Grande" w:hAnsi="Lucida Grande" w:cs="Lucida Grande"/>
                <w:kern w:val="0"/>
              </w:rPr>
              <w:t>String</w:t>
            </w:r>
          </w:p>
        </w:tc>
        <w:tc>
          <w:tcPr>
            <w:tcW w:w="5517" w:type="dxa"/>
          </w:tcPr>
          <w:p w14:paraId="780B61C2" w14:textId="77777777" w:rsidR="00D41D36" w:rsidRDefault="00D41D36">
            <w:pPr>
              <w:widowControl/>
              <w:autoSpaceDE w:val="0"/>
              <w:autoSpaceDN w:val="0"/>
              <w:adjustRightInd w:val="0"/>
              <w:spacing w:line="400" w:lineRule="atLeast"/>
              <w:jc w:val="left"/>
              <w:rPr>
                <w:rFonts w:ascii="Lucida Grande" w:hAnsi="Lucida Grande" w:cs="Lucida Grande"/>
                <w:kern w:val="0"/>
              </w:rPr>
            </w:pPr>
            <w:r>
              <w:rPr>
                <w:rFonts w:ascii="Lucida Grande" w:hAnsi="Lucida Grande" w:cs="Lucida Grande"/>
                <w:kern w:val="0"/>
              </w:rPr>
              <w:t>Must be CocosBuilder</w:t>
            </w:r>
          </w:p>
        </w:tc>
      </w:tr>
      <w:tr w:rsidR="00D41D36" w14:paraId="12FC32D5" w14:textId="77777777" w:rsidTr="00083345">
        <w:tc>
          <w:tcPr>
            <w:tcW w:w="1951" w:type="dxa"/>
          </w:tcPr>
          <w:p w14:paraId="3B26C04F" w14:textId="77777777" w:rsidR="00D41D36" w:rsidRDefault="00D41D36">
            <w:pPr>
              <w:widowControl/>
              <w:autoSpaceDE w:val="0"/>
              <w:autoSpaceDN w:val="0"/>
              <w:adjustRightInd w:val="0"/>
              <w:spacing w:line="400" w:lineRule="atLeast"/>
              <w:jc w:val="left"/>
              <w:rPr>
                <w:rFonts w:ascii="Lucida Grande" w:hAnsi="Lucida Grande" w:cs="Lucida Grande"/>
                <w:kern w:val="0"/>
              </w:rPr>
            </w:pPr>
            <w:proofErr w:type="gramStart"/>
            <w:r>
              <w:rPr>
                <w:rFonts w:ascii="Lucida Grande" w:hAnsi="Lucida Grande" w:cs="Lucida Grande"/>
                <w:kern w:val="0"/>
              </w:rPr>
              <w:t>fileVersion</w:t>
            </w:r>
            <w:proofErr w:type="gramEnd"/>
          </w:p>
        </w:tc>
        <w:tc>
          <w:tcPr>
            <w:tcW w:w="1429" w:type="dxa"/>
            <w:gridSpan w:val="2"/>
          </w:tcPr>
          <w:p w14:paraId="58AC6479" w14:textId="77777777" w:rsidR="00D41D36" w:rsidRDefault="00D41D36">
            <w:pPr>
              <w:widowControl/>
              <w:autoSpaceDE w:val="0"/>
              <w:autoSpaceDN w:val="0"/>
              <w:adjustRightInd w:val="0"/>
              <w:spacing w:line="400" w:lineRule="atLeast"/>
              <w:jc w:val="left"/>
              <w:rPr>
                <w:rFonts w:ascii="Lucida Grande" w:hAnsi="Lucida Grande" w:cs="Lucida Grande"/>
                <w:kern w:val="0"/>
              </w:rPr>
            </w:pPr>
            <w:r>
              <w:rPr>
                <w:rFonts w:ascii="Lucida Grande" w:hAnsi="Lucida Grande" w:cs="Lucida Grande"/>
                <w:kern w:val="0"/>
              </w:rPr>
              <w:t>Number</w:t>
            </w:r>
          </w:p>
        </w:tc>
        <w:tc>
          <w:tcPr>
            <w:tcW w:w="5517" w:type="dxa"/>
          </w:tcPr>
          <w:p w14:paraId="689764A0" w14:textId="77777777" w:rsidR="00D41D36" w:rsidRDefault="00D41D36">
            <w:pPr>
              <w:widowControl/>
              <w:autoSpaceDE w:val="0"/>
              <w:autoSpaceDN w:val="0"/>
              <w:adjustRightInd w:val="0"/>
              <w:spacing w:line="400" w:lineRule="atLeast"/>
              <w:jc w:val="left"/>
              <w:rPr>
                <w:rFonts w:ascii="Lucida Grande" w:hAnsi="Lucida Grande" w:cs="Lucida Grande"/>
                <w:kern w:val="0"/>
              </w:rPr>
            </w:pPr>
            <w:r>
              <w:rPr>
                <w:rFonts w:ascii="Lucida Grande" w:hAnsi="Lucida Grande" w:cs="Lucida Grande"/>
                <w:kern w:val="0"/>
              </w:rPr>
              <w:t>Must be 4</w:t>
            </w:r>
          </w:p>
        </w:tc>
      </w:tr>
      <w:tr w:rsidR="00D41D36" w14:paraId="77C50C98" w14:textId="77777777" w:rsidTr="00083345">
        <w:tc>
          <w:tcPr>
            <w:tcW w:w="1951" w:type="dxa"/>
          </w:tcPr>
          <w:p w14:paraId="7036CDA6" w14:textId="77777777" w:rsidR="00D41D36" w:rsidRDefault="00D41D36">
            <w:pPr>
              <w:widowControl/>
              <w:autoSpaceDE w:val="0"/>
              <w:autoSpaceDN w:val="0"/>
              <w:adjustRightInd w:val="0"/>
              <w:spacing w:line="400" w:lineRule="atLeast"/>
              <w:jc w:val="left"/>
              <w:rPr>
                <w:rFonts w:ascii="Lucida Grande" w:hAnsi="Lucida Grande" w:cs="Lucida Grande"/>
                <w:kern w:val="0"/>
              </w:rPr>
            </w:pPr>
            <w:proofErr w:type="gramStart"/>
            <w:r>
              <w:rPr>
                <w:rFonts w:ascii="Lucida Grande" w:hAnsi="Lucida Grande" w:cs="Lucida Grande"/>
                <w:kern w:val="0"/>
              </w:rPr>
              <w:t>stageWidth</w:t>
            </w:r>
            <w:proofErr w:type="gramEnd"/>
          </w:p>
        </w:tc>
        <w:tc>
          <w:tcPr>
            <w:tcW w:w="1429" w:type="dxa"/>
            <w:gridSpan w:val="2"/>
          </w:tcPr>
          <w:p w14:paraId="017C42F5" w14:textId="77777777" w:rsidR="00D41D36" w:rsidRDefault="00D41D36">
            <w:pPr>
              <w:widowControl/>
              <w:autoSpaceDE w:val="0"/>
              <w:autoSpaceDN w:val="0"/>
              <w:adjustRightInd w:val="0"/>
              <w:spacing w:line="400" w:lineRule="atLeast"/>
              <w:jc w:val="left"/>
              <w:rPr>
                <w:rFonts w:ascii="Lucida Grande" w:hAnsi="Lucida Grande" w:cs="Lucida Grande"/>
                <w:kern w:val="0"/>
              </w:rPr>
            </w:pPr>
            <w:r>
              <w:rPr>
                <w:rFonts w:ascii="Lucida Grande" w:hAnsi="Lucida Grande" w:cs="Lucida Grande"/>
                <w:kern w:val="0"/>
              </w:rPr>
              <w:t>Number</w:t>
            </w:r>
          </w:p>
        </w:tc>
        <w:tc>
          <w:tcPr>
            <w:tcW w:w="5517" w:type="dxa"/>
          </w:tcPr>
          <w:p w14:paraId="172168FA" w14:textId="77777777" w:rsidR="00D41D36" w:rsidRDefault="00D41D36">
            <w:pPr>
              <w:widowControl/>
              <w:autoSpaceDE w:val="0"/>
              <w:autoSpaceDN w:val="0"/>
              <w:adjustRightInd w:val="0"/>
              <w:spacing w:line="400" w:lineRule="atLeast"/>
              <w:jc w:val="left"/>
              <w:rPr>
                <w:rFonts w:ascii="Lucida Grande" w:hAnsi="Lucida Grande" w:cs="Lucida Grande"/>
                <w:kern w:val="0"/>
              </w:rPr>
            </w:pPr>
            <w:r>
              <w:rPr>
                <w:rFonts w:ascii="Lucida Grande" w:hAnsi="Lucida Grande" w:cs="Lucida Grande"/>
                <w:kern w:val="0"/>
              </w:rPr>
              <w:t>The width of the stage in points</w:t>
            </w:r>
          </w:p>
        </w:tc>
      </w:tr>
      <w:tr w:rsidR="00D41D36" w14:paraId="2B4DB339" w14:textId="77777777" w:rsidTr="00083345">
        <w:tc>
          <w:tcPr>
            <w:tcW w:w="1951" w:type="dxa"/>
          </w:tcPr>
          <w:p w14:paraId="5D811D63" w14:textId="77777777" w:rsidR="00D41D36" w:rsidRDefault="00D41D36">
            <w:pPr>
              <w:widowControl/>
              <w:autoSpaceDE w:val="0"/>
              <w:autoSpaceDN w:val="0"/>
              <w:adjustRightInd w:val="0"/>
              <w:spacing w:line="400" w:lineRule="atLeast"/>
              <w:jc w:val="left"/>
              <w:rPr>
                <w:rFonts w:ascii="Lucida Grande" w:hAnsi="Lucida Grande" w:cs="Lucida Grande"/>
                <w:kern w:val="0"/>
              </w:rPr>
            </w:pPr>
            <w:proofErr w:type="gramStart"/>
            <w:r>
              <w:rPr>
                <w:rFonts w:ascii="Lucida Grande" w:hAnsi="Lucida Grande" w:cs="Lucida Grande"/>
                <w:kern w:val="0"/>
              </w:rPr>
              <w:t>stageHeight</w:t>
            </w:r>
            <w:proofErr w:type="gramEnd"/>
          </w:p>
        </w:tc>
        <w:tc>
          <w:tcPr>
            <w:tcW w:w="1429" w:type="dxa"/>
            <w:gridSpan w:val="2"/>
          </w:tcPr>
          <w:p w14:paraId="3D51526E" w14:textId="77777777" w:rsidR="00D41D36" w:rsidRDefault="00D41D36">
            <w:pPr>
              <w:widowControl/>
              <w:autoSpaceDE w:val="0"/>
              <w:autoSpaceDN w:val="0"/>
              <w:adjustRightInd w:val="0"/>
              <w:spacing w:line="400" w:lineRule="atLeast"/>
              <w:jc w:val="left"/>
              <w:rPr>
                <w:rFonts w:ascii="Lucida Grande" w:hAnsi="Lucida Grande" w:cs="Lucida Grande"/>
                <w:kern w:val="0"/>
              </w:rPr>
            </w:pPr>
            <w:r>
              <w:rPr>
                <w:rFonts w:ascii="Lucida Grande" w:hAnsi="Lucida Grande" w:cs="Lucida Grande"/>
                <w:kern w:val="0"/>
              </w:rPr>
              <w:t>Number</w:t>
            </w:r>
          </w:p>
        </w:tc>
        <w:tc>
          <w:tcPr>
            <w:tcW w:w="5517" w:type="dxa"/>
          </w:tcPr>
          <w:p w14:paraId="73D41C47" w14:textId="77777777" w:rsidR="00D41D36" w:rsidRDefault="00D41D36">
            <w:pPr>
              <w:widowControl/>
              <w:autoSpaceDE w:val="0"/>
              <w:autoSpaceDN w:val="0"/>
              <w:adjustRightInd w:val="0"/>
              <w:spacing w:line="400" w:lineRule="atLeast"/>
              <w:jc w:val="left"/>
              <w:rPr>
                <w:rFonts w:ascii="Lucida Grande" w:hAnsi="Lucida Grande" w:cs="Lucida Grande"/>
                <w:kern w:val="0"/>
              </w:rPr>
            </w:pPr>
            <w:r>
              <w:rPr>
                <w:rFonts w:ascii="Lucida Grande" w:hAnsi="Lucida Grande" w:cs="Lucida Grande"/>
                <w:kern w:val="0"/>
              </w:rPr>
              <w:t>The height of the stage in points</w:t>
            </w:r>
          </w:p>
        </w:tc>
      </w:tr>
      <w:tr w:rsidR="00D41D36" w14:paraId="42F3F964" w14:textId="77777777" w:rsidTr="00083345">
        <w:tc>
          <w:tcPr>
            <w:tcW w:w="1951" w:type="dxa"/>
          </w:tcPr>
          <w:p w14:paraId="5EE16D0B" w14:textId="77777777" w:rsidR="00D41D36" w:rsidRDefault="00D41D36">
            <w:pPr>
              <w:widowControl/>
              <w:autoSpaceDE w:val="0"/>
              <w:autoSpaceDN w:val="0"/>
              <w:adjustRightInd w:val="0"/>
              <w:spacing w:line="400" w:lineRule="atLeast"/>
              <w:jc w:val="left"/>
              <w:rPr>
                <w:rFonts w:ascii="Lucida Grande" w:hAnsi="Lucida Grande" w:cs="Lucida Grande"/>
                <w:kern w:val="0"/>
              </w:rPr>
            </w:pPr>
            <w:proofErr w:type="gramStart"/>
            <w:r>
              <w:rPr>
                <w:rFonts w:ascii="Lucida Grande" w:hAnsi="Lucida Grande" w:cs="Lucida Grande"/>
                <w:kern w:val="0"/>
              </w:rPr>
              <w:t>centeredOrigin</w:t>
            </w:r>
            <w:proofErr w:type="gramEnd"/>
          </w:p>
        </w:tc>
        <w:tc>
          <w:tcPr>
            <w:tcW w:w="1429" w:type="dxa"/>
            <w:gridSpan w:val="2"/>
          </w:tcPr>
          <w:p w14:paraId="092128F3" w14:textId="77777777" w:rsidR="00D41D36" w:rsidRDefault="00D41D36">
            <w:pPr>
              <w:widowControl/>
              <w:autoSpaceDE w:val="0"/>
              <w:autoSpaceDN w:val="0"/>
              <w:adjustRightInd w:val="0"/>
              <w:spacing w:line="400" w:lineRule="atLeast"/>
              <w:jc w:val="left"/>
              <w:rPr>
                <w:rFonts w:ascii="Lucida Grande" w:hAnsi="Lucida Grande" w:cs="Lucida Grande"/>
                <w:kern w:val="0"/>
              </w:rPr>
            </w:pPr>
            <w:r>
              <w:rPr>
                <w:rFonts w:ascii="Lucida Grande" w:hAnsi="Lucida Grande" w:cs="Lucida Grande"/>
                <w:kern w:val="0"/>
              </w:rPr>
              <w:t>Boolean</w:t>
            </w:r>
          </w:p>
        </w:tc>
        <w:tc>
          <w:tcPr>
            <w:tcW w:w="5517" w:type="dxa"/>
          </w:tcPr>
          <w:p w14:paraId="582C9F9C" w14:textId="77777777" w:rsidR="00D41D36" w:rsidRDefault="00D41D36">
            <w:pPr>
              <w:widowControl/>
              <w:autoSpaceDE w:val="0"/>
              <w:autoSpaceDN w:val="0"/>
              <w:adjustRightInd w:val="0"/>
              <w:spacing w:line="400" w:lineRule="atLeast"/>
              <w:jc w:val="left"/>
              <w:rPr>
                <w:rFonts w:ascii="Lucida Grande" w:hAnsi="Lucida Grande" w:cs="Lucida Grande"/>
                <w:kern w:val="0"/>
              </w:rPr>
            </w:pPr>
            <w:r>
              <w:rPr>
                <w:rFonts w:ascii="Lucida Grande" w:hAnsi="Lucida Grande" w:cs="Lucida Grande"/>
                <w:kern w:val="0"/>
              </w:rPr>
              <w:t>Yes if the stage origin is centered, no if it is bottom left</w:t>
            </w:r>
          </w:p>
        </w:tc>
      </w:tr>
      <w:tr w:rsidR="00D41D36" w14:paraId="41D7B65A" w14:textId="77777777" w:rsidTr="00083345">
        <w:tc>
          <w:tcPr>
            <w:tcW w:w="1951" w:type="dxa"/>
          </w:tcPr>
          <w:p w14:paraId="24B34360" w14:textId="77777777" w:rsidR="00D41D36" w:rsidRDefault="00D41D36">
            <w:pPr>
              <w:widowControl/>
              <w:autoSpaceDE w:val="0"/>
              <w:autoSpaceDN w:val="0"/>
              <w:adjustRightInd w:val="0"/>
              <w:spacing w:line="400" w:lineRule="atLeast"/>
              <w:jc w:val="left"/>
              <w:rPr>
                <w:rFonts w:ascii="Lucida Grande" w:hAnsi="Lucida Grande" w:cs="Lucida Grande"/>
                <w:kern w:val="0"/>
              </w:rPr>
            </w:pPr>
            <w:proofErr w:type="gramStart"/>
            <w:r>
              <w:rPr>
                <w:rFonts w:ascii="Lucida Grande" w:hAnsi="Lucida Grande" w:cs="Lucida Grande"/>
                <w:kern w:val="0"/>
              </w:rPr>
              <w:t>exportPlugIn</w:t>
            </w:r>
            <w:proofErr w:type="gramEnd"/>
          </w:p>
        </w:tc>
        <w:tc>
          <w:tcPr>
            <w:tcW w:w="1429" w:type="dxa"/>
            <w:gridSpan w:val="2"/>
          </w:tcPr>
          <w:p w14:paraId="0C2C8FBF" w14:textId="77777777" w:rsidR="00D41D36" w:rsidRDefault="00D41D36">
            <w:pPr>
              <w:widowControl/>
              <w:autoSpaceDE w:val="0"/>
              <w:autoSpaceDN w:val="0"/>
              <w:adjustRightInd w:val="0"/>
              <w:spacing w:line="400" w:lineRule="atLeast"/>
              <w:jc w:val="left"/>
              <w:rPr>
                <w:rFonts w:ascii="Lucida Grande" w:hAnsi="Lucida Grande" w:cs="Lucida Grande"/>
                <w:kern w:val="0"/>
              </w:rPr>
            </w:pPr>
            <w:r>
              <w:rPr>
                <w:rFonts w:ascii="Lucida Grande" w:hAnsi="Lucida Grande" w:cs="Lucida Grande"/>
                <w:kern w:val="0"/>
              </w:rPr>
              <w:t>String</w:t>
            </w:r>
          </w:p>
        </w:tc>
        <w:tc>
          <w:tcPr>
            <w:tcW w:w="5517" w:type="dxa"/>
          </w:tcPr>
          <w:p w14:paraId="24934C02" w14:textId="77777777" w:rsidR="00D41D36" w:rsidRDefault="00D41D36">
            <w:pPr>
              <w:widowControl/>
              <w:autoSpaceDE w:val="0"/>
              <w:autoSpaceDN w:val="0"/>
              <w:adjustRightInd w:val="0"/>
              <w:spacing w:line="400" w:lineRule="atLeast"/>
              <w:jc w:val="left"/>
              <w:rPr>
                <w:rFonts w:ascii="Lucida Grande" w:hAnsi="Lucida Grande" w:cs="Lucida Grande"/>
                <w:kern w:val="0"/>
              </w:rPr>
            </w:pPr>
            <w:r>
              <w:rPr>
                <w:rFonts w:ascii="Lucida Grande" w:hAnsi="Lucida Grande" w:cs="Lucida Grande"/>
                <w:kern w:val="0"/>
              </w:rPr>
              <w:t>Optional, the extension of the export plug-in last used</w:t>
            </w:r>
          </w:p>
        </w:tc>
      </w:tr>
      <w:tr w:rsidR="00D41D36" w14:paraId="2AF95CEF" w14:textId="77777777" w:rsidTr="00083345">
        <w:tc>
          <w:tcPr>
            <w:tcW w:w="1951" w:type="dxa"/>
          </w:tcPr>
          <w:p w14:paraId="0B7B7B6E" w14:textId="77777777" w:rsidR="00D41D36" w:rsidRDefault="00D41D36">
            <w:pPr>
              <w:widowControl/>
              <w:autoSpaceDE w:val="0"/>
              <w:autoSpaceDN w:val="0"/>
              <w:adjustRightInd w:val="0"/>
              <w:spacing w:line="400" w:lineRule="atLeast"/>
              <w:jc w:val="left"/>
              <w:rPr>
                <w:rFonts w:ascii="Lucida Grande" w:hAnsi="Lucida Grande" w:cs="Lucida Grande"/>
                <w:kern w:val="0"/>
              </w:rPr>
            </w:pPr>
            <w:proofErr w:type="gramStart"/>
            <w:r>
              <w:rPr>
                <w:rFonts w:ascii="Lucida Grande" w:hAnsi="Lucida Grande" w:cs="Lucida Grande"/>
                <w:kern w:val="0"/>
              </w:rPr>
              <w:t>exportPath</w:t>
            </w:r>
            <w:proofErr w:type="gramEnd"/>
          </w:p>
        </w:tc>
        <w:tc>
          <w:tcPr>
            <w:tcW w:w="1429" w:type="dxa"/>
            <w:gridSpan w:val="2"/>
          </w:tcPr>
          <w:p w14:paraId="1B3AF18C" w14:textId="77777777" w:rsidR="00D41D36" w:rsidRDefault="00D41D36">
            <w:pPr>
              <w:widowControl/>
              <w:autoSpaceDE w:val="0"/>
              <w:autoSpaceDN w:val="0"/>
              <w:adjustRightInd w:val="0"/>
              <w:spacing w:line="400" w:lineRule="atLeast"/>
              <w:jc w:val="left"/>
              <w:rPr>
                <w:rFonts w:ascii="Lucida Grande" w:hAnsi="Lucida Grande" w:cs="Lucida Grande"/>
                <w:kern w:val="0"/>
              </w:rPr>
            </w:pPr>
            <w:r>
              <w:rPr>
                <w:rFonts w:ascii="Lucida Grande" w:hAnsi="Lucida Grande" w:cs="Lucida Grande"/>
                <w:kern w:val="0"/>
              </w:rPr>
              <w:t>String</w:t>
            </w:r>
          </w:p>
        </w:tc>
        <w:tc>
          <w:tcPr>
            <w:tcW w:w="5517" w:type="dxa"/>
          </w:tcPr>
          <w:p w14:paraId="3F513F62" w14:textId="77777777" w:rsidR="00D41D36" w:rsidRDefault="00D41D36">
            <w:pPr>
              <w:widowControl/>
              <w:autoSpaceDE w:val="0"/>
              <w:autoSpaceDN w:val="0"/>
              <w:adjustRightInd w:val="0"/>
              <w:spacing w:line="400" w:lineRule="atLeast"/>
              <w:jc w:val="left"/>
              <w:rPr>
                <w:rFonts w:ascii="Lucida Grande" w:hAnsi="Lucida Grande" w:cs="Lucida Grande"/>
                <w:kern w:val="0"/>
              </w:rPr>
            </w:pPr>
            <w:r>
              <w:rPr>
                <w:rFonts w:ascii="Lucida Grande" w:hAnsi="Lucida Grande" w:cs="Lucida Grande"/>
                <w:kern w:val="0"/>
              </w:rPr>
              <w:t>Optional, the full path to the file last published</w:t>
            </w:r>
          </w:p>
        </w:tc>
      </w:tr>
      <w:tr w:rsidR="00D41D36" w14:paraId="13292893" w14:textId="77777777" w:rsidTr="00083345">
        <w:tc>
          <w:tcPr>
            <w:tcW w:w="1951" w:type="dxa"/>
          </w:tcPr>
          <w:p w14:paraId="3B6EF77E" w14:textId="77777777" w:rsidR="00D41D36" w:rsidRDefault="00D41D36">
            <w:pPr>
              <w:widowControl/>
              <w:autoSpaceDE w:val="0"/>
              <w:autoSpaceDN w:val="0"/>
              <w:adjustRightInd w:val="0"/>
              <w:spacing w:line="400" w:lineRule="atLeast"/>
              <w:jc w:val="left"/>
              <w:rPr>
                <w:rFonts w:ascii="Lucida Grande" w:hAnsi="Lucida Grande" w:cs="Lucida Grande"/>
                <w:kern w:val="0"/>
              </w:rPr>
            </w:pPr>
            <w:proofErr w:type="gramStart"/>
            <w:r>
              <w:rPr>
                <w:rFonts w:ascii="Lucida Grande" w:hAnsi="Lucida Grande" w:cs="Lucida Grande"/>
                <w:kern w:val="0"/>
              </w:rPr>
              <w:t>nodeGraph</w:t>
            </w:r>
            <w:proofErr w:type="gramEnd"/>
          </w:p>
        </w:tc>
        <w:tc>
          <w:tcPr>
            <w:tcW w:w="1429" w:type="dxa"/>
            <w:gridSpan w:val="2"/>
          </w:tcPr>
          <w:p w14:paraId="2B197F3B" w14:textId="77777777" w:rsidR="00D41D36" w:rsidRDefault="00D41D36">
            <w:pPr>
              <w:widowControl/>
              <w:autoSpaceDE w:val="0"/>
              <w:autoSpaceDN w:val="0"/>
              <w:adjustRightInd w:val="0"/>
              <w:spacing w:line="400" w:lineRule="atLeast"/>
              <w:jc w:val="left"/>
              <w:rPr>
                <w:rFonts w:ascii="Lucida Grande" w:hAnsi="Lucida Grande" w:cs="Lucida Grande"/>
                <w:kern w:val="0"/>
              </w:rPr>
            </w:pPr>
            <w:r>
              <w:rPr>
                <w:rFonts w:ascii="Lucida Grande" w:hAnsi="Lucida Grande" w:cs="Lucida Grande"/>
                <w:kern w:val="0"/>
              </w:rPr>
              <w:t>Dictionary</w:t>
            </w:r>
          </w:p>
        </w:tc>
        <w:tc>
          <w:tcPr>
            <w:tcW w:w="5517" w:type="dxa"/>
          </w:tcPr>
          <w:p w14:paraId="0C32C7D7" w14:textId="77777777" w:rsidR="00D41D36" w:rsidRDefault="00D41D36">
            <w:pPr>
              <w:widowControl/>
              <w:autoSpaceDE w:val="0"/>
              <w:autoSpaceDN w:val="0"/>
              <w:adjustRightInd w:val="0"/>
              <w:spacing w:line="400" w:lineRule="atLeast"/>
              <w:jc w:val="left"/>
              <w:rPr>
                <w:rFonts w:ascii="Lucida Grande" w:hAnsi="Lucida Grande" w:cs="Lucida Grande"/>
                <w:kern w:val="0"/>
              </w:rPr>
            </w:pPr>
            <w:r>
              <w:rPr>
                <w:rFonts w:ascii="Lucida Grande" w:hAnsi="Lucida Grande" w:cs="Lucida Grande"/>
                <w:kern w:val="0"/>
              </w:rPr>
              <w:t>Node (as defined below)</w:t>
            </w:r>
          </w:p>
        </w:tc>
      </w:tr>
      <w:tr w:rsidR="00D41D36" w14:paraId="17927F58" w14:textId="77777777" w:rsidTr="00083345">
        <w:tc>
          <w:tcPr>
            <w:tcW w:w="1951" w:type="dxa"/>
          </w:tcPr>
          <w:p w14:paraId="2D063BFC" w14:textId="77777777" w:rsidR="00D41D36" w:rsidRDefault="00D41D36">
            <w:pPr>
              <w:widowControl/>
              <w:autoSpaceDE w:val="0"/>
              <w:autoSpaceDN w:val="0"/>
              <w:adjustRightInd w:val="0"/>
              <w:spacing w:line="400" w:lineRule="atLeast"/>
              <w:jc w:val="left"/>
              <w:rPr>
                <w:rFonts w:ascii="Lucida Grande" w:hAnsi="Lucida Grande" w:cs="Lucida Grande"/>
                <w:kern w:val="0"/>
              </w:rPr>
            </w:pPr>
            <w:proofErr w:type="gramStart"/>
            <w:r>
              <w:rPr>
                <w:rFonts w:ascii="Lucida Grande" w:hAnsi="Lucida Grande" w:cs="Lucida Grande"/>
                <w:kern w:val="0"/>
              </w:rPr>
              <w:t>guides</w:t>
            </w:r>
            <w:proofErr w:type="gramEnd"/>
          </w:p>
        </w:tc>
        <w:tc>
          <w:tcPr>
            <w:tcW w:w="1429" w:type="dxa"/>
            <w:gridSpan w:val="2"/>
          </w:tcPr>
          <w:p w14:paraId="63380F4E" w14:textId="77777777" w:rsidR="00D41D36" w:rsidRDefault="00D41D36">
            <w:pPr>
              <w:widowControl/>
              <w:autoSpaceDE w:val="0"/>
              <w:autoSpaceDN w:val="0"/>
              <w:adjustRightInd w:val="0"/>
              <w:spacing w:line="400" w:lineRule="atLeast"/>
              <w:jc w:val="left"/>
              <w:rPr>
                <w:rFonts w:ascii="Lucida Grande" w:hAnsi="Lucida Grande" w:cs="Lucida Grande"/>
                <w:kern w:val="0"/>
              </w:rPr>
            </w:pPr>
            <w:r>
              <w:rPr>
                <w:rFonts w:ascii="Lucida Grande" w:hAnsi="Lucida Grande" w:cs="Lucida Grande"/>
                <w:kern w:val="0"/>
              </w:rPr>
              <w:t>Array</w:t>
            </w:r>
          </w:p>
        </w:tc>
        <w:tc>
          <w:tcPr>
            <w:tcW w:w="5517" w:type="dxa"/>
          </w:tcPr>
          <w:p w14:paraId="78B01E97" w14:textId="77777777" w:rsidR="00D41D36" w:rsidRDefault="00D41D36">
            <w:pPr>
              <w:widowControl/>
              <w:autoSpaceDE w:val="0"/>
              <w:autoSpaceDN w:val="0"/>
              <w:adjustRightInd w:val="0"/>
              <w:spacing w:line="400" w:lineRule="atLeast"/>
              <w:jc w:val="left"/>
              <w:rPr>
                <w:rFonts w:ascii="Lucida Grande" w:hAnsi="Lucida Grande" w:cs="Lucida Grande"/>
                <w:kern w:val="0"/>
              </w:rPr>
            </w:pPr>
            <w:r>
              <w:rPr>
                <w:rFonts w:ascii="Lucida Grande" w:hAnsi="Lucida Grande" w:cs="Lucida Grande"/>
                <w:kern w:val="0"/>
              </w:rPr>
              <w:t>Array of Guide (as defined below)</w:t>
            </w:r>
          </w:p>
        </w:tc>
      </w:tr>
      <w:tr w:rsidR="00D41D36" w14:paraId="79F4F3EF" w14:textId="77777777" w:rsidTr="00083345">
        <w:tc>
          <w:tcPr>
            <w:tcW w:w="1951" w:type="dxa"/>
          </w:tcPr>
          <w:p w14:paraId="6A2C0970" w14:textId="77777777" w:rsidR="00D41D36" w:rsidRDefault="00D41D36">
            <w:pPr>
              <w:widowControl/>
              <w:autoSpaceDE w:val="0"/>
              <w:autoSpaceDN w:val="0"/>
              <w:adjustRightInd w:val="0"/>
              <w:spacing w:line="400" w:lineRule="atLeast"/>
              <w:jc w:val="left"/>
              <w:rPr>
                <w:rFonts w:ascii="Lucida Grande" w:hAnsi="Lucida Grande" w:cs="Lucida Grande"/>
                <w:kern w:val="0"/>
              </w:rPr>
            </w:pPr>
            <w:proofErr w:type="gramStart"/>
            <w:r>
              <w:rPr>
                <w:rFonts w:ascii="Lucida Grande" w:hAnsi="Lucida Grande" w:cs="Lucida Grande"/>
                <w:kern w:val="0"/>
              </w:rPr>
              <w:t>notes</w:t>
            </w:r>
            <w:proofErr w:type="gramEnd"/>
          </w:p>
        </w:tc>
        <w:tc>
          <w:tcPr>
            <w:tcW w:w="1429" w:type="dxa"/>
            <w:gridSpan w:val="2"/>
          </w:tcPr>
          <w:p w14:paraId="36730FEA" w14:textId="77777777" w:rsidR="00D41D36" w:rsidRDefault="00D41D36">
            <w:pPr>
              <w:widowControl/>
              <w:autoSpaceDE w:val="0"/>
              <w:autoSpaceDN w:val="0"/>
              <w:adjustRightInd w:val="0"/>
              <w:spacing w:line="400" w:lineRule="atLeast"/>
              <w:jc w:val="left"/>
              <w:rPr>
                <w:rFonts w:ascii="Lucida Grande" w:hAnsi="Lucida Grande" w:cs="Lucida Grande"/>
                <w:kern w:val="0"/>
              </w:rPr>
            </w:pPr>
            <w:r>
              <w:rPr>
                <w:rFonts w:ascii="Lucida Grande" w:hAnsi="Lucida Grande" w:cs="Lucida Grande"/>
                <w:kern w:val="0"/>
              </w:rPr>
              <w:t>Array</w:t>
            </w:r>
          </w:p>
        </w:tc>
        <w:tc>
          <w:tcPr>
            <w:tcW w:w="5517" w:type="dxa"/>
          </w:tcPr>
          <w:p w14:paraId="77365201" w14:textId="77777777" w:rsidR="00D41D36" w:rsidRDefault="00D41D36">
            <w:pPr>
              <w:widowControl/>
              <w:autoSpaceDE w:val="0"/>
              <w:autoSpaceDN w:val="0"/>
              <w:adjustRightInd w:val="0"/>
              <w:spacing w:line="400" w:lineRule="atLeast"/>
              <w:jc w:val="left"/>
              <w:rPr>
                <w:rFonts w:ascii="Lucida Grande" w:hAnsi="Lucida Grande" w:cs="Lucida Grande"/>
                <w:kern w:val="0"/>
              </w:rPr>
            </w:pPr>
            <w:r>
              <w:rPr>
                <w:rFonts w:ascii="Lucida Grande" w:hAnsi="Lucida Grande" w:cs="Lucida Grande"/>
                <w:kern w:val="0"/>
              </w:rPr>
              <w:t>Array of Note (as defined below)</w:t>
            </w:r>
          </w:p>
        </w:tc>
      </w:tr>
      <w:tr w:rsidR="00D41D36" w14:paraId="49435192" w14:textId="77777777" w:rsidTr="00083345">
        <w:tc>
          <w:tcPr>
            <w:tcW w:w="1951" w:type="dxa"/>
          </w:tcPr>
          <w:p w14:paraId="453F1687" w14:textId="77777777" w:rsidR="00D41D36" w:rsidRDefault="00D41D36">
            <w:pPr>
              <w:widowControl/>
              <w:autoSpaceDE w:val="0"/>
              <w:autoSpaceDN w:val="0"/>
              <w:adjustRightInd w:val="0"/>
              <w:spacing w:line="400" w:lineRule="atLeast"/>
              <w:jc w:val="left"/>
              <w:rPr>
                <w:rFonts w:ascii="Lucida Grande" w:hAnsi="Lucida Grande" w:cs="Lucida Grande"/>
                <w:kern w:val="0"/>
              </w:rPr>
            </w:pPr>
            <w:proofErr w:type="gramStart"/>
            <w:r>
              <w:rPr>
                <w:rFonts w:ascii="Lucida Grande" w:hAnsi="Lucida Grande" w:cs="Lucida Grande"/>
                <w:kern w:val="0"/>
              </w:rPr>
              <w:t>resolutions</w:t>
            </w:r>
            <w:proofErr w:type="gramEnd"/>
          </w:p>
        </w:tc>
        <w:tc>
          <w:tcPr>
            <w:tcW w:w="1429" w:type="dxa"/>
            <w:gridSpan w:val="2"/>
          </w:tcPr>
          <w:p w14:paraId="205018E1" w14:textId="77777777" w:rsidR="00D41D36" w:rsidRDefault="00D41D36">
            <w:pPr>
              <w:widowControl/>
              <w:autoSpaceDE w:val="0"/>
              <w:autoSpaceDN w:val="0"/>
              <w:adjustRightInd w:val="0"/>
              <w:spacing w:line="400" w:lineRule="atLeast"/>
              <w:jc w:val="left"/>
              <w:rPr>
                <w:rFonts w:ascii="Lucida Grande" w:hAnsi="Lucida Grande" w:cs="Lucida Grande"/>
                <w:kern w:val="0"/>
              </w:rPr>
            </w:pPr>
            <w:r>
              <w:rPr>
                <w:rFonts w:ascii="Lucida Grande" w:hAnsi="Lucida Grande" w:cs="Lucida Grande"/>
                <w:kern w:val="0"/>
              </w:rPr>
              <w:t>Array</w:t>
            </w:r>
          </w:p>
        </w:tc>
        <w:tc>
          <w:tcPr>
            <w:tcW w:w="5517" w:type="dxa"/>
          </w:tcPr>
          <w:p w14:paraId="3BD72F6E" w14:textId="77777777" w:rsidR="00D41D36" w:rsidRDefault="00D41D36">
            <w:pPr>
              <w:widowControl/>
              <w:autoSpaceDE w:val="0"/>
              <w:autoSpaceDN w:val="0"/>
              <w:adjustRightInd w:val="0"/>
              <w:spacing w:line="400" w:lineRule="atLeast"/>
              <w:jc w:val="left"/>
              <w:rPr>
                <w:rFonts w:ascii="Lucida Grande" w:hAnsi="Lucida Grande" w:cs="Lucida Grande"/>
                <w:kern w:val="0"/>
              </w:rPr>
            </w:pPr>
            <w:r>
              <w:rPr>
                <w:rFonts w:ascii="Lucida Grande" w:hAnsi="Lucida Grande" w:cs="Lucida Grande"/>
                <w:kern w:val="0"/>
              </w:rPr>
              <w:t>Array of ResolutionSetting (as defined below)</w:t>
            </w:r>
          </w:p>
        </w:tc>
      </w:tr>
      <w:tr w:rsidR="00D41D36" w14:paraId="40E28CAC" w14:textId="77777777" w:rsidTr="00083345">
        <w:tc>
          <w:tcPr>
            <w:tcW w:w="1951" w:type="dxa"/>
          </w:tcPr>
          <w:p w14:paraId="369D3A3D" w14:textId="77777777" w:rsidR="00D41D36" w:rsidRDefault="00D41D36">
            <w:pPr>
              <w:widowControl/>
              <w:autoSpaceDE w:val="0"/>
              <w:autoSpaceDN w:val="0"/>
              <w:adjustRightInd w:val="0"/>
              <w:spacing w:line="400" w:lineRule="atLeast"/>
              <w:jc w:val="left"/>
              <w:rPr>
                <w:rFonts w:ascii="Lucida Grande" w:hAnsi="Lucida Grande" w:cs="Lucida Grande"/>
                <w:kern w:val="0"/>
              </w:rPr>
            </w:pPr>
            <w:proofErr w:type="gramStart"/>
            <w:r>
              <w:rPr>
                <w:rFonts w:ascii="Lucida Grande" w:hAnsi="Lucida Grande" w:cs="Lucida Grande"/>
                <w:kern w:val="0"/>
              </w:rPr>
              <w:t>currentResolution</w:t>
            </w:r>
            <w:proofErr w:type="gramEnd"/>
          </w:p>
        </w:tc>
        <w:tc>
          <w:tcPr>
            <w:tcW w:w="1429" w:type="dxa"/>
            <w:gridSpan w:val="2"/>
          </w:tcPr>
          <w:p w14:paraId="48CFF4BA" w14:textId="77777777" w:rsidR="00D41D36" w:rsidRDefault="00D41D36">
            <w:pPr>
              <w:widowControl/>
              <w:autoSpaceDE w:val="0"/>
              <w:autoSpaceDN w:val="0"/>
              <w:adjustRightInd w:val="0"/>
              <w:spacing w:line="400" w:lineRule="atLeast"/>
              <w:jc w:val="left"/>
              <w:rPr>
                <w:rFonts w:ascii="Lucida Grande" w:hAnsi="Lucida Grande" w:cs="Lucida Grande"/>
                <w:kern w:val="0"/>
              </w:rPr>
            </w:pPr>
            <w:r>
              <w:rPr>
                <w:rFonts w:ascii="Lucida Grande" w:hAnsi="Lucida Grande" w:cs="Lucida Grande"/>
                <w:kern w:val="0"/>
              </w:rPr>
              <w:t>Number</w:t>
            </w:r>
          </w:p>
        </w:tc>
        <w:tc>
          <w:tcPr>
            <w:tcW w:w="5517" w:type="dxa"/>
          </w:tcPr>
          <w:p w14:paraId="6CEC50BE" w14:textId="77777777" w:rsidR="00D41D36" w:rsidRDefault="00D41D36">
            <w:pPr>
              <w:widowControl/>
              <w:autoSpaceDE w:val="0"/>
              <w:autoSpaceDN w:val="0"/>
              <w:adjustRightInd w:val="0"/>
              <w:spacing w:line="400" w:lineRule="atLeast"/>
              <w:jc w:val="left"/>
              <w:rPr>
                <w:rFonts w:ascii="Lucida Grande" w:hAnsi="Lucida Grande" w:cs="Lucida Grande"/>
                <w:kern w:val="0"/>
              </w:rPr>
            </w:pPr>
            <w:r>
              <w:rPr>
                <w:rFonts w:ascii="Lucida Grande" w:hAnsi="Lucida Grande" w:cs="Lucida Grande"/>
                <w:kern w:val="0"/>
              </w:rPr>
              <w:t>Index of the currently selected resolution setting</w:t>
            </w:r>
          </w:p>
        </w:tc>
      </w:tr>
      <w:tr w:rsidR="00D41D36" w14:paraId="26EFB03A" w14:textId="77777777" w:rsidTr="00083345">
        <w:tc>
          <w:tcPr>
            <w:tcW w:w="1951" w:type="dxa"/>
          </w:tcPr>
          <w:p w14:paraId="4E3B81DE" w14:textId="77777777" w:rsidR="00D41D36" w:rsidRDefault="00D41D36">
            <w:pPr>
              <w:widowControl/>
              <w:autoSpaceDE w:val="0"/>
              <w:autoSpaceDN w:val="0"/>
              <w:adjustRightInd w:val="0"/>
              <w:spacing w:line="400" w:lineRule="atLeast"/>
              <w:jc w:val="left"/>
              <w:rPr>
                <w:rFonts w:ascii="Lucida Grande" w:hAnsi="Lucida Grande" w:cs="Lucida Grande"/>
                <w:kern w:val="0"/>
              </w:rPr>
            </w:pPr>
            <w:proofErr w:type="gramStart"/>
            <w:r>
              <w:rPr>
                <w:rFonts w:ascii="Lucida Grande" w:hAnsi="Lucida Grande" w:cs="Lucida Grande"/>
                <w:kern w:val="0"/>
              </w:rPr>
              <w:t>sequences</w:t>
            </w:r>
            <w:proofErr w:type="gramEnd"/>
          </w:p>
        </w:tc>
        <w:tc>
          <w:tcPr>
            <w:tcW w:w="1429" w:type="dxa"/>
            <w:gridSpan w:val="2"/>
          </w:tcPr>
          <w:p w14:paraId="5BF20441" w14:textId="77777777" w:rsidR="00D41D36" w:rsidRDefault="00D41D36">
            <w:pPr>
              <w:widowControl/>
              <w:autoSpaceDE w:val="0"/>
              <w:autoSpaceDN w:val="0"/>
              <w:adjustRightInd w:val="0"/>
              <w:spacing w:line="400" w:lineRule="atLeast"/>
              <w:jc w:val="left"/>
              <w:rPr>
                <w:rFonts w:ascii="Lucida Grande" w:hAnsi="Lucida Grande" w:cs="Lucida Grande"/>
                <w:kern w:val="0"/>
              </w:rPr>
            </w:pPr>
            <w:r>
              <w:rPr>
                <w:rFonts w:ascii="Lucida Grande" w:hAnsi="Lucida Grande" w:cs="Lucida Grande"/>
                <w:kern w:val="0"/>
              </w:rPr>
              <w:t>Array</w:t>
            </w:r>
          </w:p>
        </w:tc>
        <w:tc>
          <w:tcPr>
            <w:tcW w:w="5517" w:type="dxa"/>
          </w:tcPr>
          <w:p w14:paraId="6E9A0CF3" w14:textId="77777777" w:rsidR="00D41D36" w:rsidRDefault="00D41D36">
            <w:pPr>
              <w:widowControl/>
              <w:autoSpaceDE w:val="0"/>
              <w:autoSpaceDN w:val="0"/>
              <w:adjustRightInd w:val="0"/>
              <w:spacing w:line="400" w:lineRule="atLeast"/>
              <w:jc w:val="left"/>
              <w:rPr>
                <w:rFonts w:ascii="Lucida Grande" w:hAnsi="Lucida Grande" w:cs="Lucida Grande"/>
                <w:kern w:val="0"/>
              </w:rPr>
            </w:pPr>
            <w:r>
              <w:rPr>
                <w:rFonts w:ascii="Lucida Grande" w:hAnsi="Lucida Grande" w:cs="Lucida Grande"/>
                <w:kern w:val="0"/>
              </w:rPr>
              <w:t>Array of Sequence (as defined below)</w:t>
            </w:r>
          </w:p>
        </w:tc>
      </w:tr>
      <w:tr w:rsidR="00D41D36" w14:paraId="4DCF9A01" w14:textId="77777777" w:rsidTr="00083345">
        <w:tc>
          <w:tcPr>
            <w:tcW w:w="1951" w:type="dxa"/>
          </w:tcPr>
          <w:p w14:paraId="544874EA" w14:textId="77777777" w:rsidR="00D41D36" w:rsidRDefault="00D41D36">
            <w:pPr>
              <w:widowControl/>
              <w:autoSpaceDE w:val="0"/>
              <w:autoSpaceDN w:val="0"/>
              <w:adjustRightInd w:val="0"/>
              <w:spacing w:line="400" w:lineRule="atLeast"/>
              <w:jc w:val="left"/>
              <w:rPr>
                <w:rFonts w:ascii="Lucida Grande" w:hAnsi="Lucida Grande" w:cs="Lucida Grande"/>
                <w:kern w:val="0"/>
              </w:rPr>
            </w:pPr>
            <w:proofErr w:type="gramStart"/>
            <w:r>
              <w:rPr>
                <w:rFonts w:ascii="Lucida Grande" w:hAnsi="Lucida Grande" w:cs="Lucida Grande"/>
                <w:kern w:val="0"/>
              </w:rPr>
              <w:t>currentSequenceId</w:t>
            </w:r>
            <w:proofErr w:type="gramEnd"/>
          </w:p>
        </w:tc>
        <w:tc>
          <w:tcPr>
            <w:tcW w:w="1429" w:type="dxa"/>
            <w:gridSpan w:val="2"/>
          </w:tcPr>
          <w:p w14:paraId="7ABA18A9" w14:textId="77777777" w:rsidR="00D41D36" w:rsidRDefault="00D41D36">
            <w:pPr>
              <w:widowControl/>
              <w:autoSpaceDE w:val="0"/>
              <w:autoSpaceDN w:val="0"/>
              <w:adjustRightInd w:val="0"/>
              <w:spacing w:line="400" w:lineRule="atLeast"/>
              <w:jc w:val="left"/>
              <w:rPr>
                <w:rFonts w:ascii="Lucida Grande" w:hAnsi="Lucida Grande" w:cs="Lucida Grande"/>
                <w:kern w:val="0"/>
              </w:rPr>
            </w:pPr>
            <w:r>
              <w:rPr>
                <w:rFonts w:ascii="Lucida Grande" w:hAnsi="Lucida Grande" w:cs="Lucida Grande"/>
                <w:kern w:val="0"/>
              </w:rPr>
              <w:t>Number</w:t>
            </w:r>
          </w:p>
        </w:tc>
        <w:tc>
          <w:tcPr>
            <w:tcW w:w="5517" w:type="dxa"/>
          </w:tcPr>
          <w:p w14:paraId="5050FB90" w14:textId="77777777" w:rsidR="00D41D36" w:rsidRDefault="00D41D36">
            <w:pPr>
              <w:widowControl/>
              <w:autoSpaceDE w:val="0"/>
              <w:autoSpaceDN w:val="0"/>
              <w:adjustRightInd w:val="0"/>
              <w:spacing w:line="400" w:lineRule="atLeast"/>
              <w:jc w:val="left"/>
              <w:rPr>
                <w:rFonts w:ascii="Lucida Grande" w:hAnsi="Lucida Grande" w:cs="Lucida Grande"/>
                <w:kern w:val="0"/>
              </w:rPr>
            </w:pPr>
            <w:r>
              <w:rPr>
                <w:rFonts w:ascii="Lucida Grande" w:hAnsi="Lucida Grande" w:cs="Lucida Grande"/>
                <w:kern w:val="0"/>
              </w:rPr>
              <w:t>Id of the currently selected sequence</w:t>
            </w:r>
          </w:p>
        </w:tc>
      </w:tr>
    </w:tbl>
    <w:p w14:paraId="3053F846" w14:textId="77777777" w:rsidR="00D41D36" w:rsidRDefault="00D41D36" w:rsidP="00D41D36">
      <w:pPr>
        <w:widowControl/>
        <w:autoSpaceDE w:val="0"/>
        <w:autoSpaceDN w:val="0"/>
        <w:adjustRightInd w:val="0"/>
        <w:spacing w:after="300" w:line="440" w:lineRule="atLeast"/>
        <w:jc w:val="left"/>
        <w:rPr>
          <w:rFonts w:ascii="Lucida Grande" w:hAnsi="Lucida Grande" w:cs="Lucida Grande"/>
          <w:color w:val="425EA3"/>
          <w:kern w:val="0"/>
          <w:sz w:val="36"/>
          <w:szCs w:val="36"/>
        </w:rPr>
      </w:pPr>
      <w:r>
        <w:rPr>
          <w:rFonts w:ascii="Lucida Grande" w:hAnsi="Lucida Grande" w:cs="Lucida Grande"/>
          <w:color w:val="425EA3"/>
          <w:kern w:val="0"/>
          <w:sz w:val="36"/>
          <w:szCs w:val="36"/>
        </w:rPr>
        <w:t>Node</w:t>
      </w:r>
    </w:p>
    <w:p w14:paraId="20685C17" w14:textId="77777777" w:rsidR="00D41D36" w:rsidRDefault="00D41D36" w:rsidP="00D41D36">
      <w:pPr>
        <w:widowControl/>
        <w:autoSpaceDE w:val="0"/>
        <w:autoSpaceDN w:val="0"/>
        <w:adjustRightInd w:val="0"/>
        <w:spacing w:after="200" w:line="400" w:lineRule="atLeast"/>
        <w:jc w:val="left"/>
        <w:rPr>
          <w:rFonts w:ascii="Lucida Grande" w:hAnsi="Lucida Grande" w:cs="Lucida Grande"/>
          <w:kern w:val="0"/>
        </w:rPr>
      </w:pPr>
      <w:r>
        <w:rPr>
          <w:rFonts w:ascii="Lucida Grande" w:hAnsi="Lucida Grande" w:cs="Lucida Grande"/>
          <w:kern w:val="0"/>
        </w:rPr>
        <w:t>Represents a CCNode or a sub class of a CCNode.</w:t>
      </w:r>
    </w:p>
    <w:tbl>
      <w:tblPr>
        <w:tblStyle w:val="a5"/>
        <w:tblW w:w="8897" w:type="dxa"/>
        <w:tblLayout w:type="fixed"/>
        <w:tblLook w:val="04A0" w:firstRow="1" w:lastRow="0" w:firstColumn="1" w:lastColumn="0" w:noHBand="0" w:noVBand="1"/>
      </w:tblPr>
      <w:tblGrid>
        <w:gridCol w:w="2235"/>
        <w:gridCol w:w="1417"/>
        <w:gridCol w:w="5245"/>
      </w:tblGrid>
      <w:tr w:rsidR="00D41D36" w14:paraId="7CA48A90" w14:textId="77777777" w:rsidTr="00083345">
        <w:tc>
          <w:tcPr>
            <w:tcW w:w="2235" w:type="dxa"/>
          </w:tcPr>
          <w:p w14:paraId="5EA19CD8" w14:textId="77777777" w:rsidR="00D41D36" w:rsidRDefault="00D41D36">
            <w:pPr>
              <w:widowControl/>
              <w:autoSpaceDE w:val="0"/>
              <w:autoSpaceDN w:val="0"/>
              <w:adjustRightInd w:val="0"/>
              <w:spacing w:line="400" w:lineRule="atLeast"/>
              <w:jc w:val="left"/>
              <w:rPr>
                <w:rFonts w:ascii="Lucida Grande" w:hAnsi="Lucida Grande" w:cs="Lucida Grande"/>
                <w:b/>
                <w:bCs/>
                <w:kern w:val="0"/>
              </w:rPr>
            </w:pPr>
            <w:r>
              <w:rPr>
                <w:rFonts w:ascii="Lucida Grande" w:hAnsi="Lucida Grande" w:cs="Lucida Grande"/>
                <w:b/>
                <w:bCs/>
                <w:kern w:val="0"/>
              </w:rPr>
              <w:t>Key</w:t>
            </w:r>
          </w:p>
        </w:tc>
        <w:tc>
          <w:tcPr>
            <w:tcW w:w="1417" w:type="dxa"/>
          </w:tcPr>
          <w:p w14:paraId="790AF709" w14:textId="77777777" w:rsidR="00D41D36" w:rsidRDefault="00D41D36">
            <w:pPr>
              <w:widowControl/>
              <w:autoSpaceDE w:val="0"/>
              <w:autoSpaceDN w:val="0"/>
              <w:adjustRightInd w:val="0"/>
              <w:spacing w:line="400" w:lineRule="atLeast"/>
              <w:jc w:val="left"/>
              <w:rPr>
                <w:rFonts w:ascii="Lucida Grande" w:hAnsi="Lucida Grande" w:cs="Lucida Grande"/>
                <w:b/>
                <w:bCs/>
                <w:kern w:val="0"/>
              </w:rPr>
            </w:pPr>
            <w:r>
              <w:rPr>
                <w:rFonts w:ascii="Lucida Grande" w:hAnsi="Lucida Grande" w:cs="Lucida Grande"/>
                <w:b/>
                <w:bCs/>
                <w:kern w:val="0"/>
              </w:rPr>
              <w:t>Type</w:t>
            </w:r>
          </w:p>
        </w:tc>
        <w:tc>
          <w:tcPr>
            <w:tcW w:w="5245" w:type="dxa"/>
          </w:tcPr>
          <w:p w14:paraId="34B41C0A" w14:textId="77777777" w:rsidR="00D41D36" w:rsidRDefault="00D41D36">
            <w:pPr>
              <w:widowControl/>
              <w:autoSpaceDE w:val="0"/>
              <w:autoSpaceDN w:val="0"/>
              <w:adjustRightInd w:val="0"/>
              <w:spacing w:line="400" w:lineRule="atLeast"/>
              <w:jc w:val="left"/>
              <w:rPr>
                <w:rFonts w:ascii="Lucida Grande" w:hAnsi="Lucida Grande" w:cs="Lucida Grande"/>
                <w:b/>
                <w:bCs/>
                <w:kern w:val="0"/>
              </w:rPr>
            </w:pPr>
            <w:r>
              <w:rPr>
                <w:rFonts w:ascii="Lucida Grande" w:hAnsi="Lucida Grande" w:cs="Lucida Grande"/>
                <w:b/>
                <w:bCs/>
                <w:kern w:val="0"/>
              </w:rPr>
              <w:t>Comment</w:t>
            </w:r>
          </w:p>
        </w:tc>
      </w:tr>
      <w:tr w:rsidR="00D41D36" w14:paraId="773EFE5A" w14:textId="77777777" w:rsidTr="00083345">
        <w:tc>
          <w:tcPr>
            <w:tcW w:w="2235" w:type="dxa"/>
          </w:tcPr>
          <w:p w14:paraId="4F64BBD6" w14:textId="77777777" w:rsidR="00D41D36" w:rsidRDefault="00D41D36">
            <w:pPr>
              <w:widowControl/>
              <w:autoSpaceDE w:val="0"/>
              <w:autoSpaceDN w:val="0"/>
              <w:adjustRightInd w:val="0"/>
              <w:spacing w:line="400" w:lineRule="atLeast"/>
              <w:jc w:val="left"/>
              <w:rPr>
                <w:rFonts w:ascii="Lucida Grande" w:hAnsi="Lucida Grande" w:cs="Lucida Grande"/>
                <w:kern w:val="0"/>
              </w:rPr>
            </w:pPr>
            <w:proofErr w:type="gramStart"/>
            <w:r>
              <w:rPr>
                <w:rFonts w:ascii="Lucida Grande" w:hAnsi="Lucida Grande" w:cs="Lucida Grande"/>
                <w:kern w:val="0"/>
              </w:rPr>
              <w:t>baseClass</w:t>
            </w:r>
            <w:proofErr w:type="gramEnd"/>
          </w:p>
        </w:tc>
        <w:tc>
          <w:tcPr>
            <w:tcW w:w="1417" w:type="dxa"/>
          </w:tcPr>
          <w:p w14:paraId="6686CE97" w14:textId="77777777" w:rsidR="00D41D36" w:rsidRDefault="00D41D36">
            <w:pPr>
              <w:widowControl/>
              <w:autoSpaceDE w:val="0"/>
              <w:autoSpaceDN w:val="0"/>
              <w:adjustRightInd w:val="0"/>
              <w:spacing w:line="400" w:lineRule="atLeast"/>
              <w:jc w:val="left"/>
              <w:rPr>
                <w:rFonts w:ascii="Lucida Grande" w:hAnsi="Lucida Grande" w:cs="Lucida Grande"/>
                <w:kern w:val="0"/>
              </w:rPr>
            </w:pPr>
            <w:r>
              <w:rPr>
                <w:rFonts w:ascii="Lucida Grande" w:hAnsi="Lucida Grande" w:cs="Lucida Grande"/>
                <w:kern w:val="0"/>
              </w:rPr>
              <w:t>String</w:t>
            </w:r>
          </w:p>
        </w:tc>
        <w:tc>
          <w:tcPr>
            <w:tcW w:w="5245" w:type="dxa"/>
          </w:tcPr>
          <w:p w14:paraId="5CB06C7E" w14:textId="77777777" w:rsidR="00D41D36" w:rsidRDefault="00D41D36">
            <w:pPr>
              <w:widowControl/>
              <w:autoSpaceDE w:val="0"/>
              <w:autoSpaceDN w:val="0"/>
              <w:adjustRightInd w:val="0"/>
              <w:spacing w:line="400" w:lineRule="atLeast"/>
              <w:jc w:val="left"/>
              <w:rPr>
                <w:rFonts w:ascii="Lucida Grande" w:hAnsi="Lucida Grande" w:cs="Lucida Grande"/>
                <w:kern w:val="0"/>
              </w:rPr>
            </w:pPr>
            <w:r>
              <w:rPr>
                <w:rFonts w:ascii="Lucida Grande" w:hAnsi="Lucida Grande" w:cs="Lucida Grande"/>
                <w:kern w:val="0"/>
              </w:rPr>
              <w:t>Name of base class plug-in used, e.g. CCNode or CCSprite</w:t>
            </w:r>
          </w:p>
        </w:tc>
      </w:tr>
      <w:tr w:rsidR="00D41D36" w14:paraId="1F085816" w14:textId="77777777" w:rsidTr="00083345">
        <w:tc>
          <w:tcPr>
            <w:tcW w:w="2235" w:type="dxa"/>
          </w:tcPr>
          <w:p w14:paraId="46B0C811" w14:textId="77777777" w:rsidR="00D41D36" w:rsidRDefault="00D41D36">
            <w:pPr>
              <w:widowControl/>
              <w:autoSpaceDE w:val="0"/>
              <w:autoSpaceDN w:val="0"/>
              <w:adjustRightInd w:val="0"/>
              <w:spacing w:line="400" w:lineRule="atLeast"/>
              <w:jc w:val="left"/>
              <w:rPr>
                <w:rFonts w:ascii="Lucida Grande" w:hAnsi="Lucida Grande" w:cs="Lucida Grande"/>
                <w:kern w:val="0"/>
              </w:rPr>
            </w:pPr>
            <w:proofErr w:type="gramStart"/>
            <w:r>
              <w:rPr>
                <w:rFonts w:ascii="Lucida Grande" w:hAnsi="Lucida Grande" w:cs="Lucida Grande"/>
                <w:kern w:val="0"/>
              </w:rPr>
              <w:t>customClass</w:t>
            </w:r>
            <w:proofErr w:type="gramEnd"/>
          </w:p>
        </w:tc>
        <w:tc>
          <w:tcPr>
            <w:tcW w:w="1417" w:type="dxa"/>
          </w:tcPr>
          <w:p w14:paraId="06F81A4F" w14:textId="77777777" w:rsidR="00D41D36" w:rsidRDefault="00D41D36">
            <w:pPr>
              <w:widowControl/>
              <w:autoSpaceDE w:val="0"/>
              <w:autoSpaceDN w:val="0"/>
              <w:adjustRightInd w:val="0"/>
              <w:spacing w:line="400" w:lineRule="atLeast"/>
              <w:jc w:val="left"/>
              <w:rPr>
                <w:rFonts w:ascii="Lucida Grande" w:hAnsi="Lucida Grande" w:cs="Lucida Grande"/>
                <w:kern w:val="0"/>
              </w:rPr>
            </w:pPr>
            <w:r>
              <w:rPr>
                <w:rFonts w:ascii="Lucida Grande" w:hAnsi="Lucida Grande" w:cs="Lucida Grande"/>
                <w:kern w:val="0"/>
              </w:rPr>
              <w:t>String</w:t>
            </w:r>
          </w:p>
        </w:tc>
        <w:tc>
          <w:tcPr>
            <w:tcW w:w="5245" w:type="dxa"/>
          </w:tcPr>
          <w:p w14:paraId="7715EBEA" w14:textId="77777777" w:rsidR="00D41D36" w:rsidRDefault="00D41D36">
            <w:pPr>
              <w:widowControl/>
              <w:autoSpaceDE w:val="0"/>
              <w:autoSpaceDN w:val="0"/>
              <w:adjustRightInd w:val="0"/>
              <w:spacing w:line="400" w:lineRule="atLeast"/>
              <w:jc w:val="left"/>
              <w:rPr>
                <w:rFonts w:ascii="Lucida Grande" w:hAnsi="Lucida Grande" w:cs="Lucida Grande"/>
                <w:kern w:val="0"/>
              </w:rPr>
            </w:pPr>
            <w:r>
              <w:rPr>
                <w:rFonts w:ascii="Lucida Grande" w:hAnsi="Lucida Grande" w:cs="Lucida Grande"/>
                <w:kern w:val="0"/>
              </w:rPr>
              <w:t>Name of super class defined in editor, e.g. HelloCocosBuilder</w:t>
            </w:r>
          </w:p>
        </w:tc>
      </w:tr>
      <w:tr w:rsidR="00D41D36" w14:paraId="3A1B102C" w14:textId="77777777" w:rsidTr="00083345">
        <w:tc>
          <w:tcPr>
            <w:tcW w:w="2235" w:type="dxa"/>
          </w:tcPr>
          <w:p w14:paraId="1E280302" w14:textId="77777777" w:rsidR="00D41D36" w:rsidRDefault="00D41D36">
            <w:pPr>
              <w:widowControl/>
              <w:autoSpaceDE w:val="0"/>
              <w:autoSpaceDN w:val="0"/>
              <w:adjustRightInd w:val="0"/>
              <w:spacing w:line="400" w:lineRule="atLeast"/>
              <w:jc w:val="left"/>
              <w:rPr>
                <w:rFonts w:ascii="Lucida Grande" w:hAnsi="Lucida Grande" w:cs="Lucida Grande"/>
                <w:kern w:val="0"/>
              </w:rPr>
            </w:pPr>
            <w:proofErr w:type="gramStart"/>
            <w:r>
              <w:rPr>
                <w:rFonts w:ascii="Lucida Grande" w:hAnsi="Lucida Grande" w:cs="Lucida Grande"/>
                <w:kern w:val="0"/>
              </w:rPr>
              <w:t>memberVarAssignmentName</w:t>
            </w:r>
            <w:proofErr w:type="gramEnd"/>
          </w:p>
        </w:tc>
        <w:tc>
          <w:tcPr>
            <w:tcW w:w="1417" w:type="dxa"/>
          </w:tcPr>
          <w:p w14:paraId="0008345B" w14:textId="77777777" w:rsidR="00D41D36" w:rsidRDefault="00D41D36">
            <w:pPr>
              <w:widowControl/>
              <w:autoSpaceDE w:val="0"/>
              <w:autoSpaceDN w:val="0"/>
              <w:adjustRightInd w:val="0"/>
              <w:spacing w:line="400" w:lineRule="atLeast"/>
              <w:jc w:val="left"/>
              <w:rPr>
                <w:rFonts w:ascii="Lucida Grande" w:hAnsi="Lucida Grande" w:cs="Lucida Grande"/>
                <w:kern w:val="0"/>
              </w:rPr>
            </w:pPr>
            <w:r>
              <w:rPr>
                <w:rFonts w:ascii="Lucida Grande" w:hAnsi="Lucida Grande" w:cs="Lucida Grande"/>
                <w:kern w:val="0"/>
              </w:rPr>
              <w:t>String</w:t>
            </w:r>
          </w:p>
        </w:tc>
        <w:tc>
          <w:tcPr>
            <w:tcW w:w="5245" w:type="dxa"/>
          </w:tcPr>
          <w:p w14:paraId="55CD2541" w14:textId="77777777" w:rsidR="00D41D36" w:rsidRDefault="00D41D36">
            <w:pPr>
              <w:widowControl/>
              <w:autoSpaceDE w:val="0"/>
              <w:autoSpaceDN w:val="0"/>
              <w:adjustRightInd w:val="0"/>
              <w:spacing w:line="400" w:lineRule="atLeast"/>
              <w:jc w:val="left"/>
              <w:rPr>
                <w:rFonts w:ascii="Lucida Grande" w:hAnsi="Lucida Grande" w:cs="Lucida Grande"/>
                <w:kern w:val="0"/>
              </w:rPr>
            </w:pPr>
            <w:r>
              <w:rPr>
                <w:rFonts w:ascii="Lucida Grande" w:hAnsi="Lucida Grande" w:cs="Lucida Grande"/>
                <w:kern w:val="0"/>
              </w:rPr>
              <w:t>Name of member var this node is assigned to</w:t>
            </w:r>
          </w:p>
        </w:tc>
      </w:tr>
      <w:tr w:rsidR="00D41D36" w14:paraId="1C448D50" w14:textId="77777777" w:rsidTr="00083345">
        <w:tc>
          <w:tcPr>
            <w:tcW w:w="2235" w:type="dxa"/>
          </w:tcPr>
          <w:p w14:paraId="3B483C21" w14:textId="77777777" w:rsidR="00D41D36" w:rsidRDefault="00D41D36">
            <w:pPr>
              <w:widowControl/>
              <w:autoSpaceDE w:val="0"/>
              <w:autoSpaceDN w:val="0"/>
              <w:adjustRightInd w:val="0"/>
              <w:spacing w:line="400" w:lineRule="atLeast"/>
              <w:jc w:val="left"/>
              <w:rPr>
                <w:rFonts w:ascii="Lucida Grande" w:hAnsi="Lucida Grande" w:cs="Lucida Grande"/>
                <w:kern w:val="0"/>
              </w:rPr>
            </w:pPr>
            <w:proofErr w:type="gramStart"/>
            <w:r>
              <w:rPr>
                <w:rFonts w:ascii="Lucida Grande" w:hAnsi="Lucida Grande" w:cs="Lucida Grande"/>
                <w:kern w:val="0"/>
              </w:rPr>
              <w:t>memberVarAssignmentType</w:t>
            </w:r>
            <w:proofErr w:type="gramEnd"/>
          </w:p>
        </w:tc>
        <w:tc>
          <w:tcPr>
            <w:tcW w:w="1417" w:type="dxa"/>
          </w:tcPr>
          <w:p w14:paraId="5D379727" w14:textId="77777777" w:rsidR="00D41D36" w:rsidRDefault="00D41D36">
            <w:pPr>
              <w:widowControl/>
              <w:autoSpaceDE w:val="0"/>
              <w:autoSpaceDN w:val="0"/>
              <w:adjustRightInd w:val="0"/>
              <w:spacing w:line="400" w:lineRule="atLeast"/>
              <w:jc w:val="left"/>
              <w:rPr>
                <w:rFonts w:ascii="Lucida Grande" w:hAnsi="Lucida Grande" w:cs="Lucida Grande"/>
                <w:kern w:val="0"/>
              </w:rPr>
            </w:pPr>
            <w:r>
              <w:rPr>
                <w:rFonts w:ascii="Lucida Grande" w:hAnsi="Lucida Grande" w:cs="Lucida Grande"/>
                <w:kern w:val="0"/>
              </w:rPr>
              <w:t>Number</w:t>
            </w:r>
          </w:p>
        </w:tc>
        <w:tc>
          <w:tcPr>
            <w:tcW w:w="5245" w:type="dxa"/>
          </w:tcPr>
          <w:p w14:paraId="38AE92DA" w14:textId="77777777" w:rsidR="00D41D36" w:rsidRDefault="00D41D36">
            <w:pPr>
              <w:widowControl/>
              <w:autoSpaceDE w:val="0"/>
              <w:autoSpaceDN w:val="0"/>
              <w:adjustRightInd w:val="0"/>
              <w:spacing w:line="400" w:lineRule="atLeast"/>
              <w:jc w:val="left"/>
              <w:rPr>
                <w:rFonts w:ascii="Lucida Grande" w:hAnsi="Lucida Grande" w:cs="Lucida Grande"/>
                <w:kern w:val="0"/>
              </w:rPr>
            </w:pPr>
            <w:r>
              <w:rPr>
                <w:rFonts w:ascii="Lucida Grande" w:hAnsi="Lucida Grande" w:cs="Lucida Grande"/>
                <w:kern w:val="0"/>
              </w:rPr>
              <w:t>0 = don't assign, 1 = assign to root node, 2 = assign to owner</w:t>
            </w:r>
          </w:p>
        </w:tc>
      </w:tr>
      <w:tr w:rsidR="00D41D36" w14:paraId="6F065A8E" w14:textId="77777777" w:rsidTr="00083345">
        <w:tc>
          <w:tcPr>
            <w:tcW w:w="2235" w:type="dxa"/>
          </w:tcPr>
          <w:p w14:paraId="0CEE00EB" w14:textId="77777777" w:rsidR="00D41D36" w:rsidRDefault="00D41D36">
            <w:pPr>
              <w:widowControl/>
              <w:autoSpaceDE w:val="0"/>
              <w:autoSpaceDN w:val="0"/>
              <w:adjustRightInd w:val="0"/>
              <w:spacing w:line="400" w:lineRule="atLeast"/>
              <w:jc w:val="left"/>
              <w:rPr>
                <w:rFonts w:ascii="Lucida Grande" w:hAnsi="Lucida Grande" w:cs="Lucida Grande"/>
                <w:kern w:val="0"/>
              </w:rPr>
            </w:pPr>
            <w:proofErr w:type="gramStart"/>
            <w:r>
              <w:rPr>
                <w:rFonts w:ascii="Lucida Grande" w:hAnsi="Lucida Grande" w:cs="Lucida Grande"/>
                <w:kern w:val="0"/>
              </w:rPr>
              <w:t>properties</w:t>
            </w:r>
            <w:proofErr w:type="gramEnd"/>
          </w:p>
        </w:tc>
        <w:tc>
          <w:tcPr>
            <w:tcW w:w="1417" w:type="dxa"/>
          </w:tcPr>
          <w:p w14:paraId="21A5FC75" w14:textId="77777777" w:rsidR="00D41D36" w:rsidRDefault="00D41D36">
            <w:pPr>
              <w:widowControl/>
              <w:autoSpaceDE w:val="0"/>
              <w:autoSpaceDN w:val="0"/>
              <w:adjustRightInd w:val="0"/>
              <w:spacing w:line="400" w:lineRule="atLeast"/>
              <w:jc w:val="left"/>
              <w:rPr>
                <w:rFonts w:ascii="Lucida Grande" w:hAnsi="Lucida Grande" w:cs="Lucida Grande"/>
                <w:kern w:val="0"/>
              </w:rPr>
            </w:pPr>
            <w:r>
              <w:rPr>
                <w:rFonts w:ascii="Lucida Grande" w:hAnsi="Lucida Grande" w:cs="Lucida Grande"/>
                <w:kern w:val="0"/>
              </w:rPr>
              <w:t>Array</w:t>
            </w:r>
          </w:p>
        </w:tc>
        <w:tc>
          <w:tcPr>
            <w:tcW w:w="5245" w:type="dxa"/>
          </w:tcPr>
          <w:p w14:paraId="77D2DA1C" w14:textId="77777777" w:rsidR="00D41D36" w:rsidRDefault="00D41D36">
            <w:pPr>
              <w:widowControl/>
              <w:autoSpaceDE w:val="0"/>
              <w:autoSpaceDN w:val="0"/>
              <w:adjustRightInd w:val="0"/>
              <w:spacing w:line="400" w:lineRule="atLeast"/>
              <w:jc w:val="left"/>
              <w:rPr>
                <w:rFonts w:ascii="Lucida Grande" w:hAnsi="Lucida Grande" w:cs="Lucida Grande"/>
                <w:kern w:val="0"/>
              </w:rPr>
            </w:pPr>
            <w:r>
              <w:rPr>
                <w:rFonts w:ascii="Lucida Grande" w:hAnsi="Lucida Grande" w:cs="Lucida Grande"/>
                <w:kern w:val="0"/>
              </w:rPr>
              <w:t>Array of Property (as defined below), this defines all properties that are assigned to the node</w:t>
            </w:r>
          </w:p>
        </w:tc>
      </w:tr>
      <w:tr w:rsidR="00D41D36" w14:paraId="1CE715A1" w14:textId="77777777" w:rsidTr="00083345">
        <w:tc>
          <w:tcPr>
            <w:tcW w:w="2235" w:type="dxa"/>
          </w:tcPr>
          <w:p w14:paraId="61CCF97D" w14:textId="77777777" w:rsidR="00D41D36" w:rsidRDefault="00D41D36">
            <w:pPr>
              <w:widowControl/>
              <w:autoSpaceDE w:val="0"/>
              <w:autoSpaceDN w:val="0"/>
              <w:adjustRightInd w:val="0"/>
              <w:spacing w:line="400" w:lineRule="atLeast"/>
              <w:jc w:val="left"/>
              <w:rPr>
                <w:rFonts w:ascii="Lucida Grande" w:hAnsi="Lucida Grande" w:cs="Lucida Grande"/>
                <w:kern w:val="0"/>
              </w:rPr>
            </w:pPr>
            <w:proofErr w:type="gramStart"/>
            <w:r>
              <w:rPr>
                <w:rFonts w:ascii="Lucida Grande" w:hAnsi="Lucida Grande" w:cs="Lucida Grande"/>
                <w:kern w:val="0"/>
              </w:rPr>
              <w:t>children</w:t>
            </w:r>
            <w:proofErr w:type="gramEnd"/>
          </w:p>
        </w:tc>
        <w:tc>
          <w:tcPr>
            <w:tcW w:w="1417" w:type="dxa"/>
          </w:tcPr>
          <w:p w14:paraId="0F8C0CA6" w14:textId="77777777" w:rsidR="00D41D36" w:rsidRDefault="00D41D36">
            <w:pPr>
              <w:widowControl/>
              <w:autoSpaceDE w:val="0"/>
              <w:autoSpaceDN w:val="0"/>
              <w:adjustRightInd w:val="0"/>
              <w:spacing w:line="400" w:lineRule="atLeast"/>
              <w:jc w:val="left"/>
              <w:rPr>
                <w:rFonts w:ascii="Lucida Grande" w:hAnsi="Lucida Grande" w:cs="Lucida Grande"/>
                <w:kern w:val="0"/>
              </w:rPr>
            </w:pPr>
            <w:r>
              <w:rPr>
                <w:rFonts w:ascii="Lucida Grande" w:hAnsi="Lucida Grande" w:cs="Lucida Grande"/>
                <w:kern w:val="0"/>
              </w:rPr>
              <w:t>Array</w:t>
            </w:r>
          </w:p>
        </w:tc>
        <w:tc>
          <w:tcPr>
            <w:tcW w:w="5245" w:type="dxa"/>
          </w:tcPr>
          <w:p w14:paraId="0ACE06C9" w14:textId="77777777" w:rsidR="00D41D36" w:rsidRDefault="00D41D36">
            <w:pPr>
              <w:widowControl/>
              <w:autoSpaceDE w:val="0"/>
              <w:autoSpaceDN w:val="0"/>
              <w:adjustRightInd w:val="0"/>
              <w:spacing w:line="400" w:lineRule="atLeast"/>
              <w:jc w:val="left"/>
              <w:rPr>
                <w:rFonts w:ascii="Lucida Grande" w:hAnsi="Lucida Grande" w:cs="Lucida Grande"/>
                <w:kern w:val="0"/>
              </w:rPr>
            </w:pPr>
            <w:r>
              <w:rPr>
                <w:rFonts w:ascii="Lucida Grande" w:hAnsi="Lucida Grande" w:cs="Lucida Grande"/>
                <w:kern w:val="0"/>
              </w:rPr>
              <w:t>Array of Node, list of all children's of this node</w:t>
            </w:r>
          </w:p>
        </w:tc>
      </w:tr>
      <w:tr w:rsidR="00D41D36" w14:paraId="2EAC0D71" w14:textId="77777777" w:rsidTr="00083345">
        <w:tc>
          <w:tcPr>
            <w:tcW w:w="2235" w:type="dxa"/>
          </w:tcPr>
          <w:p w14:paraId="68357556" w14:textId="77777777" w:rsidR="00D41D36" w:rsidRDefault="00D41D36">
            <w:pPr>
              <w:widowControl/>
              <w:autoSpaceDE w:val="0"/>
              <w:autoSpaceDN w:val="0"/>
              <w:adjustRightInd w:val="0"/>
              <w:spacing w:line="400" w:lineRule="atLeast"/>
              <w:jc w:val="left"/>
              <w:rPr>
                <w:rFonts w:ascii="Lucida Grande" w:hAnsi="Lucida Grande" w:cs="Lucida Grande"/>
                <w:kern w:val="0"/>
              </w:rPr>
            </w:pPr>
            <w:proofErr w:type="gramStart"/>
            <w:r>
              <w:rPr>
                <w:rFonts w:ascii="Lucida Grande" w:hAnsi="Lucida Grande" w:cs="Lucida Grande"/>
                <w:kern w:val="0"/>
              </w:rPr>
              <w:t>selected</w:t>
            </w:r>
            <w:proofErr w:type="gramEnd"/>
          </w:p>
        </w:tc>
        <w:tc>
          <w:tcPr>
            <w:tcW w:w="1417" w:type="dxa"/>
          </w:tcPr>
          <w:p w14:paraId="65E358C1" w14:textId="77777777" w:rsidR="00D41D36" w:rsidRDefault="00D41D36">
            <w:pPr>
              <w:widowControl/>
              <w:autoSpaceDE w:val="0"/>
              <w:autoSpaceDN w:val="0"/>
              <w:adjustRightInd w:val="0"/>
              <w:spacing w:line="400" w:lineRule="atLeast"/>
              <w:jc w:val="left"/>
              <w:rPr>
                <w:rFonts w:ascii="Lucida Grande" w:hAnsi="Lucida Grande" w:cs="Lucida Grande"/>
                <w:kern w:val="0"/>
              </w:rPr>
            </w:pPr>
            <w:r>
              <w:rPr>
                <w:rFonts w:ascii="Lucida Grande" w:hAnsi="Lucida Grande" w:cs="Lucida Grande"/>
                <w:kern w:val="0"/>
              </w:rPr>
              <w:t>Number</w:t>
            </w:r>
          </w:p>
        </w:tc>
        <w:tc>
          <w:tcPr>
            <w:tcW w:w="5245" w:type="dxa"/>
          </w:tcPr>
          <w:p w14:paraId="5DD0CF42" w14:textId="77777777" w:rsidR="00D41D36" w:rsidRDefault="00D41D36">
            <w:pPr>
              <w:widowControl/>
              <w:autoSpaceDE w:val="0"/>
              <w:autoSpaceDN w:val="0"/>
              <w:adjustRightInd w:val="0"/>
              <w:spacing w:line="400" w:lineRule="atLeast"/>
              <w:jc w:val="left"/>
              <w:rPr>
                <w:rFonts w:ascii="Lucida Grande" w:hAnsi="Lucida Grande" w:cs="Lucida Grande"/>
                <w:kern w:val="0"/>
              </w:rPr>
            </w:pPr>
            <w:r>
              <w:rPr>
                <w:rFonts w:ascii="Lucida Grande" w:hAnsi="Lucida Grande" w:cs="Lucida Grande"/>
                <w:kern w:val="0"/>
              </w:rPr>
              <w:t>True if node is selected</w:t>
            </w:r>
          </w:p>
        </w:tc>
      </w:tr>
      <w:tr w:rsidR="00D41D36" w14:paraId="67395F48" w14:textId="77777777" w:rsidTr="00083345">
        <w:tc>
          <w:tcPr>
            <w:tcW w:w="2235" w:type="dxa"/>
          </w:tcPr>
          <w:p w14:paraId="198C6233" w14:textId="77777777" w:rsidR="00D41D36" w:rsidRDefault="00D41D36">
            <w:pPr>
              <w:widowControl/>
              <w:autoSpaceDE w:val="0"/>
              <w:autoSpaceDN w:val="0"/>
              <w:adjustRightInd w:val="0"/>
              <w:spacing w:line="400" w:lineRule="atLeast"/>
              <w:jc w:val="left"/>
              <w:rPr>
                <w:rFonts w:ascii="Lucida Grande" w:hAnsi="Lucida Grande" w:cs="Lucida Grande"/>
                <w:kern w:val="0"/>
              </w:rPr>
            </w:pPr>
            <w:proofErr w:type="gramStart"/>
            <w:r>
              <w:rPr>
                <w:rFonts w:ascii="Lucida Grande" w:hAnsi="Lucida Grande" w:cs="Lucida Grande"/>
                <w:kern w:val="0"/>
              </w:rPr>
              <w:t>seqExpanded</w:t>
            </w:r>
            <w:proofErr w:type="gramEnd"/>
          </w:p>
        </w:tc>
        <w:tc>
          <w:tcPr>
            <w:tcW w:w="1417" w:type="dxa"/>
          </w:tcPr>
          <w:p w14:paraId="399FF035" w14:textId="77777777" w:rsidR="00D41D36" w:rsidRDefault="00D41D36">
            <w:pPr>
              <w:widowControl/>
              <w:autoSpaceDE w:val="0"/>
              <w:autoSpaceDN w:val="0"/>
              <w:adjustRightInd w:val="0"/>
              <w:spacing w:line="400" w:lineRule="atLeast"/>
              <w:jc w:val="left"/>
              <w:rPr>
                <w:rFonts w:ascii="Lucida Grande" w:hAnsi="Lucida Grande" w:cs="Lucida Grande"/>
                <w:kern w:val="0"/>
              </w:rPr>
            </w:pPr>
            <w:r>
              <w:rPr>
                <w:rFonts w:ascii="Lucida Grande" w:hAnsi="Lucida Grande" w:cs="Lucida Grande"/>
                <w:kern w:val="0"/>
              </w:rPr>
              <w:t>Number</w:t>
            </w:r>
          </w:p>
        </w:tc>
        <w:tc>
          <w:tcPr>
            <w:tcW w:w="5245" w:type="dxa"/>
          </w:tcPr>
          <w:p w14:paraId="47CEE524" w14:textId="77777777" w:rsidR="00D41D36" w:rsidRDefault="00D41D36">
            <w:pPr>
              <w:widowControl/>
              <w:autoSpaceDE w:val="0"/>
              <w:autoSpaceDN w:val="0"/>
              <w:adjustRightInd w:val="0"/>
              <w:spacing w:line="400" w:lineRule="atLeast"/>
              <w:jc w:val="left"/>
              <w:rPr>
                <w:rFonts w:ascii="Lucida Grande" w:hAnsi="Lucida Grande" w:cs="Lucida Grande"/>
                <w:kern w:val="0"/>
              </w:rPr>
            </w:pPr>
            <w:r>
              <w:rPr>
                <w:rFonts w:ascii="Lucida Grande" w:hAnsi="Lucida Grande" w:cs="Lucida Grande"/>
                <w:kern w:val="0"/>
              </w:rPr>
              <w:t>True if node is expanded, so that animatable properties are visible</w:t>
            </w:r>
          </w:p>
        </w:tc>
      </w:tr>
      <w:tr w:rsidR="00D41D36" w14:paraId="3DA576A3" w14:textId="77777777" w:rsidTr="00083345">
        <w:tc>
          <w:tcPr>
            <w:tcW w:w="2235" w:type="dxa"/>
          </w:tcPr>
          <w:p w14:paraId="1F0938C1" w14:textId="77777777" w:rsidR="00D41D36" w:rsidRDefault="00D41D36">
            <w:pPr>
              <w:widowControl/>
              <w:autoSpaceDE w:val="0"/>
              <w:autoSpaceDN w:val="0"/>
              <w:adjustRightInd w:val="0"/>
              <w:spacing w:line="400" w:lineRule="atLeast"/>
              <w:jc w:val="left"/>
              <w:rPr>
                <w:rFonts w:ascii="Lucida Grande" w:hAnsi="Lucida Grande" w:cs="Lucida Grande"/>
                <w:kern w:val="0"/>
              </w:rPr>
            </w:pPr>
            <w:proofErr w:type="gramStart"/>
            <w:r>
              <w:rPr>
                <w:rFonts w:ascii="Lucida Grande" w:hAnsi="Lucida Grande" w:cs="Lucida Grande"/>
                <w:kern w:val="0"/>
              </w:rPr>
              <w:t>displayName</w:t>
            </w:r>
            <w:proofErr w:type="gramEnd"/>
          </w:p>
        </w:tc>
        <w:tc>
          <w:tcPr>
            <w:tcW w:w="1417" w:type="dxa"/>
          </w:tcPr>
          <w:p w14:paraId="3FD317A9" w14:textId="77777777" w:rsidR="00D41D36" w:rsidRDefault="00D41D36">
            <w:pPr>
              <w:widowControl/>
              <w:autoSpaceDE w:val="0"/>
              <w:autoSpaceDN w:val="0"/>
              <w:adjustRightInd w:val="0"/>
              <w:spacing w:line="400" w:lineRule="atLeast"/>
              <w:jc w:val="left"/>
              <w:rPr>
                <w:rFonts w:ascii="Lucida Grande" w:hAnsi="Lucida Grande" w:cs="Lucida Grande"/>
                <w:kern w:val="0"/>
              </w:rPr>
            </w:pPr>
            <w:r>
              <w:rPr>
                <w:rFonts w:ascii="Lucida Grande" w:hAnsi="Lucida Grande" w:cs="Lucida Grande"/>
                <w:kern w:val="0"/>
              </w:rPr>
              <w:t>String</w:t>
            </w:r>
          </w:p>
        </w:tc>
        <w:tc>
          <w:tcPr>
            <w:tcW w:w="5245" w:type="dxa"/>
          </w:tcPr>
          <w:p w14:paraId="203F762E" w14:textId="77777777" w:rsidR="00D41D36" w:rsidRDefault="00D41D36">
            <w:pPr>
              <w:widowControl/>
              <w:autoSpaceDE w:val="0"/>
              <w:autoSpaceDN w:val="0"/>
              <w:adjustRightInd w:val="0"/>
              <w:spacing w:line="400" w:lineRule="atLeast"/>
              <w:jc w:val="left"/>
              <w:rPr>
                <w:rFonts w:ascii="Lucida Grande" w:hAnsi="Lucida Grande" w:cs="Lucida Grande"/>
                <w:kern w:val="0"/>
              </w:rPr>
            </w:pPr>
            <w:r>
              <w:rPr>
                <w:rFonts w:ascii="Lucida Grande" w:hAnsi="Lucida Grande" w:cs="Lucida Grande"/>
                <w:kern w:val="0"/>
              </w:rPr>
              <w:t>Name used for displaying the node</w:t>
            </w:r>
          </w:p>
        </w:tc>
      </w:tr>
      <w:tr w:rsidR="00D41D36" w14:paraId="0CBC281A" w14:textId="77777777" w:rsidTr="00083345">
        <w:tc>
          <w:tcPr>
            <w:tcW w:w="2235" w:type="dxa"/>
          </w:tcPr>
          <w:p w14:paraId="0FC52056" w14:textId="77777777" w:rsidR="00D41D36" w:rsidRDefault="00D41D36">
            <w:pPr>
              <w:widowControl/>
              <w:autoSpaceDE w:val="0"/>
              <w:autoSpaceDN w:val="0"/>
              <w:adjustRightInd w:val="0"/>
              <w:spacing w:line="400" w:lineRule="atLeast"/>
              <w:jc w:val="left"/>
              <w:rPr>
                <w:rFonts w:ascii="Lucida Grande" w:hAnsi="Lucida Grande" w:cs="Lucida Grande"/>
                <w:kern w:val="0"/>
              </w:rPr>
            </w:pPr>
            <w:proofErr w:type="gramStart"/>
            <w:r>
              <w:rPr>
                <w:rFonts w:ascii="Lucida Grande" w:hAnsi="Lucida Grande" w:cs="Lucida Grande"/>
                <w:kern w:val="0"/>
              </w:rPr>
              <w:t>animatedProperties</w:t>
            </w:r>
            <w:proofErr w:type="gramEnd"/>
          </w:p>
        </w:tc>
        <w:tc>
          <w:tcPr>
            <w:tcW w:w="1417" w:type="dxa"/>
          </w:tcPr>
          <w:p w14:paraId="187643E8" w14:textId="77777777" w:rsidR="00D41D36" w:rsidRDefault="00D41D36">
            <w:pPr>
              <w:widowControl/>
              <w:autoSpaceDE w:val="0"/>
              <w:autoSpaceDN w:val="0"/>
              <w:adjustRightInd w:val="0"/>
              <w:spacing w:line="400" w:lineRule="atLeast"/>
              <w:jc w:val="left"/>
              <w:rPr>
                <w:rFonts w:ascii="Lucida Grande" w:hAnsi="Lucida Grande" w:cs="Lucida Grande"/>
                <w:kern w:val="0"/>
              </w:rPr>
            </w:pPr>
            <w:r>
              <w:rPr>
                <w:rFonts w:ascii="Lucida Grande" w:hAnsi="Lucida Grande" w:cs="Lucida Grande"/>
                <w:kern w:val="0"/>
              </w:rPr>
              <w:t>Dictionary</w:t>
            </w:r>
          </w:p>
        </w:tc>
        <w:tc>
          <w:tcPr>
            <w:tcW w:w="5245" w:type="dxa"/>
          </w:tcPr>
          <w:p w14:paraId="0C17EBC2" w14:textId="77777777" w:rsidR="00D41D36" w:rsidRDefault="00D41D36">
            <w:pPr>
              <w:widowControl/>
              <w:autoSpaceDE w:val="0"/>
              <w:autoSpaceDN w:val="0"/>
              <w:adjustRightInd w:val="0"/>
              <w:spacing w:line="400" w:lineRule="atLeast"/>
              <w:jc w:val="left"/>
              <w:rPr>
                <w:rFonts w:ascii="Lucida Grande" w:hAnsi="Lucida Grande" w:cs="Lucida Grande"/>
                <w:kern w:val="0"/>
              </w:rPr>
            </w:pPr>
            <w:r>
              <w:rPr>
                <w:rFonts w:ascii="Lucida Grande" w:hAnsi="Lucida Grande" w:cs="Lucida Grande"/>
                <w:kern w:val="0"/>
              </w:rPr>
              <w:t>Keys are String representations of sequence ids, values are AnimatedProperties (as defined below)</w:t>
            </w:r>
          </w:p>
        </w:tc>
      </w:tr>
    </w:tbl>
    <w:p w14:paraId="295B30E2" w14:textId="77777777" w:rsidR="00D41D36" w:rsidRDefault="00D41D36" w:rsidP="00D41D36">
      <w:pPr>
        <w:widowControl/>
        <w:autoSpaceDE w:val="0"/>
        <w:autoSpaceDN w:val="0"/>
        <w:adjustRightInd w:val="0"/>
        <w:spacing w:after="300" w:line="440" w:lineRule="atLeast"/>
        <w:jc w:val="left"/>
        <w:rPr>
          <w:rFonts w:ascii="Lucida Grande" w:hAnsi="Lucida Grande" w:cs="Lucida Grande"/>
          <w:color w:val="425EA3"/>
          <w:kern w:val="0"/>
          <w:sz w:val="36"/>
          <w:szCs w:val="36"/>
        </w:rPr>
      </w:pPr>
      <w:r>
        <w:rPr>
          <w:rFonts w:ascii="Lucida Grande" w:hAnsi="Lucida Grande" w:cs="Lucida Grande"/>
          <w:color w:val="425EA3"/>
          <w:kern w:val="0"/>
          <w:sz w:val="36"/>
          <w:szCs w:val="36"/>
        </w:rPr>
        <w:t>Guide</w:t>
      </w:r>
    </w:p>
    <w:p w14:paraId="2A6F13DD" w14:textId="77777777" w:rsidR="00D41D36" w:rsidRDefault="00D41D36" w:rsidP="00D41D36">
      <w:pPr>
        <w:widowControl/>
        <w:autoSpaceDE w:val="0"/>
        <w:autoSpaceDN w:val="0"/>
        <w:adjustRightInd w:val="0"/>
        <w:spacing w:after="200" w:line="400" w:lineRule="atLeast"/>
        <w:jc w:val="left"/>
        <w:rPr>
          <w:rFonts w:ascii="Lucida Grande" w:hAnsi="Lucida Grande" w:cs="Lucida Grande"/>
          <w:kern w:val="0"/>
        </w:rPr>
      </w:pPr>
      <w:r>
        <w:rPr>
          <w:rFonts w:ascii="Lucida Grande" w:hAnsi="Lucida Grande" w:cs="Lucida Grande"/>
          <w:kern w:val="0"/>
        </w:rPr>
        <w:t>Represents a guide in the canvas area.</w:t>
      </w:r>
    </w:p>
    <w:tbl>
      <w:tblPr>
        <w:tblStyle w:val="a5"/>
        <w:tblW w:w="8820" w:type="dxa"/>
        <w:tblLayout w:type="fixed"/>
        <w:tblLook w:val="04A0" w:firstRow="1" w:lastRow="0" w:firstColumn="1" w:lastColumn="0" w:noHBand="0" w:noVBand="1"/>
      </w:tblPr>
      <w:tblGrid>
        <w:gridCol w:w="1809"/>
        <w:gridCol w:w="1560"/>
        <w:gridCol w:w="5451"/>
      </w:tblGrid>
      <w:tr w:rsidR="00D41D36" w14:paraId="1C648191" w14:textId="77777777" w:rsidTr="00083345">
        <w:tc>
          <w:tcPr>
            <w:tcW w:w="1809" w:type="dxa"/>
          </w:tcPr>
          <w:p w14:paraId="0259BCE3" w14:textId="77777777" w:rsidR="00D41D36" w:rsidRDefault="00D41D36">
            <w:pPr>
              <w:widowControl/>
              <w:autoSpaceDE w:val="0"/>
              <w:autoSpaceDN w:val="0"/>
              <w:adjustRightInd w:val="0"/>
              <w:spacing w:line="400" w:lineRule="atLeast"/>
              <w:jc w:val="left"/>
              <w:rPr>
                <w:rFonts w:ascii="Lucida Grande" w:hAnsi="Lucida Grande" w:cs="Lucida Grande"/>
                <w:b/>
                <w:bCs/>
                <w:kern w:val="0"/>
              </w:rPr>
            </w:pPr>
            <w:r>
              <w:rPr>
                <w:rFonts w:ascii="Lucida Grande" w:hAnsi="Lucida Grande" w:cs="Lucida Grande"/>
                <w:b/>
                <w:bCs/>
                <w:kern w:val="0"/>
              </w:rPr>
              <w:t>Key</w:t>
            </w:r>
          </w:p>
        </w:tc>
        <w:tc>
          <w:tcPr>
            <w:tcW w:w="1560" w:type="dxa"/>
          </w:tcPr>
          <w:p w14:paraId="47AFFB66" w14:textId="77777777" w:rsidR="00D41D36" w:rsidRDefault="00D41D36">
            <w:pPr>
              <w:widowControl/>
              <w:autoSpaceDE w:val="0"/>
              <w:autoSpaceDN w:val="0"/>
              <w:adjustRightInd w:val="0"/>
              <w:spacing w:line="400" w:lineRule="atLeast"/>
              <w:jc w:val="left"/>
              <w:rPr>
                <w:rFonts w:ascii="Lucida Grande" w:hAnsi="Lucida Grande" w:cs="Lucida Grande"/>
                <w:b/>
                <w:bCs/>
                <w:kern w:val="0"/>
              </w:rPr>
            </w:pPr>
            <w:r>
              <w:rPr>
                <w:rFonts w:ascii="Lucida Grande" w:hAnsi="Lucida Grande" w:cs="Lucida Grande"/>
                <w:b/>
                <w:bCs/>
                <w:kern w:val="0"/>
              </w:rPr>
              <w:t>Type</w:t>
            </w:r>
          </w:p>
        </w:tc>
        <w:tc>
          <w:tcPr>
            <w:tcW w:w="5451" w:type="dxa"/>
          </w:tcPr>
          <w:p w14:paraId="454C54F8" w14:textId="77777777" w:rsidR="00D41D36" w:rsidRDefault="00D41D36">
            <w:pPr>
              <w:widowControl/>
              <w:autoSpaceDE w:val="0"/>
              <w:autoSpaceDN w:val="0"/>
              <w:adjustRightInd w:val="0"/>
              <w:spacing w:line="400" w:lineRule="atLeast"/>
              <w:jc w:val="left"/>
              <w:rPr>
                <w:rFonts w:ascii="Lucida Grande" w:hAnsi="Lucida Grande" w:cs="Lucida Grande"/>
                <w:b/>
                <w:bCs/>
                <w:kern w:val="0"/>
              </w:rPr>
            </w:pPr>
            <w:r>
              <w:rPr>
                <w:rFonts w:ascii="Lucida Grande" w:hAnsi="Lucida Grande" w:cs="Lucida Grande"/>
                <w:b/>
                <w:bCs/>
                <w:kern w:val="0"/>
              </w:rPr>
              <w:t>Comment</w:t>
            </w:r>
          </w:p>
        </w:tc>
      </w:tr>
      <w:tr w:rsidR="00D41D36" w14:paraId="6B10EF74" w14:textId="77777777" w:rsidTr="00083345">
        <w:tc>
          <w:tcPr>
            <w:tcW w:w="1809" w:type="dxa"/>
          </w:tcPr>
          <w:p w14:paraId="56CB587D" w14:textId="77777777" w:rsidR="00D41D36" w:rsidRDefault="00D41D36">
            <w:pPr>
              <w:widowControl/>
              <w:autoSpaceDE w:val="0"/>
              <w:autoSpaceDN w:val="0"/>
              <w:adjustRightInd w:val="0"/>
              <w:spacing w:line="400" w:lineRule="atLeast"/>
              <w:jc w:val="left"/>
              <w:rPr>
                <w:rFonts w:ascii="Lucida Grande" w:hAnsi="Lucida Grande" w:cs="Lucida Grande"/>
                <w:kern w:val="0"/>
              </w:rPr>
            </w:pPr>
            <w:proofErr w:type="gramStart"/>
            <w:r>
              <w:rPr>
                <w:rFonts w:ascii="Lucida Grande" w:hAnsi="Lucida Grande" w:cs="Lucida Grande"/>
                <w:kern w:val="0"/>
              </w:rPr>
              <w:t>orientation</w:t>
            </w:r>
            <w:proofErr w:type="gramEnd"/>
          </w:p>
        </w:tc>
        <w:tc>
          <w:tcPr>
            <w:tcW w:w="1560" w:type="dxa"/>
          </w:tcPr>
          <w:p w14:paraId="520E91D2" w14:textId="77777777" w:rsidR="00D41D36" w:rsidRDefault="00D41D36">
            <w:pPr>
              <w:widowControl/>
              <w:autoSpaceDE w:val="0"/>
              <w:autoSpaceDN w:val="0"/>
              <w:adjustRightInd w:val="0"/>
              <w:spacing w:line="400" w:lineRule="atLeast"/>
              <w:jc w:val="left"/>
              <w:rPr>
                <w:rFonts w:ascii="Lucida Grande" w:hAnsi="Lucida Grande" w:cs="Lucida Grande"/>
                <w:kern w:val="0"/>
              </w:rPr>
            </w:pPr>
            <w:r>
              <w:rPr>
                <w:rFonts w:ascii="Lucida Grande" w:hAnsi="Lucida Grande" w:cs="Lucida Grande"/>
                <w:kern w:val="0"/>
              </w:rPr>
              <w:t>Number</w:t>
            </w:r>
          </w:p>
        </w:tc>
        <w:tc>
          <w:tcPr>
            <w:tcW w:w="5451" w:type="dxa"/>
          </w:tcPr>
          <w:p w14:paraId="13FCFA09" w14:textId="77777777" w:rsidR="00D41D36" w:rsidRDefault="00D41D36">
            <w:pPr>
              <w:widowControl/>
              <w:autoSpaceDE w:val="0"/>
              <w:autoSpaceDN w:val="0"/>
              <w:adjustRightInd w:val="0"/>
              <w:spacing w:line="400" w:lineRule="atLeast"/>
              <w:jc w:val="left"/>
              <w:rPr>
                <w:rFonts w:ascii="Lucida Grande" w:hAnsi="Lucida Grande" w:cs="Lucida Grande"/>
                <w:kern w:val="0"/>
              </w:rPr>
            </w:pPr>
            <w:r>
              <w:rPr>
                <w:rFonts w:ascii="Lucida Grande" w:hAnsi="Lucida Grande" w:cs="Lucida Grande"/>
                <w:kern w:val="0"/>
              </w:rPr>
              <w:t>The orientation of the guide, 0 = horizontal, 1 = vertical</w:t>
            </w:r>
          </w:p>
        </w:tc>
      </w:tr>
      <w:tr w:rsidR="00D41D36" w14:paraId="267B06CF" w14:textId="77777777" w:rsidTr="00083345">
        <w:tc>
          <w:tcPr>
            <w:tcW w:w="1809" w:type="dxa"/>
          </w:tcPr>
          <w:p w14:paraId="03BF1A39" w14:textId="77777777" w:rsidR="00D41D36" w:rsidRDefault="00D41D36">
            <w:pPr>
              <w:widowControl/>
              <w:autoSpaceDE w:val="0"/>
              <w:autoSpaceDN w:val="0"/>
              <w:adjustRightInd w:val="0"/>
              <w:spacing w:line="400" w:lineRule="atLeast"/>
              <w:jc w:val="left"/>
              <w:rPr>
                <w:rFonts w:ascii="Lucida Grande" w:hAnsi="Lucida Grande" w:cs="Lucida Grande"/>
                <w:kern w:val="0"/>
              </w:rPr>
            </w:pPr>
            <w:proofErr w:type="gramStart"/>
            <w:r>
              <w:rPr>
                <w:rFonts w:ascii="Lucida Grande" w:hAnsi="Lucida Grande" w:cs="Lucida Grande"/>
                <w:kern w:val="0"/>
              </w:rPr>
              <w:t>position</w:t>
            </w:r>
            <w:proofErr w:type="gramEnd"/>
          </w:p>
        </w:tc>
        <w:tc>
          <w:tcPr>
            <w:tcW w:w="1560" w:type="dxa"/>
          </w:tcPr>
          <w:p w14:paraId="555DB188" w14:textId="77777777" w:rsidR="00D41D36" w:rsidRDefault="00D41D36">
            <w:pPr>
              <w:widowControl/>
              <w:autoSpaceDE w:val="0"/>
              <w:autoSpaceDN w:val="0"/>
              <w:adjustRightInd w:val="0"/>
              <w:spacing w:line="400" w:lineRule="atLeast"/>
              <w:jc w:val="left"/>
              <w:rPr>
                <w:rFonts w:ascii="Lucida Grande" w:hAnsi="Lucida Grande" w:cs="Lucida Grande"/>
                <w:kern w:val="0"/>
              </w:rPr>
            </w:pPr>
            <w:r>
              <w:rPr>
                <w:rFonts w:ascii="Lucida Grande" w:hAnsi="Lucida Grande" w:cs="Lucida Grande"/>
                <w:kern w:val="0"/>
              </w:rPr>
              <w:t>Number</w:t>
            </w:r>
          </w:p>
        </w:tc>
        <w:tc>
          <w:tcPr>
            <w:tcW w:w="5451" w:type="dxa"/>
          </w:tcPr>
          <w:p w14:paraId="06708A6C" w14:textId="77777777" w:rsidR="00D41D36" w:rsidRDefault="00D41D36">
            <w:pPr>
              <w:widowControl/>
              <w:autoSpaceDE w:val="0"/>
              <w:autoSpaceDN w:val="0"/>
              <w:adjustRightInd w:val="0"/>
              <w:spacing w:line="400" w:lineRule="atLeast"/>
              <w:jc w:val="left"/>
              <w:rPr>
                <w:rFonts w:ascii="Lucida Grande" w:hAnsi="Lucida Grande" w:cs="Lucida Grande"/>
                <w:kern w:val="0"/>
              </w:rPr>
            </w:pPr>
            <w:r>
              <w:rPr>
                <w:rFonts w:ascii="Lucida Grande" w:hAnsi="Lucida Grande" w:cs="Lucida Grande"/>
                <w:kern w:val="0"/>
              </w:rPr>
              <w:t>Position of the guide in pixels</w:t>
            </w:r>
          </w:p>
        </w:tc>
      </w:tr>
    </w:tbl>
    <w:p w14:paraId="58C1082B" w14:textId="77777777" w:rsidR="00D41D36" w:rsidRDefault="00D41D36" w:rsidP="00D41D36">
      <w:pPr>
        <w:widowControl/>
        <w:autoSpaceDE w:val="0"/>
        <w:autoSpaceDN w:val="0"/>
        <w:adjustRightInd w:val="0"/>
        <w:spacing w:after="300" w:line="440" w:lineRule="atLeast"/>
        <w:jc w:val="left"/>
        <w:rPr>
          <w:rFonts w:ascii="Lucida Grande" w:hAnsi="Lucida Grande" w:cs="Lucida Grande"/>
          <w:color w:val="425EA3"/>
          <w:kern w:val="0"/>
          <w:sz w:val="36"/>
          <w:szCs w:val="36"/>
        </w:rPr>
      </w:pPr>
      <w:r>
        <w:rPr>
          <w:rFonts w:ascii="Lucida Grande" w:hAnsi="Lucida Grande" w:cs="Lucida Grande"/>
          <w:color w:val="425EA3"/>
          <w:kern w:val="0"/>
          <w:sz w:val="36"/>
          <w:szCs w:val="36"/>
        </w:rPr>
        <w:t>Note</w:t>
      </w:r>
    </w:p>
    <w:p w14:paraId="006332B7" w14:textId="77777777" w:rsidR="00D41D36" w:rsidRDefault="00D41D36" w:rsidP="00D41D36">
      <w:pPr>
        <w:widowControl/>
        <w:autoSpaceDE w:val="0"/>
        <w:autoSpaceDN w:val="0"/>
        <w:adjustRightInd w:val="0"/>
        <w:spacing w:after="200" w:line="400" w:lineRule="atLeast"/>
        <w:jc w:val="left"/>
        <w:rPr>
          <w:rFonts w:ascii="Lucida Grande" w:hAnsi="Lucida Grande" w:cs="Lucida Grande"/>
          <w:kern w:val="0"/>
        </w:rPr>
      </w:pPr>
      <w:r>
        <w:rPr>
          <w:rFonts w:ascii="Lucida Grande" w:hAnsi="Lucida Grande" w:cs="Lucida Grande"/>
          <w:kern w:val="0"/>
        </w:rPr>
        <w:t>Represents a sticky note in the canvas area.</w:t>
      </w:r>
    </w:p>
    <w:tbl>
      <w:tblPr>
        <w:tblStyle w:val="a5"/>
        <w:tblW w:w="8897" w:type="dxa"/>
        <w:tblLayout w:type="fixed"/>
        <w:tblLook w:val="04A0" w:firstRow="1" w:lastRow="0" w:firstColumn="1" w:lastColumn="0" w:noHBand="0" w:noVBand="1"/>
      </w:tblPr>
      <w:tblGrid>
        <w:gridCol w:w="1242"/>
        <w:gridCol w:w="1276"/>
        <w:gridCol w:w="6379"/>
      </w:tblGrid>
      <w:tr w:rsidR="0096799F" w14:paraId="54A82962" w14:textId="77777777" w:rsidTr="0096799F">
        <w:tc>
          <w:tcPr>
            <w:tcW w:w="1242" w:type="dxa"/>
          </w:tcPr>
          <w:p w14:paraId="789D48D4" w14:textId="77777777" w:rsidR="00D41D36" w:rsidRDefault="00D41D36">
            <w:pPr>
              <w:widowControl/>
              <w:autoSpaceDE w:val="0"/>
              <w:autoSpaceDN w:val="0"/>
              <w:adjustRightInd w:val="0"/>
              <w:spacing w:line="400" w:lineRule="atLeast"/>
              <w:jc w:val="left"/>
              <w:rPr>
                <w:rFonts w:ascii="Lucida Grande" w:hAnsi="Lucida Grande" w:cs="Lucida Grande"/>
                <w:b/>
                <w:bCs/>
                <w:kern w:val="0"/>
              </w:rPr>
            </w:pPr>
            <w:r>
              <w:rPr>
                <w:rFonts w:ascii="Lucida Grande" w:hAnsi="Lucida Grande" w:cs="Lucida Grande"/>
                <w:b/>
                <w:bCs/>
                <w:kern w:val="0"/>
              </w:rPr>
              <w:t>Key</w:t>
            </w:r>
          </w:p>
        </w:tc>
        <w:tc>
          <w:tcPr>
            <w:tcW w:w="1276" w:type="dxa"/>
          </w:tcPr>
          <w:p w14:paraId="44FFEF9E" w14:textId="77777777" w:rsidR="00D41D36" w:rsidRDefault="00D41D36">
            <w:pPr>
              <w:widowControl/>
              <w:autoSpaceDE w:val="0"/>
              <w:autoSpaceDN w:val="0"/>
              <w:adjustRightInd w:val="0"/>
              <w:spacing w:line="400" w:lineRule="atLeast"/>
              <w:jc w:val="left"/>
              <w:rPr>
                <w:rFonts w:ascii="Lucida Grande" w:hAnsi="Lucida Grande" w:cs="Lucida Grande"/>
                <w:b/>
                <w:bCs/>
                <w:kern w:val="0"/>
              </w:rPr>
            </w:pPr>
            <w:r>
              <w:rPr>
                <w:rFonts w:ascii="Lucida Grande" w:hAnsi="Lucida Grande" w:cs="Lucida Grande"/>
                <w:b/>
                <w:bCs/>
                <w:kern w:val="0"/>
              </w:rPr>
              <w:t>Type</w:t>
            </w:r>
          </w:p>
        </w:tc>
        <w:tc>
          <w:tcPr>
            <w:tcW w:w="6379" w:type="dxa"/>
          </w:tcPr>
          <w:p w14:paraId="29985957" w14:textId="77777777" w:rsidR="00D41D36" w:rsidRDefault="00D41D36">
            <w:pPr>
              <w:widowControl/>
              <w:autoSpaceDE w:val="0"/>
              <w:autoSpaceDN w:val="0"/>
              <w:adjustRightInd w:val="0"/>
              <w:spacing w:line="400" w:lineRule="atLeast"/>
              <w:jc w:val="left"/>
              <w:rPr>
                <w:rFonts w:ascii="Lucida Grande" w:hAnsi="Lucida Grande" w:cs="Lucida Grande"/>
                <w:b/>
                <w:bCs/>
                <w:kern w:val="0"/>
              </w:rPr>
            </w:pPr>
            <w:r>
              <w:rPr>
                <w:rFonts w:ascii="Lucida Grande" w:hAnsi="Lucida Grande" w:cs="Lucida Grande"/>
                <w:b/>
                <w:bCs/>
                <w:kern w:val="0"/>
              </w:rPr>
              <w:t>Comment</w:t>
            </w:r>
          </w:p>
        </w:tc>
      </w:tr>
      <w:tr w:rsidR="0096799F" w14:paraId="2F57289A" w14:textId="77777777" w:rsidTr="0096799F">
        <w:tc>
          <w:tcPr>
            <w:tcW w:w="1242" w:type="dxa"/>
          </w:tcPr>
          <w:p w14:paraId="52487914" w14:textId="77777777" w:rsidR="00D41D36" w:rsidRDefault="00D41D36">
            <w:pPr>
              <w:widowControl/>
              <w:autoSpaceDE w:val="0"/>
              <w:autoSpaceDN w:val="0"/>
              <w:adjustRightInd w:val="0"/>
              <w:spacing w:line="400" w:lineRule="atLeast"/>
              <w:jc w:val="left"/>
              <w:rPr>
                <w:rFonts w:ascii="Lucida Grande" w:hAnsi="Lucida Grande" w:cs="Lucida Grande"/>
                <w:kern w:val="0"/>
              </w:rPr>
            </w:pPr>
            <w:proofErr w:type="gramStart"/>
            <w:r>
              <w:rPr>
                <w:rFonts w:ascii="Lucida Grande" w:hAnsi="Lucida Grande" w:cs="Lucida Grande"/>
                <w:kern w:val="0"/>
              </w:rPr>
              <w:t>text</w:t>
            </w:r>
            <w:proofErr w:type="gramEnd"/>
          </w:p>
        </w:tc>
        <w:tc>
          <w:tcPr>
            <w:tcW w:w="1276" w:type="dxa"/>
          </w:tcPr>
          <w:p w14:paraId="4159E45C" w14:textId="77777777" w:rsidR="00D41D36" w:rsidRDefault="00D41D36">
            <w:pPr>
              <w:widowControl/>
              <w:autoSpaceDE w:val="0"/>
              <w:autoSpaceDN w:val="0"/>
              <w:adjustRightInd w:val="0"/>
              <w:spacing w:line="400" w:lineRule="atLeast"/>
              <w:jc w:val="left"/>
              <w:rPr>
                <w:rFonts w:ascii="Lucida Grande" w:hAnsi="Lucida Grande" w:cs="Lucida Grande"/>
                <w:kern w:val="0"/>
              </w:rPr>
            </w:pPr>
            <w:r>
              <w:rPr>
                <w:rFonts w:ascii="Lucida Grande" w:hAnsi="Lucida Grande" w:cs="Lucida Grande"/>
                <w:kern w:val="0"/>
              </w:rPr>
              <w:t>String</w:t>
            </w:r>
          </w:p>
        </w:tc>
        <w:tc>
          <w:tcPr>
            <w:tcW w:w="6379" w:type="dxa"/>
          </w:tcPr>
          <w:p w14:paraId="309A6D12" w14:textId="77777777" w:rsidR="00D41D36" w:rsidRDefault="00D41D36">
            <w:pPr>
              <w:widowControl/>
              <w:autoSpaceDE w:val="0"/>
              <w:autoSpaceDN w:val="0"/>
              <w:adjustRightInd w:val="0"/>
              <w:spacing w:line="400" w:lineRule="atLeast"/>
              <w:jc w:val="left"/>
              <w:rPr>
                <w:rFonts w:ascii="Lucida Grande" w:hAnsi="Lucida Grande" w:cs="Lucida Grande"/>
                <w:kern w:val="0"/>
              </w:rPr>
            </w:pPr>
            <w:r>
              <w:rPr>
                <w:rFonts w:ascii="Lucida Grande" w:hAnsi="Lucida Grande" w:cs="Lucida Grande"/>
                <w:kern w:val="0"/>
              </w:rPr>
              <w:t>The text on the sticky note (can be left out)</w:t>
            </w:r>
          </w:p>
        </w:tc>
      </w:tr>
      <w:tr w:rsidR="0096799F" w14:paraId="682806C1" w14:textId="77777777" w:rsidTr="0096799F">
        <w:tc>
          <w:tcPr>
            <w:tcW w:w="1242" w:type="dxa"/>
          </w:tcPr>
          <w:p w14:paraId="3DBD6659" w14:textId="77777777" w:rsidR="00D41D36" w:rsidRDefault="00D41D36">
            <w:pPr>
              <w:widowControl/>
              <w:autoSpaceDE w:val="0"/>
              <w:autoSpaceDN w:val="0"/>
              <w:adjustRightInd w:val="0"/>
              <w:spacing w:line="400" w:lineRule="atLeast"/>
              <w:jc w:val="left"/>
              <w:rPr>
                <w:rFonts w:ascii="Lucida Grande" w:hAnsi="Lucida Grande" w:cs="Lucida Grande"/>
                <w:kern w:val="0"/>
              </w:rPr>
            </w:pPr>
            <w:proofErr w:type="gramStart"/>
            <w:r>
              <w:rPr>
                <w:rFonts w:ascii="Lucida Grande" w:hAnsi="Lucida Grande" w:cs="Lucida Grande"/>
                <w:kern w:val="0"/>
              </w:rPr>
              <w:t>width</w:t>
            </w:r>
            <w:proofErr w:type="gramEnd"/>
          </w:p>
        </w:tc>
        <w:tc>
          <w:tcPr>
            <w:tcW w:w="1276" w:type="dxa"/>
          </w:tcPr>
          <w:p w14:paraId="260C4C56" w14:textId="77777777" w:rsidR="00D41D36" w:rsidRDefault="00D41D36">
            <w:pPr>
              <w:widowControl/>
              <w:autoSpaceDE w:val="0"/>
              <w:autoSpaceDN w:val="0"/>
              <w:adjustRightInd w:val="0"/>
              <w:spacing w:line="400" w:lineRule="atLeast"/>
              <w:jc w:val="left"/>
              <w:rPr>
                <w:rFonts w:ascii="Lucida Grande" w:hAnsi="Lucida Grande" w:cs="Lucida Grande"/>
                <w:kern w:val="0"/>
              </w:rPr>
            </w:pPr>
            <w:r>
              <w:rPr>
                <w:rFonts w:ascii="Lucida Grande" w:hAnsi="Lucida Grande" w:cs="Lucida Grande"/>
                <w:kern w:val="0"/>
              </w:rPr>
              <w:t>Number</w:t>
            </w:r>
          </w:p>
        </w:tc>
        <w:tc>
          <w:tcPr>
            <w:tcW w:w="6379" w:type="dxa"/>
          </w:tcPr>
          <w:p w14:paraId="40D93737" w14:textId="77777777" w:rsidR="00D41D36" w:rsidRDefault="00D41D36">
            <w:pPr>
              <w:widowControl/>
              <w:autoSpaceDE w:val="0"/>
              <w:autoSpaceDN w:val="0"/>
              <w:adjustRightInd w:val="0"/>
              <w:spacing w:line="400" w:lineRule="atLeast"/>
              <w:jc w:val="left"/>
              <w:rPr>
                <w:rFonts w:ascii="Lucida Grande" w:hAnsi="Lucida Grande" w:cs="Lucida Grande"/>
                <w:kern w:val="0"/>
              </w:rPr>
            </w:pPr>
            <w:r>
              <w:rPr>
                <w:rFonts w:ascii="Lucida Grande" w:hAnsi="Lucida Grande" w:cs="Lucida Grande"/>
                <w:kern w:val="0"/>
              </w:rPr>
              <w:t>Width of sticky note in pixels</w:t>
            </w:r>
          </w:p>
        </w:tc>
      </w:tr>
      <w:tr w:rsidR="0096799F" w14:paraId="10B6B7D0" w14:textId="77777777" w:rsidTr="0096799F">
        <w:tc>
          <w:tcPr>
            <w:tcW w:w="1242" w:type="dxa"/>
          </w:tcPr>
          <w:p w14:paraId="629808C8" w14:textId="77777777" w:rsidR="00D41D36" w:rsidRDefault="00D41D36">
            <w:pPr>
              <w:widowControl/>
              <w:autoSpaceDE w:val="0"/>
              <w:autoSpaceDN w:val="0"/>
              <w:adjustRightInd w:val="0"/>
              <w:spacing w:line="400" w:lineRule="atLeast"/>
              <w:jc w:val="left"/>
              <w:rPr>
                <w:rFonts w:ascii="Lucida Grande" w:hAnsi="Lucida Grande" w:cs="Lucida Grande"/>
                <w:kern w:val="0"/>
              </w:rPr>
            </w:pPr>
            <w:proofErr w:type="gramStart"/>
            <w:r>
              <w:rPr>
                <w:rFonts w:ascii="Lucida Grande" w:hAnsi="Lucida Grande" w:cs="Lucida Grande"/>
                <w:kern w:val="0"/>
              </w:rPr>
              <w:t>height</w:t>
            </w:r>
            <w:proofErr w:type="gramEnd"/>
          </w:p>
        </w:tc>
        <w:tc>
          <w:tcPr>
            <w:tcW w:w="1276" w:type="dxa"/>
          </w:tcPr>
          <w:p w14:paraId="7D95C55B" w14:textId="77777777" w:rsidR="00D41D36" w:rsidRDefault="00D41D36">
            <w:pPr>
              <w:widowControl/>
              <w:autoSpaceDE w:val="0"/>
              <w:autoSpaceDN w:val="0"/>
              <w:adjustRightInd w:val="0"/>
              <w:spacing w:line="400" w:lineRule="atLeast"/>
              <w:jc w:val="left"/>
              <w:rPr>
                <w:rFonts w:ascii="Lucida Grande" w:hAnsi="Lucida Grande" w:cs="Lucida Grande"/>
                <w:kern w:val="0"/>
              </w:rPr>
            </w:pPr>
            <w:r>
              <w:rPr>
                <w:rFonts w:ascii="Lucida Grande" w:hAnsi="Lucida Grande" w:cs="Lucida Grande"/>
                <w:kern w:val="0"/>
              </w:rPr>
              <w:t>Number</w:t>
            </w:r>
          </w:p>
        </w:tc>
        <w:tc>
          <w:tcPr>
            <w:tcW w:w="6379" w:type="dxa"/>
          </w:tcPr>
          <w:p w14:paraId="75C1390E" w14:textId="77777777" w:rsidR="00D41D36" w:rsidRDefault="00D41D36">
            <w:pPr>
              <w:widowControl/>
              <w:autoSpaceDE w:val="0"/>
              <w:autoSpaceDN w:val="0"/>
              <w:adjustRightInd w:val="0"/>
              <w:spacing w:line="400" w:lineRule="atLeast"/>
              <w:jc w:val="left"/>
              <w:rPr>
                <w:rFonts w:ascii="Lucida Grande" w:hAnsi="Lucida Grande" w:cs="Lucida Grande"/>
                <w:kern w:val="0"/>
              </w:rPr>
            </w:pPr>
            <w:r>
              <w:rPr>
                <w:rFonts w:ascii="Lucida Grande" w:hAnsi="Lucida Grande" w:cs="Lucida Grande"/>
                <w:kern w:val="0"/>
              </w:rPr>
              <w:t>Height of sticky note in pixels</w:t>
            </w:r>
          </w:p>
        </w:tc>
      </w:tr>
      <w:tr w:rsidR="0096799F" w14:paraId="6FA26C9D" w14:textId="77777777" w:rsidTr="0096799F">
        <w:tc>
          <w:tcPr>
            <w:tcW w:w="1242" w:type="dxa"/>
          </w:tcPr>
          <w:p w14:paraId="4CB6656D" w14:textId="77777777" w:rsidR="00D41D36" w:rsidRDefault="00D41D36">
            <w:pPr>
              <w:widowControl/>
              <w:autoSpaceDE w:val="0"/>
              <w:autoSpaceDN w:val="0"/>
              <w:adjustRightInd w:val="0"/>
              <w:spacing w:line="400" w:lineRule="atLeast"/>
              <w:jc w:val="left"/>
              <w:rPr>
                <w:rFonts w:ascii="Lucida Grande" w:hAnsi="Lucida Grande" w:cs="Lucida Grande"/>
                <w:kern w:val="0"/>
              </w:rPr>
            </w:pPr>
            <w:proofErr w:type="gramStart"/>
            <w:r>
              <w:rPr>
                <w:rFonts w:ascii="Lucida Grande" w:hAnsi="Lucida Grande" w:cs="Lucida Grande"/>
                <w:kern w:val="0"/>
              </w:rPr>
              <w:t>xPos</w:t>
            </w:r>
            <w:proofErr w:type="gramEnd"/>
          </w:p>
        </w:tc>
        <w:tc>
          <w:tcPr>
            <w:tcW w:w="1276" w:type="dxa"/>
          </w:tcPr>
          <w:p w14:paraId="0C5DEFA7" w14:textId="77777777" w:rsidR="00D41D36" w:rsidRDefault="00D41D36">
            <w:pPr>
              <w:widowControl/>
              <w:autoSpaceDE w:val="0"/>
              <w:autoSpaceDN w:val="0"/>
              <w:adjustRightInd w:val="0"/>
              <w:spacing w:line="400" w:lineRule="atLeast"/>
              <w:jc w:val="left"/>
              <w:rPr>
                <w:rFonts w:ascii="Lucida Grande" w:hAnsi="Lucida Grande" w:cs="Lucida Grande"/>
                <w:kern w:val="0"/>
              </w:rPr>
            </w:pPr>
            <w:r>
              <w:rPr>
                <w:rFonts w:ascii="Lucida Grande" w:hAnsi="Lucida Grande" w:cs="Lucida Grande"/>
                <w:kern w:val="0"/>
              </w:rPr>
              <w:t>Number</w:t>
            </w:r>
          </w:p>
        </w:tc>
        <w:tc>
          <w:tcPr>
            <w:tcW w:w="6379" w:type="dxa"/>
          </w:tcPr>
          <w:p w14:paraId="0ABF801C" w14:textId="77777777" w:rsidR="00D41D36" w:rsidRDefault="00D41D36">
            <w:pPr>
              <w:widowControl/>
              <w:autoSpaceDE w:val="0"/>
              <w:autoSpaceDN w:val="0"/>
              <w:adjustRightInd w:val="0"/>
              <w:spacing w:line="400" w:lineRule="atLeast"/>
              <w:jc w:val="left"/>
              <w:rPr>
                <w:rFonts w:ascii="Lucida Grande" w:hAnsi="Lucida Grande" w:cs="Lucida Grande"/>
                <w:kern w:val="0"/>
              </w:rPr>
            </w:pPr>
            <w:proofErr w:type="gramStart"/>
            <w:r>
              <w:rPr>
                <w:rFonts w:ascii="Lucida Grande" w:hAnsi="Lucida Grande" w:cs="Lucida Grande"/>
                <w:kern w:val="0"/>
              </w:rPr>
              <w:t>x</w:t>
            </w:r>
            <w:proofErr w:type="gramEnd"/>
            <w:r>
              <w:rPr>
                <w:rFonts w:ascii="Lucida Grande" w:hAnsi="Lucida Grande" w:cs="Lucida Grande"/>
                <w:kern w:val="0"/>
              </w:rPr>
              <w:t xml:space="preserve"> position of the note in pixels</w:t>
            </w:r>
          </w:p>
        </w:tc>
      </w:tr>
      <w:tr w:rsidR="0096799F" w14:paraId="0943BC6F" w14:textId="77777777" w:rsidTr="0096799F">
        <w:tc>
          <w:tcPr>
            <w:tcW w:w="1242" w:type="dxa"/>
          </w:tcPr>
          <w:p w14:paraId="452DB6F3" w14:textId="77777777" w:rsidR="00D41D36" w:rsidRDefault="00D41D36">
            <w:pPr>
              <w:widowControl/>
              <w:autoSpaceDE w:val="0"/>
              <w:autoSpaceDN w:val="0"/>
              <w:adjustRightInd w:val="0"/>
              <w:spacing w:line="400" w:lineRule="atLeast"/>
              <w:jc w:val="left"/>
              <w:rPr>
                <w:rFonts w:ascii="Lucida Grande" w:hAnsi="Lucida Grande" w:cs="Lucida Grande"/>
                <w:kern w:val="0"/>
              </w:rPr>
            </w:pPr>
            <w:proofErr w:type="gramStart"/>
            <w:r>
              <w:rPr>
                <w:rFonts w:ascii="Lucida Grande" w:hAnsi="Lucida Grande" w:cs="Lucida Grande"/>
                <w:kern w:val="0"/>
              </w:rPr>
              <w:t>yPos</w:t>
            </w:r>
            <w:proofErr w:type="gramEnd"/>
          </w:p>
        </w:tc>
        <w:tc>
          <w:tcPr>
            <w:tcW w:w="1276" w:type="dxa"/>
          </w:tcPr>
          <w:p w14:paraId="05D0621F" w14:textId="77777777" w:rsidR="00D41D36" w:rsidRDefault="00D41D36">
            <w:pPr>
              <w:widowControl/>
              <w:autoSpaceDE w:val="0"/>
              <w:autoSpaceDN w:val="0"/>
              <w:adjustRightInd w:val="0"/>
              <w:spacing w:line="400" w:lineRule="atLeast"/>
              <w:jc w:val="left"/>
              <w:rPr>
                <w:rFonts w:ascii="Lucida Grande" w:hAnsi="Lucida Grande" w:cs="Lucida Grande"/>
                <w:kern w:val="0"/>
              </w:rPr>
            </w:pPr>
            <w:r>
              <w:rPr>
                <w:rFonts w:ascii="Lucida Grande" w:hAnsi="Lucida Grande" w:cs="Lucida Grande"/>
                <w:kern w:val="0"/>
              </w:rPr>
              <w:t>Number</w:t>
            </w:r>
          </w:p>
        </w:tc>
        <w:tc>
          <w:tcPr>
            <w:tcW w:w="6379" w:type="dxa"/>
          </w:tcPr>
          <w:p w14:paraId="2650EA92" w14:textId="77777777" w:rsidR="00D41D36" w:rsidRDefault="00D41D36">
            <w:pPr>
              <w:widowControl/>
              <w:autoSpaceDE w:val="0"/>
              <w:autoSpaceDN w:val="0"/>
              <w:adjustRightInd w:val="0"/>
              <w:spacing w:line="400" w:lineRule="atLeast"/>
              <w:jc w:val="left"/>
              <w:rPr>
                <w:rFonts w:ascii="Lucida Grande" w:hAnsi="Lucida Grande" w:cs="Lucida Grande"/>
                <w:kern w:val="0"/>
              </w:rPr>
            </w:pPr>
            <w:proofErr w:type="gramStart"/>
            <w:r>
              <w:rPr>
                <w:rFonts w:ascii="Lucida Grande" w:hAnsi="Lucida Grande" w:cs="Lucida Grande"/>
                <w:kern w:val="0"/>
              </w:rPr>
              <w:t>y</w:t>
            </w:r>
            <w:proofErr w:type="gramEnd"/>
            <w:r>
              <w:rPr>
                <w:rFonts w:ascii="Lucida Grande" w:hAnsi="Lucida Grande" w:cs="Lucida Grande"/>
                <w:kern w:val="0"/>
              </w:rPr>
              <w:t xml:space="preserve"> position of the note in pixels</w:t>
            </w:r>
          </w:p>
        </w:tc>
      </w:tr>
    </w:tbl>
    <w:p w14:paraId="24669C7F" w14:textId="0F8E739B" w:rsidR="0096799F" w:rsidRDefault="00D41D36" w:rsidP="00D41D36">
      <w:pPr>
        <w:widowControl/>
        <w:autoSpaceDE w:val="0"/>
        <w:autoSpaceDN w:val="0"/>
        <w:adjustRightInd w:val="0"/>
        <w:spacing w:after="300" w:line="440" w:lineRule="atLeast"/>
        <w:jc w:val="left"/>
        <w:rPr>
          <w:rFonts w:ascii="Lucida Grande" w:hAnsi="Lucida Grande" w:cs="Lucida Grande"/>
          <w:color w:val="425EA3"/>
          <w:kern w:val="0"/>
          <w:sz w:val="36"/>
          <w:szCs w:val="36"/>
        </w:rPr>
      </w:pPr>
      <w:r>
        <w:rPr>
          <w:rFonts w:ascii="Lucida Grande" w:hAnsi="Lucida Grande" w:cs="Lucida Grande"/>
          <w:color w:val="425EA3"/>
          <w:kern w:val="0"/>
          <w:sz w:val="36"/>
          <w:szCs w:val="36"/>
        </w:rPr>
        <w:t>ResolutionSetting</w:t>
      </w:r>
    </w:p>
    <w:p w14:paraId="59AE7B30" w14:textId="77777777" w:rsidR="00D41D36" w:rsidRDefault="00D41D36" w:rsidP="00D41D36">
      <w:pPr>
        <w:widowControl/>
        <w:autoSpaceDE w:val="0"/>
        <w:autoSpaceDN w:val="0"/>
        <w:adjustRightInd w:val="0"/>
        <w:spacing w:after="200" w:line="400" w:lineRule="atLeast"/>
        <w:jc w:val="left"/>
        <w:rPr>
          <w:rFonts w:ascii="Lucida Grande" w:hAnsi="Lucida Grande" w:cs="Lucida Grande"/>
          <w:kern w:val="0"/>
        </w:rPr>
      </w:pPr>
      <w:r>
        <w:rPr>
          <w:rFonts w:ascii="Lucida Grande" w:hAnsi="Lucida Grande" w:cs="Lucida Grande"/>
          <w:kern w:val="0"/>
        </w:rPr>
        <w:t>Represents a resolution setting.</w:t>
      </w:r>
    </w:p>
    <w:tbl>
      <w:tblPr>
        <w:tblStyle w:val="a5"/>
        <w:tblW w:w="8897" w:type="dxa"/>
        <w:tblLayout w:type="fixed"/>
        <w:tblLook w:val="04A0" w:firstRow="1" w:lastRow="0" w:firstColumn="1" w:lastColumn="0" w:noHBand="0" w:noVBand="1"/>
      </w:tblPr>
      <w:tblGrid>
        <w:gridCol w:w="1951"/>
        <w:gridCol w:w="1276"/>
        <w:gridCol w:w="5670"/>
      </w:tblGrid>
      <w:tr w:rsidR="00D41D36" w14:paraId="274FC94B" w14:textId="77777777" w:rsidTr="0096799F">
        <w:tc>
          <w:tcPr>
            <w:tcW w:w="1951" w:type="dxa"/>
          </w:tcPr>
          <w:p w14:paraId="15B8D2C8" w14:textId="77777777" w:rsidR="00D41D36" w:rsidRDefault="00D41D36">
            <w:pPr>
              <w:widowControl/>
              <w:autoSpaceDE w:val="0"/>
              <w:autoSpaceDN w:val="0"/>
              <w:adjustRightInd w:val="0"/>
              <w:spacing w:line="400" w:lineRule="atLeast"/>
              <w:jc w:val="left"/>
              <w:rPr>
                <w:rFonts w:ascii="Lucida Grande" w:hAnsi="Lucida Grande" w:cs="Lucida Grande"/>
                <w:b/>
                <w:bCs/>
                <w:kern w:val="0"/>
              </w:rPr>
            </w:pPr>
            <w:r>
              <w:rPr>
                <w:rFonts w:ascii="Lucida Grande" w:hAnsi="Lucida Grande" w:cs="Lucida Grande"/>
                <w:b/>
                <w:bCs/>
                <w:kern w:val="0"/>
              </w:rPr>
              <w:t>Key</w:t>
            </w:r>
          </w:p>
        </w:tc>
        <w:tc>
          <w:tcPr>
            <w:tcW w:w="1276" w:type="dxa"/>
          </w:tcPr>
          <w:p w14:paraId="6E7AFD2C" w14:textId="77777777" w:rsidR="00D41D36" w:rsidRDefault="00D41D36">
            <w:pPr>
              <w:widowControl/>
              <w:autoSpaceDE w:val="0"/>
              <w:autoSpaceDN w:val="0"/>
              <w:adjustRightInd w:val="0"/>
              <w:spacing w:line="400" w:lineRule="atLeast"/>
              <w:jc w:val="left"/>
              <w:rPr>
                <w:rFonts w:ascii="Lucida Grande" w:hAnsi="Lucida Grande" w:cs="Lucida Grande"/>
                <w:b/>
                <w:bCs/>
                <w:kern w:val="0"/>
              </w:rPr>
            </w:pPr>
            <w:r>
              <w:rPr>
                <w:rFonts w:ascii="Lucida Grande" w:hAnsi="Lucida Grande" w:cs="Lucida Grande"/>
                <w:b/>
                <w:bCs/>
                <w:kern w:val="0"/>
              </w:rPr>
              <w:t>Type</w:t>
            </w:r>
          </w:p>
        </w:tc>
        <w:tc>
          <w:tcPr>
            <w:tcW w:w="5670" w:type="dxa"/>
          </w:tcPr>
          <w:p w14:paraId="7F4F7BDD" w14:textId="77777777" w:rsidR="00D41D36" w:rsidRDefault="00D41D36">
            <w:pPr>
              <w:widowControl/>
              <w:autoSpaceDE w:val="0"/>
              <w:autoSpaceDN w:val="0"/>
              <w:adjustRightInd w:val="0"/>
              <w:spacing w:line="400" w:lineRule="atLeast"/>
              <w:jc w:val="left"/>
              <w:rPr>
                <w:rFonts w:ascii="Lucida Grande" w:hAnsi="Lucida Grande" w:cs="Lucida Grande"/>
                <w:b/>
                <w:bCs/>
                <w:kern w:val="0"/>
              </w:rPr>
            </w:pPr>
            <w:r>
              <w:rPr>
                <w:rFonts w:ascii="Lucida Grande" w:hAnsi="Lucida Grande" w:cs="Lucida Grande"/>
                <w:b/>
                <w:bCs/>
                <w:kern w:val="0"/>
              </w:rPr>
              <w:t>Comment</w:t>
            </w:r>
          </w:p>
        </w:tc>
      </w:tr>
      <w:tr w:rsidR="00D41D36" w14:paraId="0A65904B" w14:textId="77777777" w:rsidTr="0096799F">
        <w:tc>
          <w:tcPr>
            <w:tcW w:w="1951" w:type="dxa"/>
          </w:tcPr>
          <w:p w14:paraId="3AEA0D66" w14:textId="77777777" w:rsidR="00D41D36" w:rsidRDefault="00D41D36">
            <w:pPr>
              <w:widowControl/>
              <w:autoSpaceDE w:val="0"/>
              <w:autoSpaceDN w:val="0"/>
              <w:adjustRightInd w:val="0"/>
              <w:spacing w:line="400" w:lineRule="atLeast"/>
              <w:jc w:val="left"/>
              <w:rPr>
                <w:rFonts w:ascii="Lucida Grande" w:hAnsi="Lucida Grande" w:cs="Lucida Grande"/>
                <w:kern w:val="0"/>
              </w:rPr>
            </w:pPr>
            <w:proofErr w:type="gramStart"/>
            <w:r>
              <w:rPr>
                <w:rFonts w:ascii="Lucida Grande" w:hAnsi="Lucida Grande" w:cs="Lucida Grande"/>
                <w:kern w:val="0"/>
              </w:rPr>
              <w:t>name</w:t>
            </w:r>
            <w:proofErr w:type="gramEnd"/>
          </w:p>
        </w:tc>
        <w:tc>
          <w:tcPr>
            <w:tcW w:w="1276" w:type="dxa"/>
          </w:tcPr>
          <w:p w14:paraId="4010E303" w14:textId="77777777" w:rsidR="00D41D36" w:rsidRDefault="00D41D36">
            <w:pPr>
              <w:widowControl/>
              <w:autoSpaceDE w:val="0"/>
              <w:autoSpaceDN w:val="0"/>
              <w:adjustRightInd w:val="0"/>
              <w:spacing w:line="400" w:lineRule="atLeast"/>
              <w:jc w:val="left"/>
              <w:rPr>
                <w:rFonts w:ascii="Lucida Grande" w:hAnsi="Lucida Grande" w:cs="Lucida Grande"/>
                <w:kern w:val="0"/>
              </w:rPr>
            </w:pPr>
            <w:r>
              <w:rPr>
                <w:rFonts w:ascii="Lucida Grande" w:hAnsi="Lucida Grande" w:cs="Lucida Grande"/>
                <w:kern w:val="0"/>
              </w:rPr>
              <w:t>String</w:t>
            </w:r>
          </w:p>
        </w:tc>
        <w:tc>
          <w:tcPr>
            <w:tcW w:w="5670" w:type="dxa"/>
          </w:tcPr>
          <w:p w14:paraId="62E1C593" w14:textId="77777777" w:rsidR="00D41D36" w:rsidRDefault="00D41D36">
            <w:pPr>
              <w:widowControl/>
              <w:autoSpaceDE w:val="0"/>
              <w:autoSpaceDN w:val="0"/>
              <w:adjustRightInd w:val="0"/>
              <w:spacing w:line="400" w:lineRule="atLeast"/>
              <w:jc w:val="left"/>
              <w:rPr>
                <w:rFonts w:ascii="Lucida Grande" w:hAnsi="Lucida Grande" w:cs="Lucida Grande"/>
                <w:kern w:val="0"/>
              </w:rPr>
            </w:pPr>
            <w:r>
              <w:rPr>
                <w:rFonts w:ascii="Lucida Grande" w:hAnsi="Lucida Grande" w:cs="Lucida Grande"/>
                <w:kern w:val="0"/>
              </w:rPr>
              <w:t>The name of the resolution setting</w:t>
            </w:r>
          </w:p>
        </w:tc>
      </w:tr>
      <w:tr w:rsidR="00D41D36" w14:paraId="06D4A007" w14:textId="77777777" w:rsidTr="0096799F">
        <w:tc>
          <w:tcPr>
            <w:tcW w:w="1951" w:type="dxa"/>
          </w:tcPr>
          <w:p w14:paraId="755D3255" w14:textId="77777777" w:rsidR="00D41D36" w:rsidRDefault="00D41D36">
            <w:pPr>
              <w:widowControl/>
              <w:autoSpaceDE w:val="0"/>
              <w:autoSpaceDN w:val="0"/>
              <w:adjustRightInd w:val="0"/>
              <w:spacing w:line="400" w:lineRule="atLeast"/>
              <w:jc w:val="left"/>
              <w:rPr>
                <w:rFonts w:ascii="Lucida Grande" w:hAnsi="Lucida Grande" w:cs="Lucida Grande"/>
                <w:kern w:val="0"/>
              </w:rPr>
            </w:pPr>
            <w:proofErr w:type="gramStart"/>
            <w:r>
              <w:rPr>
                <w:rFonts w:ascii="Lucida Grande" w:hAnsi="Lucida Grande" w:cs="Lucida Grande"/>
                <w:kern w:val="0"/>
              </w:rPr>
              <w:t>width</w:t>
            </w:r>
            <w:proofErr w:type="gramEnd"/>
          </w:p>
        </w:tc>
        <w:tc>
          <w:tcPr>
            <w:tcW w:w="1276" w:type="dxa"/>
          </w:tcPr>
          <w:p w14:paraId="1360E3B6" w14:textId="77777777" w:rsidR="00D41D36" w:rsidRDefault="00D41D36">
            <w:pPr>
              <w:widowControl/>
              <w:autoSpaceDE w:val="0"/>
              <w:autoSpaceDN w:val="0"/>
              <w:adjustRightInd w:val="0"/>
              <w:spacing w:line="400" w:lineRule="atLeast"/>
              <w:jc w:val="left"/>
              <w:rPr>
                <w:rFonts w:ascii="Lucida Grande" w:hAnsi="Lucida Grande" w:cs="Lucida Grande"/>
                <w:kern w:val="0"/>
              </w:rPr>
            </w:pPr>
            <w:r>
              <w:rPr>
                <w:rFonts w:ascii="Lucida Grande" w:hAnsi="Lucida Grande" w:cs="Lucida Grande"/>
                <w:kern w:val="0"/>
              </w:rPr>
              <w:t>Number</w:t>
            </w:r>
          </w:p>
        </w:tc>
        <w:tc>
          <w:tcPr>
            <w:tcW w:w="5670" w:type="dxa"/>
          </w:tcPr>
          <w:p w14:paraId="070C8846" w14:textId="77777777" w:rsidR="00D41D36" w:rsidRDefault="00D41D36">
            <w:pPr>
              <w:widowControl/>
              <w:autoSpaceDE w:val="0"/>
              <w:autoSpaceDN w:val="0"/>
              <w:adjustRightInd w:val="0"/>
              <w:spacing w:line="400" w:lineRule="atLeast"/>
              <w:jc w:val="left"/>
              <w:rPr>
                <w:rFonts w:ascii="Lucida Grande" w:hAnsi="Lucida Grande" w:cs="Lucida Grande"/>
                <w:kern w:val="0"/>
              </w:rPr>
            </w:pPr>
            <w:r>
              <w:rPr>
                <w:rFonts w:ascii="Lucida Grande" w:hAnsi="Lucida Grande" w:cs="Lucida Grande"/>
                <w:kern w:val="0"/>
              </w:rPr>
              <w:t>Width in points of the resolution</w:t>
            </w:r>
          </w:p>
        </w:tc>
      </w:tr>
      <w:tr w:rsidR="00D41D36" w14:paraId="041A682A" w14:textId="77777777" w:rsidTr="0096799F">
        <w:tc>
          <w:tcPr>
            <w:tcW w:w="1951" w:type="dxa"/>
          </w:tcPr>
          <w:p w14:paraId="260BE1AB" w14:textId="77777777" w:rsidR="00D41D36" w:rsidRDefault="00D41D36">
            <w:pPr>
              <w:widowControl/>
              <w:autoSpaceDE w:val="0"/>
              <w:autoSpaceDN w:val="0"/>
              <w:adjustRightInd w:val="0"/>
              <w:spacing w:line="400" w:lineRule="atLeast"/>
              <w:jc w:val="left"/>
              <w:rPr>
                <w:rFonts w:ascii="Lucida Grande" w:hAnsi="Lucida Grande" w:cs="Lucida Grande"/>
                <w:kern w:val="0"/>
              </w:rPr>
            </w:pPr>
            <w:proofErr w:type="gramStart"/>
            <w:r>
              <w:rPr>
                <w:rFonts w:ascii="Lucida Grande" w:hAnsi="Lucida Grande" w:cs="Lucida Grande"/>
                <w:kern w:val="0"/>
              </w:rPr>
              <w:t>height</w:t>
            </w:r>
            <w:proofErr w:type="gramEnd"/>
          </w:p>
        </w:tc>
        <w:tc>
          <w:tcPr>
            <w:tcW w:w="1276" w:type="dxa"/>
          </w:tcPr>
          <w:p w14:paraId="30DD2EA5" w14:textId="77777777" w:rsidR="00D41D36" w:rsidRDefault="00D41D36">
            <w:pPr>
              <w:widowControl/>
              <w:autoSpaceDE w:val="0"/>
              <w:autoSpaceDN w:val="0"/>
              <w:adjustRightInd w:val="0"/>
              <w:spacing w:line="400" w:lineRule="atLeast"/>
              <w:jc w:val="left"/>
              <w:rPr>
                <w:rFonts w:ascii="Lucida Grande" w:hAnsi="Lucida Grande" w:cs="Lucida Grande"/>
                <w:kern w:val="0"/>
              </w:rPr>
            </w:pPr>
            <w:r>
              <w:rPr>
                <w:rFonts w:ascii="Lucida Grande" w:hAnsi="Lucida Grande" w:cs="Lucida Grande"/>
                <w:kern w:val="0"/>
              </w:rPr>
              <w:t>Number</w:t>
            </w:r>
          </w:p>
        </w:tc>
        <w:tc>
          <w:tcPr>
            <w:tcW w:w="5670" w:type="dxa"/>
          </w:tcPr>
          <w:p w14:paraId="30533B65" w14:textId="77777777" w:rsidR="00D41D36" w:rsidRDefault="00D41D36">
            <w:pPr>
              <w:widowControl/>
              <w:autoSpaceDE w:val="0"/>
              <w:autoSpaceDN w:val="0"/>
              <w:adjustRightInd w:val="0"/>
              <w:spacing w:line="400" w:lineRule="atLeast"/>
              <w:jc w:val="left"/>
              <w:rPr>
                <w:rFonts w:ascii="Lucida Grande" w:hAnsi="Lucida Grande" w:cs="Lucida Grande"/>
                <w:kern w:val="0"/>
              </w:rPr>
            </w:pPr>
            <w:r>
              <w:rPr>
                <w:rFonts w:ascii="Lucida Grande" w:hAnsi="Lucida Grande" w:cs="Lucida Grande"/>
                <w:kern w:val="0"/>
              </w:rPr>
              <w:t>Height in points of the resolution</w:t>
            </w:r>
          </w:p>
        </w:tc>
      </w:tr>
      <w:tr w:rsidR="00D41D36" w14:paraId="65E3F51F" w14:textId="77777777" w:rsidTr="0096799F">
        <w:tc>
          <w:tcPr>
            <w:tcW w:w="1951" w:type="dxa"/>
          </w:tcPr>
          <w:p w14:paraId="041AB7E7" w14:textId="77777777" w:rsidR="00D41D36" w:rsidRDefault="00D41D36">
            <w:pPr>
              <w:widowControl/>
              <w:autoSpaceDE w:val="0"/>
              <w:autoSpaceDN w:val="0"/>
              <w:adjustRightInd w:val="0"/>
              <w:spacing w:line="400" w:lineRule="atLeast"/>
              <w:jc w:val="left"/>
              <w:rPr>
                <w:rFonts w:ascii="Lucida Grande" w:hAnsi="Lucida Grande" w:cs="Lucida Grande"/>
                <w:kern w:val="0"/>
              </w:rPr>
            </w:pPr>
            <w:proofErr w:type="gramStart"/>
            <w:r>
              <w:rPr>
                <w:rFonts w:ascii="Lucida Grande" w:hAnsi="Lucida Grande" w:cs="Lucida Grande"/>
                <w:kern w:val="0"/>
              </w:rPr>
              <w:t>ext</w:t>
            </w:r>
            <w:proofErr w:type="gramEnd"/>
          </w:p>
        </w:tc>
        <w:tc>
          <w:tcPr>
            <w:tcW w:w="1276" w:type="dxa"/>
          </w:tcPr>
          <w:p w14:paraId="100DC594" w14:textId="77777777" w:rsidR="00D41D36" w:rsidRDefault="00D41D36">
            <w:pPr>
              <w:widowControl/>
              <w:autoSpaceDE w:val="0"/>
              <w:autoSpaceDN w:val="0"/>
              <w:adjustRightInd w:val="0"/>
              <w:spacing w:line="400" w:lineRule="atLeast"/>
              <w:jc w:val="left"/>
              <w:rPr>
                <w:rFonts w:ascii="Lucida Grande" w:hAnsi="Lucida Grande" w:cs="Lucida Grande"/>
                <w:kern w:val="0"/>
              </w:rPr>
            </w:pPr>
            <w:r>
              <w:rPr>
                <w:rFonts w:ascii="Lucida Grande" w:hAnsi="Lucida Grande" w:cs="Lucida Grande"/>
                <w:kern w:val="0"/>
              </w:rPr>
              <w:t>String</w:t>
            </w:r>
          </w:p>
        </w:tc>
        <w:tc>
          <w:tcPr>
            <w:tcW w:w="5670" w:type="dxa"/>
          </w:tcPr>
          <w:p w14:paraId="7B617C21" w14:textId="77777777" w:rsidR="00D41D36" w:rsidRDefault="00D41D36">
            <w:pPr>
              <w:widowControl/>
              <w:autoSpaceDE w:val="0"/>
              <w:autoSpaceDN w:val="0"/>
              <w:adjustRightInd w:val="0"/>
              <w:spacing w:line="400" w:lineRule="atLeast"/>
              <w:jc w:val="left"/>
              <w:rPr>
                <w:rFonts w:ascii="Lucida Grande" w:hAnsi="Lucida Grande" w:cs="Lucida Grande"/>
                <w:kern w:val="0"/>
              </w:rPr>
            </w:pPr>
            <w:r>
              <w:rPr>
                <w:rFonts w:ascii="Lucida Grande" w:hAnsi="Lucida Grande" w:cs="Lucida Grande"/>
                <w:kern w:val="0"/>
              </w:rPr>
              <w:t>Extensions separated by space for use with the resolution</w:t>
            </w:r>
          </w:p>
        </w:tc>
      </w:tr>
      <w:tr w:rsidR="00D41D36" w14:paraId="65F52033" w14:textId="77777777" w:rsidTr="0096799F">
        <w:tc>
          <w:tcPr>
            <w:tcW w:w="1951" w:type="dxa"/>
          </w:tcPr>
          <w:p w14:paraId="753F9F45" w14:textId="77777777" w:rsidR="00D41D36" w:rsidRDefault="00D41D36">
            <w:pPr>
              <w:widowControl/>
              <w:autoSpaceDE w:val="0"/>
              <w:autoSpaceDN w:val="0"/>
              <w:adjustRightInd w:val="0"/>
              <w:spacing w:line="400" w:lineRule="atLeast"/>
              <w:jc w:val="left"/>
              <w:rPr>
                <w:rFonts w:ascii="Lucida Grande" w:hAnsi="Lucida Grande" w:cs="Lucida Grande"/>
                <w:kern w:val="0"/>
              </w:rPr>
            </w:pPr>
            <w:proofErr w:type="gramStart"/>
            <w:r>
              <w:rPr>
                <w:rFonts w:ascii="Lucida Grande" w:hAnsi="Lucida Grande" w:cs="Lucida Grande"/>
                <w:kern w:val="0"/>
              </w:rPr>
              <w:t>scale</w:t>
            </w:r>
            <w:proofErr w:type="gramEnd"/>
          </w:p>
        </w:tc>
        <w:tc>
          <w:tcPr>
            <w:tcW w:w="1276" w:type="dxa"/>
          </w:tcPr>
          <w:p w14:paraId="24CE0152" w14:textId="77777777" w:rsidR="00D41D36" w:rsidRDefault="00D41D36">
            <w:pPr>
              <w:widowControl/>
              <w:autoSpaceDE w:val="0"/>
              <w:autoSpaceDN w:val="0"/>
              <w:adjustRightInd w:val="0"/>
              <w:spacing w:line="400" w:lineRule="atLeast"/>
              <w:jc w:val="left"/>
              <w:rPr>
                <w:rFonts w:ascii="Lucida Grande" w:hAnsi="Lucida Grande" w:cs="Lucida Grande"/>
                <w:kern w:val="0"/>
              </w:rPr>
            </w:pPr>
            <w:r>
              <w:rPr>
                <w:rFonts w:ascii="Lucida Grande" w:hAnsi="Lucida Grande" w:cs="Lucida Grande"/>
                <w:kern w:val="0"/>
              </w:rPr>
              <w:t>Number</w:t>
            </w:r>
          </w:p>
        </w:tc>
        <w:tc>
          <w:tcPr>
            <w:tcW w:w="5670" w:type="dxa"/>
          </w:tcPr>
          <w:p w14:paraId="0E1565F5" w14:textId="77777777" w:rsidR="00D41D36" w:rsidRDefault="00D41D36">
            <w:pPr>
              <w:widowControl/>
              <w:autoSpaceDE w:val="0"/>
              <w:autoSpaceDN w:val="0"/>
              <w:adjustRightInd w:val="0"/>
              <w:spacing w:line="400" w:lineRule="atLeast"/>
              <w:jc w:val="left"/>
              <w:rPr>
                <w:rFonts w:ascii="Lucida Grande" w:hAnsi="Lucida Grande" w:cs="Lucida Grande"/>
                <w:kern w:val="0"/>
              </w:rPr>
            </w:pPr>
            <w:r>
              <w:rPr>
                <w:rFonts w:ascii="Lucida Grande" w:hAnsi="Lucida Grande" w:cs="Lucida Grande"/>
                <w:kern w:val="0"/>
              </w:rPr>
              <w:t>Resolution scale factor</w:t>
            </w:r>
          </w:p>
        </w:tc>
      </w:tr>
      <w:tr w:rsidR="00D41D36" w14:paraId="51F33B5D" w14:textId="77777777" w:rsidTr="0096799F">
        <w:tc>
          <w:tcPr>
            <w:tcW w:w="1951" w:type="dxa"/>
          </w:tcPr>
          <w:p w14:paraId="07E12736" w14:textId="77777777" w:rsidR="00D41D36" w:rsidRDefault="00D41D36">
            <w:pPr>
              <w:widowControl/>
              <w:autoSpaceDE w:val="0"/>
              <w:autoSpaceDN w:val="0"/>
              <w:adjustRightInd w:val="0"/>
              <w:spacing w:line="400" w:lineRule="atLeast"/>
              <w:jc w:val="left"/>
              <w:rPr>
                <w:rFonts w:ascii="Lucida Grande" w:hAnsi="Lucida Grande" w:cs="Lucida Grande"/>
                <w:kern w:val="0"/>
              </w:rPr>
            </w:pPr>
            <w:proofErr w:type="gramStart"/>
            <w:r>
              <w:rPr>
                <w:rFonts w:ascii="Lucida Grande" w:hAnsi="Lucida Grande" w:cs="Lucida Grande"/>
                <w:kern w:val="0"/>
              </w:rPr>
              <w:t>centeredOrigin</w:t>
            </w:r>
            <w:proofErr w:type="gramEnd"/>
          </w:p>
        </w:tc>
        <w:tc>
          <w:tcPr>
            <w:tcW w:w="1276" w:type="dxa"/>
          </w:tcPr>
          <w:p w14:paraId="63A9FE8F" w14:textId="77777777" w:rsidR="00D41D36" w:rsidRDefault="00D41D36">
            <w:pPr>
              <w:widowControl/>
              <w:autoSpaceDE w:val="0"/>
              <w:autoSpaceDN w:val="0"/>
              <w:adjustRightInd w:val="0"/>
              <w:spacing w:line="400" w:lineRule="atLeast"/>
              <w:jc w:val="left"/>
              <w:rPr>
                <w:rFonts w:ascii="Lucida Grande" w:hAnsi="Lucida Grande" w:cs="Lucida Grande"/>
                <w:kern w:val="0"/>
              </w:rPr>
            </w:pPr>
            <w:r>
              <w:rPr>
                <w:rFonts w:ascii="Lucida Grande" w:hAnsi="Lucida Grande" w:cs="Lucida Grande"/>
                <w:kern w:val="0"/>
              </w:rPr>
              <w:t>Number</w:t>
            </w:r>
          </w:p>
        </w:tc>
        <w:tc>
          <w:tcPr>
            <w:tcW w:w="5670" w:type="dxa"/>
          </w:tcPr>
          <w:p w14:paraId="0B9799C8" w14:textId="77777777" w:rsidR="00D41D36" w:rsidRDefault="00D41D36">
            <w:pPr>
              <w:widowControl/>
              <w:autoSpaceDE w:val="0"/>
              <w:autoSpaceDN w:val="0"/>
              <w:adjustRightInd w:val="0"/>
              <w:spacing w:line="400" w:lineRule="atLeast"/>
              <w:jc w:val="left"/>
              <w:rPr>
                <w:rFonts w:ascii="Lucida Grande" w:hAnsi="Lucida Grande" w:cs="Lucida Grande"/>
                <w:kern w:val="0"/>
              </w:rPr>
            </w:pPr>
            <w:r>
              <w:rPr>
                <w:rFonts w:ascii="Lucida Grande" w:hAnsi="Lucida Grande" w:cs="Lucida Grande"/>
                <w:kern w:val="0"/>
              </w:rPr>
              <w:t>Has centered origin</w:t>
            </w:r>
          </w:p>
        </w:tc>
      </w:tr>
    </w:tbl>
    <w:p w14:paraId="7B3930FA" w14:textId="77777777" w:rsidR="00D41D36" w:rsidRDefault="00D41D36" w:rsidP="00D41D36">
      <w:pPr>
        <w:widowControl/>
        <w:autoSpaceDE w:val="0"/>
        <w:autoSpaceDN w:val="0"/>
        <w:adjustRightInd w:val="0"/>
        <w:spacing w:after="300" w:line="440" w:lineRule="atLeast"/>
        <w:jc w:val="left"/>
        <w:rPr>
          <w:rFonts w:ascii="Lucida Grande" w:hAnsi="Lucida Grande" w:cs="Lucida Grande"/>
          <w:color w:val="425EA3"/>
          <w:kern w:val="0"/>
          <w:sz w:val="36"/>
          <w:szCs w:val="36"/>
        </w:rPr>
      </w:pPr>
      <w:r>
        <w:rPr>
          <w:rFonts w:ascii="Lucida Grande" w:hAnsi="Lucida Grande" w:cs="Lucida Grande"/>
          <w:color w:val="425EA3"/>
          <w:kern w:val="0"/>
          <w:sz w:val="36"/>
          <w:szCs w:val="36"/>
        </w:rPr>
        <w:t>Sequence</w:t>
      </w:r>
    </w:p>
    <w:p w14:paraId="5C18F0FD" w14:textId="77777777" w:rsidR="00D41D36" w:rsidRDefault="00D41D36" w:rsidP="00D41D36">
      <w:pPr>
        <w:widowControl/>
        <w:autoSpaceDE w:val="0"/>
        <w:autoSpaceDN w:val="0"/>
        <w:adjustRightInd w:val="0"/>
        <w:spacing w:after="200" w:line="400" w:lineRule="atLeast"/>
        <w:jc w:val="left"/>
        <w:rPr>
          <w:rFonts w:ascii="Lucida Grande" w:hAnsi="Lucida Grande" w:cs="Lucida Grande"/>
          <w:kern w:val="0"/>
        </w:rPr>
      </w:pPr>
      <w:r>
        <w:rPr>
          <w:rFonts w:ascii="Lucida Grande" w:hAnsi="Lucida Grande" w:cs="Lucida Grande"/>
          <w:kern w:val="0"/>
        </w:rPr>
        <w:t>Represents information about a timeline.</w:t>
      </w:r>
    </w:p>
    <w:tbl>
      <w:tblPr>
        <w:tblStyle w:val="a5"/>
        <w:tblW w:w="8897" w:type="dxa"/>
        <w:tblLayout w:type="fixed"/>
        <w:tblLook w:val="04A0" w:firstRow="1" w:lastRow="0" w:firstColumn="1" w:lastColumn="0" w:noHBand="0" w:noVBand="1"/>
      </w:tblPr>
      <w:tblGrid>
        <w:gridCol w:w="1951"/>
        <w:gridCol w:w="1229"/>
        <w:gridCol w:w="5717"/>
      </w:tblGrid>
      <w:tr w:rsidR="00D41D36" w14:paraId="3AEC38AC" w14:textId="77777777" w:rsidTr="00F16266">
        <w:tc>
          <w:tcPr>
            <w:tcW w:w="1951" w:type="dxa"/>
          </w:tcPr>
          <w:p w14:paraId="43E1F1A7" w14:textId="77777777" w:rsidR="00D41D36" w:rsidRDefault="00D41D36">
            <w:pPr>
              <w:widowControl/>
              <w:autoSpaceDE w:val="0"/>
              <w:autoSpaceDN w:val="0"/>
              <w:adjustRightInd w:val="0"/>
              <w:spacing w:line="400" w:lineRule="atLeast"/>
              <w:jc w:val="left"/>
              <w:rPr>
                <w:rFonts w:ascii="Lucida Grande" w:hAnsi="Lucida Grande" w:cs="Lucida Grande"/>
                <w:b/>
                <w:bCs/>
                <w:kern w:val="0"/>
              </w:rPr>
            </w:pPr>
            <w:r>
              <w:rPr>
                <w:rFonts w:ascii="Lucida Grande" w:hAnsi="Lucida Grande" w:cs="Lucida Grande"/>
                <w:b/>
                <w:bCs/>
                <w:kern w:val="0"/>
              </w:rPr>
              <w:t>Key</w:t>
            </w:r>
          </w:p>
        </w:tc>
        <w:tc>
          <w:tcPr>
            <w:tcW w:w="1229" w:type="dxa"/>
          </w:tcPr>
          <w:p w14:paraId="4E00620B" w14:textId="77777777" w:rsidR="00D41D36" w:rsidRDefault="00D41D36">
            <w:pPr>
              <w:widowControl/>
              <w:autoSpaceDE w:val="0"/>
              <w:autoSpaceDN w:val="0"/>
              <w:adjustRightInd w:val="0"/>
              <w:spacing w:line="400" w:lineRule="atLeast"/>
              <w:jc w:val="left"/>
              <w:rPr>
                <w:rFonts w:ascii="Lucida Grande" w:hAnsi="Lucida Grande" w:cs="Lucida Grande"/>
                <w:b/>
                <w:bCs/>
                <w:kern w:val="0"/>
              </w:rPr>
            </w:pPr>
            <w:r>
              <w:rPr>
                <w:rFonts w:ascii="Lucida Grande" w:hAnsi="Lucida Grande" w:cs="Lucida Grande"/>
                <w:b/>
                <w:bCs/>
                <w:kern w:val="0"/>
              </w:rPr>
              <w:t>Type</w:t>
            </w:r>
          </w:p>
        </w:tc>
        <w:tc>
          <w:tcPr>
            <w:tcW w:w="5717" w:type="dxa"/>
          </w:tcPr>
          <w:p w14:paraId="7FBE19AF" w14:textId="77777777" w:rsidR="00D41D36" w:rsidRDefault="00D41D36">
            <w:pPr>
              <w:widowControl/>
              <w:autoSpaceDE w:val="0"/>
              <w:autoSpaceDN w:val="0"/>
              <w:adjustRightInd w:val="0"/>
              <w:spacing w:line="400" w:lineRule="atLeast"/>
              <w:jc w:val="left"/>
              <w:rPr>
                <w:rFonts w:ascii="Lucida Grande" w:hAnsi="Lucida Grande" w:cs="Lucida Grande"/>
                <w:b/>
                <w:bCs/>
                <w:kern w:val="0"/>
              </w:rPr>
            </w:pPr>
            <w:r>
              <w:rPr>
                <w:rFonts w:ascii="Lucida Grande" w:hAnsi="Lucida Grande" w:cs="Lucida Grande"/>
                <w:b/>
                <w:bCs/>
                <w:kern w:val="0"/>
              </w:rPr>
              <w:t>Comment</w:t>
            </w:r>
          </w:p>
        </w:tc>
      </w:tr>
      <w:tr w:rsidR="00D41D36" w14:paraId="0FFA8250" w14:textId="77777777" w:rsidTr="00F16266">
        <w:tc>
          <w:tcPr>
            <w:tcW w:w="1951" w:type="dxa"/>
          </w:tcPr>
          <w:p w14:paraId="1347001E" w14:textId="77777777" w:rsidR="00D41D36" w:rsidRDefault="00D41D36">
            <w:pPr>
              <w:widowControl/>
              <w:autoSpaceDE w:val="0"/>
              <w:autoSpaceDN w:val="0"/>
              <w:adjustRightInd w:val="0"/>
              <w:spacing w:line="400" w:lineRule="atLeast"/>
              <w:jc w:val="left"/>
              <w:rPr>
                <w:rFonts w:ascii="Lucida Grande" w:hAnsi="Lucida Grande" w:cs="Lucida Grande"/>
                <w:kern w:val="0"/>
              </w:rPr>
            </w:pPr>
            <w:proofErr w:type="gramStart"/>
            <w:r>
              <w:rPr>
                <w:rFonts w:ascii="Lucida Grande" w:hAnsi="Lucida Grande" w:cs="Lucida Grande"/>
                <w:kern w:val="0"/>
              </w:rPr>
              <w:t>scale</w:t>
            </w:r>
            <w:proofErr w:type="gramEnd"/>
          </w:p>
        </w:tc>
        <w:tc>
          <w:tcPr>
            <w:tcW w:w="1229" w:type="dxa"/>
          </w:tcPr>
          <w:p w14:paraId="25DC4C60" w14:textId="77777777" w:rsidR="00D41D36" w:rsidRDefault="00D41D36">
            <w:pPr>
              <w:widowControl/>
              <w:autoSpaceDE w:val="0"/>
              <w:autoSpaceDN w:val="0"/>
              <w:adjustRightInd w:val="0"/>
              <w:spacing w:line="400" w:lineRule="atLeast"/>
              <w:jc w:val="left"/>
              <w:rPr>
                <w:rFonts w:ascii="Lucida Grande" w:hAnsi="Lucida Grande" w:cs="Lucida Grande"/>
                <w:kern w:val="0"/>
              </w:rPr>
            </w:pPr>
            <w:r>
              <w:rPr>
                <w:rFonts w:ascii="Lucida Grande" w:hAnsi="Lucida Grande" w:cs="Lucida Grande"/>
                <w:kern w:val="0"/>
              </w:rPr>
              <w:t>Number</w:t>
            </w:r>
          </w:p>
        </w:tc>
        <w:tc>
          <w:tcPr>
            <w:tcW w:w="5717" w:type="dxa"/>
          </w:tcPr>
          <w:p w14:paraId="0F6AD1AD" w14:textId="77777777" w:rsidR="00D41D36" w:rsidRDefault="00D41D36">
            <w:pPr>
              <w:widowControl/>
              <w:autoSpaceDE w:val="0"/>
              <w:autoSpaceDN w:val="0"/>
              <w:adjustRightInd w:val="0"/>
              <w:spacing w:line="400" w:lineRule="atLeast"/>
              <w:jc w:val="left"/>
              <w:rPr>
                <w:rFonts w:ascii="Lucida Grande" w:hAnsi="Lucida Grande" w:cs="Lucida Grande"/>
                <w:kern w:val="0"/>
              </w:rPr>
            </w:pPr>
            <w:r>
              <w:rPr>
                <w:rFonts w:ascii="Lucida Grande" w:hAnsi="Lucida Grande" w:cs="Lucida Grande"/>
                <w:kern w:val="0"/>
              </w:rPr>
              <w:t>The scale currently used for displaying the sequence</w:t>
            </w:r>
          </w:p>
        </w:tc>
      </w:tr>
      <w:tr w:rsidR="00D41D36" w14:paraId="48426938" w14:textId="77777777" w:rsidTr="00F16266">
        <w:tc>
          <w:tcPr>
            <w:tcW w:w="1951" w:type="dxa"/>
          </w:tcPr>
          <w:p w14:paraId="1865EDD6" w14:textId="77777777" w:rsidR="00D41D36" w:rsidRDefault="00D41D36">
            <w:pPr>
              <w:widowControl/>
              <w:autoSpaceDE w:val="0"/>
              <w:autoSpaceDN w:val="0"/>
              <w:adjustRightInd w:val="0"/>
              <w:spacing w:line="400" w:lineRule="atLeast"/>
              <w:jc w:val="left"/>
              <w:rPr>
                <w:rFonts w:ascii="Lucida Grande" w:hAnsi="Lucida Grande" w:cs="Lucida Grande"/>
                <w:kern w:val="0"/>
              </w:rPr>
            </w:pPr>
            <w:proofErr w:type="gramStart"/>
            <w:r>
              <w:rPr>
                <w:rFonts w:ascii="Lucida Grande" w:hAnsi="Lucida Grande" w:cs="Lucida Grande"/>
                <w:kern w:val="0"/>
              </w:rPr>
              <w:t>offset</w:t>
            </w:r>
            <w:proofErr w:type="gramEnd"/>
          </w:p>
        </w:tc>
        <w:tc>
          <w:tcPr>
            <w:tcW w:w="1229" w:type="dxa"/>
          </w:tcPr>
          <w:p w14:paraId="1961FC1E" w14:textId="77777777" w:rsidR="00D41D36" w:rsidRDefault="00D41D36">
            <w:pPr>
              <w:widowControl/>
              <w:autoSpaceDE w:val="0"/>
              <w:autoSpaceDN w:val="0"/>
              <w:adjustRightInd w:val="0"/>
              <w:spacing w:line="400" w:lineRule="atLeast"/>
              <w:jc w:val="left"/>
              <w:rPr>
                <w:rFonts w:ascii="Lucida Grande" w:hAnsi="Lucida Grande" w:cs="Lucida Grande"/>
                <w:kern w:val="0"/>
              </w:rPr>
            </w:pPr>
            <w:r>
              <w:rPr>
                <w:rFonts w:ascii="Lucida Grande" w:hAnsi="Lucida Grande" w:cs="Lucida Grande"/>
                <w:kern w:val="0"/>
              </w:rPr>
              <w:t>Number</w:t>
            </w:r>
          </w:p>
        </w:tc>
        <w:tc>
          <w:tcPr>
            <w:tcW w:w="5717" w:type="dxa"/>
          </w:tcPr>
          <w:p w14:paraId="5F11C86A" w14:textId="77777777" w:rsidR="00D41D36" w:rsidRDefault="00D41D36">
            <w:pPr>
              <w:widowControl/>
              <w:autoSpaceDE w:val="0"/>
              <w:autoSpaceDN w:val="0"/>
              <w:adjustRightInd w:val="0"/>
              <w:spacing w:line="400" w:lineRule="atLeast"/>
              <w:jc w:val="left"/>
              <w:rPr>
                <w:rFonts w:ascii="Lucida Grande" w:hAnsi="Lucida Grande" w:cs="Lucida Grande"/>
                <w:kern w:val="0"/>
              </w:rPr>
            </w:pPr>
            <w:r>
              <w:rPr>
                <w:rFonts w:ascii="Lucida Grande" w:hAnsi="Lucida Grande" w:cs="Lucida Grande"/>
                <w:kern w:val="0"/>
              </w:rPr>
              <w:t>Offset by current horizontal scroll</w:t>
            </w:r>
          </w:p>
        </w:tc>
      </w:tr>
      <w:tr w:rsidR="00D41D36" w14:paraId="135EB959" w14:textId="77777777" w:rsidTr="00F16266">
        <w:tc>
          <w:tcPr>
            <w:tcW w:w="1951" w:type="dxa"/>
          </w:tcPr>
          <w:p w14:paraId="36CB5399" w14:textId="77777777" w:rsidR="00D41D36" w:rsidRDefault="00D41D36">
            <w:pPr>
              <w:widowControl/>
              <w:autoSpaceDE w:val="0"/>
              <w:autoSpaceDN w:val="0"/>
              <w:adjustRightInd w:val="0"/>
              <w:spacing w:line="400" w:lineRule="atLeast"/>
              <w:jc w:val="left"/>
              <w:rPr>
                <w:rFonts w:ascii="Lucida Grande" w:hAnsi="Lucida Grande" w:cs="Lucida Grande"/>
                <w:kern w:val="0"/>
              </w:rPr>
            </w:pPr>
            <w:proofErr w:type="gramStart"/>
            <w:r>
              <w:rPr>
                <w:rFonts w:ascii="Lucida Grande" w:hAnsi="Lucida Grande" w:cs="Lucida Grande"/>
                <w:kern w:val="0"/>
              </w:rPr>
              <w:t>length</w:t>
            </w:r>
            <w:proofErr w:type="gramEnd"/>
          </w:p>
        </w:tc>
        <w:tc>
          <w:tcPr>
            <w:tcW w:w="1229" w:type="dxa"/>
          </w:tcPr>
          <w:p w14:paraId="3152EEA6" w14:textId="77777777" w:rsidR="00D41D36" w:rsidRDefault="00D41D36">
            <w:pPr>
              <w:widowControl/>
              <w:autoSpaceDE w:val="0"/>
              <w:autoSpaceDN w:val="0"/>
              <w:adjustRightInd w:val="0"/>
              <w:spacing w:line="400" w:lineRule="atLeast"/>
              <w:jc w:val="left"/>
              <w:rPr>
                <w:rFonts w:ascii="Lucida Grande" w:hAnsi="Lucida Grande" w:cs="Lucida Grande"/>
                <w:kern w:val="0"/>
              </w:rPr>
            </w:pPr>
            <w:r>
              <w:rPr>
                <w:rFonts w:ascii="Lucida Grande" w:hAnsi="Lucida Grande" w:cs="Lucida Grande"/>
                <w:kern w:val="0"/>
              </w:rPr>
              <w:t>Number</w:t>
            </w:r>
          </w:p>
        </w:tc>
        <w:tc>
          <w:tcPr>
            <w:tcW w:w="5717" w:type="dxa"/>
          </w:tcPr>
          <w:p w14:paraId="559A1684" w14:textId="77777777" w:rsidR="00D41D36" w:rsidRDefault="00D41D36">
            <w:pPr>
              <w:widowControl/>
              <w:autoSpaceDE w:val="0"/>
              <w:autoSpaceDN w:val="0"/>
              <w:adjustRightInd w:val="0"/>
              <w:spacing w:line="400" w:lineRule="atLeast"/>
              <w:jc w:val="left"/>
              <w:rPr>
                <w:rFonts w:ascii="Lucida Grande" w:hAnsi="Lucida Grande" w:cs="Lucida Grande"/>
                <w:kern w:val="0"/>
              </w:rPr>
            </w:pPr>
            <w:r>
              <w:rPr>
                <w:rFonts w:ascii="Lucida Grande" w:hAnsi="Lucida Grande" w:cs="Lucida Grande"/>
                <w:kern w:val="0"/>
              </w:rPr>
              <w:t>Length of sequence (in seconds)</w:t>
            </w:r>
          </w:p>
        </w:tc>
      </w:tr>
      <w:tr w:rsidR="00D41D36" w14:paraId="3DFE5155" w14:textId="77777777" w:rsidTr="00F16266">
        <w:tc>
          <w:tcPr>
            <w:tcW w:w="1951" w:type="dxa"/>
          </w:tcPr>
          <w:p w14:paraId="33F93452" w14:textId="77777777" w:rsidR="00D41D36" w:rsidRDefault="00D41D36">
            <w:pPr>
              <w:widowControl/>
              <w:autoSpaceDE w:val="0"/>
              <w:autoSpaceDN w:val="0"/>
              <w:adjustRightInd w:val="0"/>
              <w:spacing w:line="400" w:lineRule="atLeast"/>
              <w:jc w:val="left"/>
              <w:rPr>
                <w:rFonts w:ascii="Lucida Grande" w:hAnsi="Lucida Grande" w:cs="Lucida Grande"/>
                <w:kern w:val="0"/>
              </w:rPr>
            </w:pPr>
            <w:proofErr w:type="gramStart"/>
            <w:r>
              <w:rPr>
                <w:rFonts w:ascii="Lucida Grande" w:hAnsi="Lucida Grande" w:cs="Lucida Grande"/>
                <w:kern w:val="0"/>
              </w:rPr>
              <w:t>resolution</w:t>
            </w:r>
            <w:proofErr w:type="gramEnd"/>
          </w:p>
        </w:tc>
        <w:tc>
          <w:tcPr>
            <w:tcW w:w="1229" w:type="dxa"/>
          </w:tcPr>
          <w:p w14:paraId="7A58EEF9" w14:textId="77777777" w:rsidR="00D41D36" w:rsidRDefault="00D41D36">
            <w:pPr>
              <w:widowControl/>
              <w:autoSpaceDE w:val="0"/>
              <w:autoSpaceDN w:val="0"/>
              <w:adjustRightInd w:val="0"/>
              <w:spacing w:line="400" w:lineRule="atLeast"/>
              <w:jc w:val="left"/>
              <w:rPr>
                <w:rFonts w:ascii="Lucida Grande" w:hAnsi="Lucida Grande" w:cs="Lucida Grande"/>
                <w:kern w:val="0"/>
              </w:rPr>
            </w:pPr>
            <w:r>
              <w:rPr>
                <w:rFonts w:ascii="Lucida Grande" w:hAnsi="Lucida Grande" w:cs="Lucida Grande"/>
                <w:kern w:val="0"/>
              </w:rPr>
              <w:t>Number</w:t>
            </w:r>
          </w:p>
        </w:tc>
        <w:tc>
          <w:tcPr>
            <w:tcW w:w="5717" w:type="dxa"/>
          </w:tcPr>
          <w:p w14:paraId="40D4C7B5" w14:textId="77777777" w:rsidR="00D41D36" w:rsidRDefault="00D41D36">
            <w:pPr>
              <w:widowControl/>
              <w:autoSpaceDE w:val="0"/>
              <w:autoSpaceDN w:val="0"/>
              <w:adjustRightInd w:val="0"/>
              <w:spacing w:line="400" w:lineRule="atLeast"/>
              <w:jc w:val="left"/>
              <w:rPr>
                <w:rFonts w:ascii="Lucida Grande" w:hAnsi="Lucida Grande" w:cs="Lucida Grande"/>
                <w:kern w:val="0"/>
              </w:rPr>
            </w:pPr>
            <w:r>
              <w:rPr>
                <w:rFonts w:ascii="Lucida Grande" w:hAnsi="Lucida Grande" w:cs="Lucida Grande"/>
                <w:kern w:val="0"/>
              </w:rPr>
              <w:t>Resolution of timeline (should be 30)</w:t>
            </w:r>
          </w:p>
        </w:tc>
      </w:tr>
      <w:tr w:rsidR="00D41D36" w14:paraId="10527B86" w14:textId="77777777" w:rsidTr="00F16266">
        <w:tc>
          <w:tcPr>
            <w:tcW w:w="1951" w:type="dxa"/>
          </w:tcPr>
          <w:p w14:paraId="6082F6E7" w14:textId="77777777" w:rsidR="00D41D36" w:rsidRDefault="00D41D36">
            <w:pPr>
              <w:widowControl/>
              <w:autoSpaceDE w:val="0"/>
              <w:autoSpaceDN w:val="0"/>
              <w:adjustRightInd w:val="0"/>
              <w:spacing w:line="400" w:lineRule="atLeast"/>
              <w:jc w:val="left"/>
              <w:rPr>
                <w:rFonts w:ascii="Lucida Grande" w:hAnsi="Lucida Grande" w:cs="Lucida Grande"/>
                <w:kern w:val="0"/>
              </w:rPr>
            </w:pPr>
            <w:proofErr w:type="gramStart"/>
            <w:r>
              <w:rPr>
                <w:rFonts w:ascii="Lucida Grande" w:hAnsi="Lucida Grande" w:cs="Lucida Grande"/>
                <w:kern w:val="0"/>
              </w:rPr>
              <w:t>name</w:t>
            </w:r>
            <w:proofErr w:type="gramEnd"/>
          </w:p>
        </w:tc>
        <w:tc>
          <w:tcPr>
            <w:tcW w:w="1229" w:type="dxa"/>
          </w:tcPr>
          <w:p w14:paraId="1B46F1A2" w14:textId="77777777" w:rsidR="00D41D36" w:rsidRDefault="00D41D36">
            <w:pPr>
              <w:widowControl/>
              <w:autoSpaceDE w:val="0"/>
              <w:autoSpaceDN w:val="0"/>
              <w:adjustRightInd w:val="0"/>
              <w:spacing w:line="400" w:lineRule="atLeast"/>
              <w:jc w:val="left"/>
              <w:rPr>
                <w:rFonts w:ascii="Lucida Grande" w:hAnsi="Lucida Grande" w:cs="Lucida Grande"/>
                <w:kern w:val="0"/>
              </w:rPr>
            </w:pPr>
            <w:r>
              <w:rPr>
                <w:rFonts w:ascii="Lucida Grande" w:hAnsi="Lucida Grande" w:cs="Lucida Grande"/>
                <w:kern w:val="0"/>
              </w:rPr>
              <w:t>String</w:t>
            </w:r>
          </w:p>
        </w:tc>
        <w:tc>
          <w:tcPr>
            <w:tcW w:w="5717" w:type="dxa"/>
          </w:tcPr>
          <w:p w14:paraId="0BB0950B" w14:textId="77777777" w:rsidR="00D41D36" w:rsidRDefault="00D41D36">
            <w:pPr>
              <w:widowControl/>
              <w:autoSpaceDE w:val="0"/>
              <w:autoSpaceDN w:val="0"/>
              <w:adjustRightInd w:val="0"/>
              <w:spacing w:line="400" w:lineRule="atLeast"/>
              <w:jc w:val="left"/>
              <w:rPr>
                <w:rFonts w:ascii="Lucida Grande" w:hAnsi="Lucida Grande" w:cs="Lucida Grande"/>
                <w:kern w:val="0"/>
              </w:rPr>
            </w:pPr>
            <w:r>
              <w:rPr>
                <w:rFonts w:ascii="Lucida Grande" w:hAnsi="Lucida Grande" w:cs="Lucida Grande"/>
                <w:kern w:val="0"/>
              </w:rPr>
              <w:t>Name of the sequence</w:t>
            </w:r>
          </w:p>
        </w:tc>
      </w:tr>
      <w:tr w:rsidR="00D41D36" w14:paraId="635CC1A6" w14:textId="77777777" w:rsidTr="00F16266">
        <w:tc>
          <w:tcPr>
            <w:tcW w:w="1951" w:type="dxa"/>
          </w:tcPr>
          <w:p w14:paraId="475983D1" w14:textId="77777777" w:rsidR="00D41D36" w:rsidRDefault="00D41D36">
            <w:pPr>
              <w:widowControl/>
              <w:autoSpaceDE w:val="0"/>
              <w:autoSpaceDN w:val="0"/>
              <w:adjustRightInd w:val="0"/>
              <w:spacing w:line="400" w:lineRule="atLeast"/>
              <w:jc w:val="left"/>
              <w:rPr>
                <w:rFonts w:ascii="Lucida Grande" w:hAnsi="Lucida Grande" w:cs="Lucida Grande"/>
                <w:kern w:val="0"/>
              </w:rPr>
            </w:pPr>
            <w:proofErr w:type="gramStart"/>
            <w:r>
              <w:rPr>
                <w:rFonts w:ascii="Lucida Grande" w:hAnsi="Lucida Grande" w:cs="Lucida Grande"/>
                <w:kern w:val="0"/>
              </w:rPr>
              <w:t>sequenceId</w:t>
            </w:r>
            <w:proofErr w:type="gramEnd"/>
          </w:p>
        </w:tc>
        <w:tc>
          <w:tcPr>
            <w:tcW w:w="1229" w:type="dxa"/>
          </w:tcPr>
          <w:p w14:paraId="5022D559" w14:textId="77777777" w:rsidR="00D41D36" w:rsidRDefault="00D41D36">
            <w:pPr>
              <w:widowControl/>
              <w:autoSpaceDE w:val="0"/>
              <w:autoSpaceDN w:val="0"/>
              <w:adjustRightInd w:val="0"/>
              <w:spacing w:line="400" w:lineRule="atLeast"/>
              <w:jc w:val="left"/>
              <w:rPr>
                <w:rFonts w:ascii="Lucida Grande" w:hAnsi="Lucida Grande" w:cs="Lucida Grande"/>
                <w:kern w:val="0"/>
              </w:rPr>
            </w:pPr>
            <w:r>
              <w:rPr>
                <w:rFonts w:ascii="Lucida Grande" w:hAnsi="Lucida Grande" w:cs="Lucida Grande"/>
                <w:kern w:val="0"/>
              </w:rPr>
              <w:t>Number</w:t>
            </w:r>
          </w:p>
        </w:tc>
        <w:tc>
          <w:tcPr>
            <w:tcW w:w="5717" w:type="dxa"/>
          </w:tcPr>
          <w:p w14:paraId="635F8ACD" w14:textId="77777777" w:rsidR="00D41D36" w:rsidRDefault="00D41D36">
            <w:pPr>
              <w:widowControl/>
              <w:autoSpaceDE w:val="0"/>
              <w:autoSpaceDN w:val="0"/>
              <w:adjustRightInd w:val="0"/>
              <w:spacing w:line="400" w:lineRule="atLeast"/>
              <w:jc w:val="left"/>
              <w:rPr>
                <w:rFonts w:ascii="Lucida Grande" w:hAnsi="Lucida Grande" w:cs="Lucida Grande"/>
                <w:kern w:val="0"/>
              </w:rPr>
            </w:pPr>
            <w:r>
              <w:rPr>
                <w:rFonts w:ascii="Lucida Grande" w:hAnsi="Lucida Grande" w:cs="Lucida Grande"/>
                <w:kern w:val="0"/>
              </w:rPr>
              <w:t>Id number of the sequence</w:t>
            </w:r>
          </w:p>
        </w:tc>
      </w:tr>
      <w:tr w:rsidR="00D41D36" w14:paraId="59685390" w14:textId="77777777" w:rsidTr="00F16266">
        <w:tc>
          <w:tcPr>
            <w:tcW w:w="1951" w:type="dxa"/>
          </w:tcPr>
          <w:p w14:paraId="787DDBB6" w14:textId="77777777" w:rsidR="00D41D36" w:rsidRDefault="00D41D36">
            <w:pPr>
              <w:widowControl/>
              <w:autoSpaceDE w:val="0"/>
              <w:autoSpaceDN w:val="0"/>
              <w:adjustRightInd w:val="0"/>
              <w:spacing w:line="400" w:lineRule="atLeast"/>
              <w:jc w:val="left"/>
              <w:rPr>
                <w:rFonts w:ascii="Lucida Grande" w:hAnsi="Lucida Grande" w:cs="Lucida Grande"/>
                <w:kern w:val="0"/>
              </w:rPr>
            </w:pPr>
            <w:proofErr w:type="gramStart"/>
            <w:r>
              <w:rPr>
                <w:rFonts w:ascii="Lucida Grande" w:hAnsi="Lucida Grande" w:cs="Lucida Grande"/>
                <w:kern w:val="0"/>
              </w:rPr>
              <w:t>chainedSequenceId</w:t>
            </w:r>
            <w:proofErr w:type="gramEnd"/>
          </w:p>
        </w:tc>
        <w:tc>
          <w:tcPr>
            <w:tcW w:w="1229" w:type="dxa"/>
          </w:tcPr>
          <w:p w14:paraId="0F62D03A" w14:textId="77777777" w:rsidR="00D41D36" w:rsidRDefault="00D41D36">
            <w:pPr>
              <w:widowControl/>
              <w:autoSpaceDE w:val="0"/>
              <w:autoSpaceDN w:val="0"/>
              <w:adjustRightInd w:val="0"/>
              <w:spacing w:line="400" w:lineRule="atLeast"/>
              <w:jc w:val="left"/>
              <w:rPr>
                <w:rFonts w:ascii="Lucida Grande" w:hAnsi="Lucida Grande" w:cs="Lucida Grande"/>
                <w:kern w:val="0"/>
              </w:rPr>
            </w:pPr>
            <w:r>
              <w:rPr>
                <w:rFonts w:ascii="Lucida Grande" w:hAnsi="Lucida Grande" w:cs="Lucida Grande"/>
                <w:kern w:val="0"/>
              </w:rPr>
              <w:t>Number</w:t>
            </w:r>
          </w:p>
        </w:tc>
        <w:tc>
          <w:tcPr>
            <w:tcW w:w="5717" w:type="dxa"/>
          </w:tcPr>
          <w:p w14:paraId="5CDB0554" w14:textId="77777777" w:rsidR="00D41D36" w:rsidRDefault="00D41D36">
            <w:pPr>
              <w:widowControl/>
              <w:autoSpaceDE w:val="0"/>
              <w:autoSpaceDN w:val="0"/>
              <w:adjustRightInd w:val="0"/>
              <w:spacing w:line="400" w:lineRule="atLeast"/>
              <w:jc w:val="left"/>
              <w:rPr>
                <w:rFonts w:ascii="Lucida Grande" w:hAnsi="Lucida Grande" w:cs="Lucida Grande"/>
                <w:kern w:val="0"/>
              </w:rPr>
            </w:pPr>
            <w:r>
              <w:rPr>
                <w:rFonts w:ascii="Lucida Grande" w:hAnsi="Lucida Grande" w:cs="Lucida Grande"/>
                <w:kern w:val="0"/>
              </w:rPr>
              <w:t>Id number of the sequence to be played after this one, -1 if none is selected</w:t>
            </w:r>
          </w:p>
        </w:tc>
      </w:tr>
      <w:tr w:rsidR="00D41D36" w14:paraId="3C49B5A8" w14:textId="77777777" w:rsidTr="00F16266">
        <w:tc>
          <w:tcPr>
            <w:tcW w:w="1951" w:type="dxa"/>
          </w:tcPr>
          <w:p w14:paraId="125A924F" w14:textId="77777777" w:rsidR="00D41D36" w:rsidRDefault="00D41D36">
            <w:pPr>
              <w:widowControl/>
              <w:autoSpaceDE w:val="0"/>
              <w:autoSpaceDN w:val="0"/>
              <w:adjustRightInd w:val="0"/>
              <w:spacing w:line="400" w:lineRule="atLeast"/>
              <w:jc w:val="left"/>
              <w:rPr>
                <w:rFonts w:ascii="Lucida Grande" w:hAnsi="Lucida Grande" w:cs="Lucida Grande"/>
                <w:kern w:val="0"/>
              </w:rPr>
            </w:pPr>
            <w:proofErr w:type="gramStart"/>
            <w:r>
              <w:rPr>
                <w:rFonts w:ascii="Lucida Grande" w:hAnsi="Lucida Grande" w:cs="Lucida Grande"/>
                <w:kern w:val="0"/>
              </w:rPr>
              <w:t>autoPlay</w:t>
            </w:r>
            <w:proofErr w:type="gramEnd"/>
          </w:p>
        </w:tc>
        <w:tc>
          <w:tcPr>
            <w:tcW w:w="1229" w:type="dxa"/>
          </w:tcPr>
          <w:p w14:paraId="37AB8FC1" w14:textId="77777777" w:rsidR="00D41D36" w:rsidRDefault="00D41D36">
            <w:pPr>
              <w:widowControl/>
              <w:autoSpaceDE w:val="0"/>
              <w:autoSpaceDN w:val="0"/>
              <w:adjustRightInd w:val="0"/>
              <w:spacing w:line="400" w:lineRule="atLeast"/>
              <w:jc w:val="left"/>
              <w:rPr>
                <w:rFonts w:ascii="Lucida Grande" w:hAnsi="Lucida Grande" w:cs="Lucida Grande"/>
                <w:kern w:val="0"/>
              </w:rPr>
            </w:pPr>
            <w:r>
              <w:rPr>
                <w:rFonts w:ascii="Lucida Grande" w:hAnsi="Lucida Grande" w:cs="Lucida Grande"/>
                <w:kern w:val="0"/>
              </w:rPr>
              <w:t>Number</w:t>
            </w:r>
          </w:p>
        </w:tc>
        <w:tc>
          <w:tcPr>
            <w:tcW w:w="5717" w:type="dxa"/>
          </w:tcPr>
          <w:p w14:paraId="4BB6BBA6" w14:textId="77777777" w:rsidR="00D41D36" w:rsidRDefault="00D41D36">
            <w:pPr>
              <w:widowControl/>
              <w:autoSpaceDE w:val="0"/>
              <w:autoSpaceDN w:val="0"/>
              <w:adjustRightInd w:val="0"/>
              <w:spacing w:line="400" w:lineRule="atLeast"/>
              <w:jc w:val="left"/>
              <w:rPr>
                <w:rFonts w:ascii="Lucida Grande" w:hAnsi="Lucida Grande" w:cs="Lucida Grande"/>
                <w:kern w:val="0"/>
              </w:rPr>
            </w:pPr>
            <w:r>
              <w:rPr>
                <w:rFonts w:ascii="Lucida Grande" w:hAnsi="Lucida Grande" w:cs="Lucida Grande"/>
                <w:kern w:val="0"/>
              </w:rPr>
              <w:t>True if this sequence should be automatically played when the ccbi file is loaded</w:t>
            </w:r>
          </w:p>
        </w:tc>
      </w:tr>
    </w:tbl>
    <w:p w14:paraId="72CACC83" w14:textId="77777777" w:rsidR="00D41D36" w:rsidRDefault="00D41D36" w:rsidP="00D41D36">
      <w:pPr>
        <w:widowControl/>
        <w:autoSpaceDE w:val="0"/>
        <w:autoSpaceDN w:val="0"/>
        <w:adjustRightInd w:val="0"/>
        <w:spacing w:after="300" w:line="440" w:lineRule="atLeast"/>
        <w:jc w:val="left"/>
        <w:rPr>
          <w:rFonts w:ascii="Lucida Grande" w:hAnsi="Lucida Grande" w:cs="Lucida Grande"/>
          <w:color w:val="425EA3"/>
          <w:kern w:val="0"/>
          <w:sz w:val="36"/>
          <w:szCs w:val="36"/>
        </w:rPr>
      </w:pPr>
      <w:r>
        <w:rPr>
          <w:rFonts w:ascii="Lucida Grande" w:hAnsi="Lucida Grande" w:cs="Lucida Grande"/>
          <w:color w:val="425EA3"/>
          <w:kern w:val="0"/>
          <w:sz w:val="36"/>
          <w:szCs w:val="36"/>
        </w:rPr>
        <w:t>Property</w:t>
      </w:r>
    </w:p>
    <w:p w14:paraId="6914BFAA" w14:textId="77777777" w:rsidR="00D41D36" w:rsidRDefault="00D41D36" w:rsidP="00D41D36">
      <w:pPr>
        <w:widowControl/>
        <w:autoSpaceDE w:val="0"/>
        <w:autoSpaceDN w:val="0"/>
        <w:adjustRightInd w:val="0"/>
        <w:spacing w:after="200" w:line="400" w:lineRule="atLeast"/>
        <w:jc w:val="left"/>
        <w:rPr>
          <w:rFonts w:ascii="Lucida Grande" w:hAnsi="Lucida Grande" w:cs="Lucida Grande"/>
          <w:kern w:val="0"/>
        </w:rPr>
      </w:pPr>
      <w:r>
        <w:rPr>
          <w:rFonts w:ascii="Lucida Grande" w:hAnsi="Lucida Grande" w:cs="Lucida Grande"/>
          <w:kern w:val="0"/>
        </w:rPr>
        <w:t xml:space="preserve">Represents a property of a Node. </w:t>
      </w:r>
      <w:proofErr w:type="gramStart"/>
      <w:r>
        <w:rPr>
          <w:rFonts w:ascii="Lucida Grande" w:hAnsi="Lucida Grande" w:cs="Lucida Grande"/>
          <w:kern w:val="0"/>
        </w:rPr>
        <w:t>Too see how different properties are serialized</w:t>
      </w:r>
      <w:proofErr w:type="gramEnd"/>
      <w:r>
        <w:rPr>
          <w:rFonts w:ascii="Lucida Grande" w:hAnsi="Lucida Grande" w:cs="Lucida Grande"/>
          <w:kern w:val="0"/>
        </w:rPr>
        <w:t xml:space="preserve">, </w:t>
      </w:r>
      <w:proofErr w:type="gramStart"/>
      <w:r>
        <w:rPr>
          <w:rFonts w:ascii="Lucida Grande" w:hAnsi="Lucida Grande" w:cs="Lucida Grande"/>
          <w:kern w:val="0"/>
        </w:rPr>
        <w:t>please see Property Types</w:t>
      </w:r>
      <w:proofErr w:type="gramEnd"/>
      <w:r>
        <w:rPr>
          <w:rFonts w:ascii="Lucida Grande" w:hAnsi="Lucida Grande" w:cs="Lucida Grande"/>
          <w:kern w:val="0"/>
        </w:rPr>
        <w:t>.</w:t>
      </w:r>
    </w:p>
    <w:p w14:paraId="276B4CED" w14:textId="77777777" w:rsidR="00F16266" w:rsidRDefault="00F16266" w:rsidP="00D41D36">
      <w:pPr>
        <w:widowControl/>
        <w:autoSpaceDE w:val="0"/>
        <w:autoSpaceDN w:val="0"/>
        <w:adjustRightInd w:val="0"/>
        <w:spacing w:after="200" w:line="400" w:lineRule="atLeast"/>
        <w:jc w:val="left"/>
        <w:rPr>
          <w:rFonts w:ascii="Lucida Grande" w:hAnsi="Lucida Grande" w:cs="Lucida Grande"/>
          <w:kern w:val="0"/>
        </w:rPr>
      </w:pPr>
    </w:p>
    <w:tbl>
      <w:tblPr>
        <w:tblStyle w:val="a5"/>
        <w:tblW w:w="8897" w:type="dxa"/>
        <w:tblLayout w:type="fixed"/>
        <w:tblLook w:val="04A0" w:firstRow="1" w:lastRow="0" w:firstColumn="1" w:lastColumn="0" w:noHBand="0" w:noVBand="1"/>
      </w:tblPr>
      <w:tblGrid>
        <w:gridCol w:w="1484"/>
        <w:gridCol w:w="1176"/>
        <w:gridCol w:w="6237"/>
      </w:tblGrid>
      <w:tr w:rsidR="00F16266" w14:paraId="0F34F6BB" w14:textId="77777777" w:rsidTr="00F16266">
        <w:tc>
          <w:tcPr>
            <w:tcW w:w="1484" w:type="dxa"/>
          </w:tcPr>
          <w:p w14:paraId="5C09C32F" w14:textId="77777777" w:rsidR="00D41D36" w:rsidRDefault="00D41D36">
            <w:pPr>
              <w:widowControl/>
              <w:autoSpaceDE w:val="0"/>
              <w:autoSpaceDN w:val="0"/>
              <w:adjustRightInd w:val="0"/>
              <w:spacing w:line="400" w:lineRule="atLeast"/>
              <w:jc w:val="left"/>
              <w:rPr>
                <w:rFonts w:ascii="Lucida Grande" w:hAnsi="Lucida Grande" w:cs="Lucida Grande"/>
                <w:b/>
                <w:bCs/>
                <w:kern w:val="0"/>
              </w:rPr>
            </w:pPr>
            <w:r>
              <w:rPr>
                <w:rFonts w:ascii="Lucida Grande" w:hAnsi="Lucida Grande" w:cs="Lucida Grande"/>
                <w:b/>
                <w:bCs/>
                <w:kern w:val="0"/>
              </w:rPr>
              <w:t>Key</w:t>
            </w:r>
          </w:p>
        </w:tc>
        <w:tc>
          <w:tcPr>
            <w:tcW w:w="1176" w:type="dxa"/>
          </w:tcPr>
          <w:p w14:paraId="7D91C786" w14:textId="77777777" w:rsidR="00D41D36" w:rsidRDefault="00D41D36">
            <w:pPr>
              <w:widowControl/>
              <w:autoSpaceDE w:val="0"/>
              <w:autoSpaceDN w:val="0"/>
              <w:adjustRightInd w:val="0"/>
              <w:spacing w:line="400" w:lineRule="atLeast"/>
              <w:jc w:val="left"/>
              <w:rPr>
                <w:rFonts w:ascii="Lucida Grande" w:hAnsi="Lucida Grande" w:cs="Lucida Grande"/>
                <w:b/>
                <w:bCs/>
                <w:kern w:val="0"/>
              </w:rPr>
            </w:pPr>
            <w:r>
              <w:rPr>
                <w:rFonts w:ascii="Lucida Grande" w:hAnsi="Lucida Grande" w:cs="Lucida Grande"/>
                <w:b/>
                <w:bCs/>
                <w:kern w:val="0"/>
              </w:rPr>
              <w:t>Type</w:t>
            </w:r>
          </w:p>
        </w:tc>
        <w:tc>
          <w:tcPr>
            <w:tcW w:w="6237" w:type="dxa"/>
          </w:tcPr>
          <w:p w14:paraId="5CA05DA2" w14:textId="77777777" w:rsidR="00D41D36" w:rsidRDefault="00D41D36">
            <w:pPr>
              <w:widowControl/>
              <w:autoSpaceDE w:val="0"/>
              <w:autoSpaceDN w:val="0"/>
              <w:adjustRightInd w:val="0"/>
              <w:spacing w:line="400" w:lineRule="atLeast"/>
              <w:jc w:val="left"/>
              <w:rPr>
                <w:rFonts w:ascii="Lucida Grande" w:hAnsi="Lucida Grande" w:cs="Lucida Grande"/>
                <w:b/>
                <w:bCs/>
                <w:kern w:val="0"/>
              </w:rPr>
            </w:pPr>
            <w:r>
              <w:rPr>
                <w:rFonts w:ascii="Lucida Grande" w:hAnsi="Lucida Grande" w:cs="Lucida Grande"/>
                <w:b/>
                <w:bCs/>
                <w:kern w:val="0"/>
              </w:rPr>
              <w:t>Comment</w:t>
            </w:r>
          </w:p>
        </w:tc>
      </w:tr>
      <w:tr w:rsidR="00F16266" w14:paraId="7C829146" w14:textId="77777777" w:rsidTr="00F16266">
        <w:tc>
          <w:tcPr>
            <w:tcW w:w="1484" w:type="dxa"/>
          </w:tcPr>
          <w:p w14:paraId="7DEA2677" w14:textId="77777777" w:rsidR="00D41D36" w:rsidRDefault="00D41D36">
            <w:pPr>
              <w:widowControl/>
              <w:autoSpaceDE w:val="0"/>
              <w:autoSpaceDN w:val="0"/>
              <w:adjustRightInd w:val="0"/>
              <w:spacing w:line="400" w:lineRule="atLeast"/>
              <w:jc w:val="left"/>
              <w:rPr>
                <w:rFonts w:ascii="Lucida Grande" w:hAnsi="Lucida Grande" w:cs="Lucida Grande"/>
                <w:kern w:val="0"/>
              </w:rPr>
            </w:pPr>
            <w:proofErr w:type="gramStart"/>
            <w:r>
              <w:rPr>
                <w:rFonts w:ascii="Lucida Grande" w:hAnsi="Lucida Grande" w:cs="Lucida Grande"/>
                <w:kern w:val="0"/>
              </w:rPr>
              <w:t>type</w:t>
            </w:r>
            <w:proofErr w:type="gramEnd"/>
          </w:p>
        </w:tc>
        <w:tc>
          <w:tcPr>
            <w:tcW w:w="1176" w:type="dxa"/>
          </w:tcPr>
          <w:p w14:paraId="1AD2AED3" w14:textId="77777777" w:rsidR="00D41D36" w:rsidRDefault="00D41D36">
            <w:pPr>
              <w:widowControl/>
              <w:autoSpaceDE w:val="0"/>
              <w:autoSpaceDN w:val="0"/>
              <w:adjustRightInd w:val="0"/>
              <w:spacing w:line="400" w:lineRule="atLeast"/>
              <w:jc w:val="left"/>
              <w:rPr>
                <w:rFonts w:ascii="Lucida Grande" w:hAnsi="Lucida Grande" w:cs="Lucida Grande"/>
                <w:kern w:val="0"/>
              </w:rPr>
            </w:pPr>
            <w:r>
              <w:rPr>
                <w:rFonts w:ascii="Lucida Grande" w:hAnsi="Lucida Grande" w:cs="Lucida Grande"/>
                <w:kern w:val="0"/>
              </w:rPr>
              <w:t>String</w:t>
            </w:r>
          </w:p>
        </w:tc>
        <w:tc>
          <w:tcPr>
            <w:tcW w:w="6237" w:type="dxa"/>
          </w:tcPr>
          <w:p w14:paraId="1F89976A" w14:textId="77777777" w:rsidR="00D41D36" w:rsidRDefault="00D41D36">
            <w:pPr>
              <w:widowControl/>
              <w:autoSpaceDE w:val="0"/>
              <w:autoSpaceDN w:val="0"/>
              <w:adjustRightInd w:val="0"/>
              <w:spacing w:line="400" w:lineRule="atLeast"/>
              <w:jc w:val="left"/>
              <w:rPr>
                <w:rFonts w:ascii="Lucida Grande" w:hAnsi="Lucida Grande" w:cs="Lucida Grande"/>
                <w:kern w:val="0"/>
              </w:rPr>
            </w:pPr>
            <w:r>
              <w:rPr>
                <w:rFonts w:ascii="Lucida Grande" w:hAnsi="Lucida Grande" w:cs="Lucida Grande"/>
                <w:kern w:val="0"/>
              </w:rPr>
              <w:t>Name of the type of property, property types are described below</w:t>
            </w:r>
          </w:p>
        </w:tc>
      </w:tr>
      <w:tr w:rsidR="00F16266" w14:paraId="16D8F25D" w14:textId="77777777" w:rsidTr="00F16266">
        <w:tc>
          <w:tcPr>
            <w:tcW w:w="1484" w:type="dxa"/>
          </w:tcPr>
          <w:p w14:paraId="380C2D7B" w14:textId="77777777" w:rsidR="00D41D36" w:rsidRDefault="00D41D36">
            <w:pPr>
              <w:widowControl/>
              <w:autoSpaceDE w:val="0"/>
              <w:autoSpaceDN w:val="0"/>
              <w:adjustRightInd w:val="0"/>
              <w:spacing w:line="400" w:lineRule="atLeast"/>
              <w:jc w:val="left"/>
              <w:rPr>
                <w:rFonts w:ascii="Lucida Grande" w:hAnsi="Lucida Grande" w:cs="Lucida Grande"/>
                <w:kern w:val="0"/>
              </w:rPr>
            </w:pPr>
            <w:proofErr w:type="gramStart"/>
            <w:r>
              <w:rPr>
                <w:rFonts w:ascii="Lucida Grande" w:hAnsi="Lucida Grande" w:cs="Lucida Grande"/>
                <w:kern w:val="0"/>
              </w:rPr>
              <w:t>name</w:t>
            </w:r>
            <w:proofErr w:type="gramEnd"/>
          </w:p>
        </w:tc>
        <w:tc>
          <w:tcPr>
            <w:tcW w:w="1176" w:type="dxa"/>
          </w:tcPr>
          <w:p w14:paraId="463995AF" w14:textId="77777777" w:rsidR="00D41D36" w:rsidRDefault="00D41D36">
            <w:pPr>
              <w:widowControl/>
              <w:autoSpaceDE w:val="0"/>
              <w:autoSpaceDN w:val="0"/>
              <w:adjustRightInd w:val="0"/>
              <w:spacing w:line="400" w:lineRule="atLeast"/>
              <w:jc w:val="left"/>
              <w:rPr>
                <w:rFonts w:ascii="Lucida Grande" w:hAnsi="Lucida Grande" w:cs="Lucida Grande"/>
                <w:kern w:val="0"/>
              </w:rPr>
            </w:pPr>
            <w:r>
              <w:rPr>
                <w:rFonts w:ascii="Lucida Grande" w:hAnsi="Lucida Grande" w:cs="Lucida Grande"/>
                <w:kern w:val="0"/>
              </w:rPr>
              <w:t>String</w:t>
            </w:r>
          </w:p>
        </w:tc>
        <w:tc>
          <w:tcPr>
            <w:tcW w:w="6237" w:type="dxa"/>
          </w:tcPr>
          <w:p w14:paraId="2A3037C9" w14:textId="77777777" w:rsidR="00D41D36" w:rsidRDefault="00D41D36">
            <w:pPr>
              <w:widowControl/>
              <w:autoSpaceDE w:val="0"/>
              <w:autoSpaceDN w:val="0"/>
              <w:adjustRightInd w:val="0"/>
              <w:spacing w:line="400" w:lineRule="atLeast"/>
              <w:jc w:val="left"/>
              <w:rPr>
                <w:rFonts w:ascii="Lucida Grande" w:hAnsi="Lucida Grande" w:cs="Lucida Grande"/>
                <w:kern w:val="0"/>
              </w:rPr>
            </w:pPr>
            <w:r>
              <w:rPr>
                <w:rFonts w:ascii="Lucida Grande" w:hAnsi="Lucida Grande" w:cs="Lucida Grande"/>
                <w:kern w:val="0"/>
              </w:rPr>
              <w:t>Name of the property, e.g. contentSize or position</w:t>
            </w:r>
          </w:p>
        </w:tc>
      </w:tr>
      <w:tr w:rsidR="00F16266" w14:paraId="168015EE" w14:textId="77777777" w:rsidTr="00F16266">
        <w:tc>
          <w:tcPr>
            <w:tcW w:w="1484" w:type="dxa"/>
          </w:tcPr>
          <w:p w14:paraId="1BD6932F" w14:textId="77777777" w:rsidR="00D41D36" w:rsidRDefault="00D41D36">
            <w:pPr>
              <w:widowControl/>
              <w:autoSpaceDE w:val="0"/>
              <w:autoSpaceDN w:val="0"/>
              <w:adjustRightInd w:val="0"/>
              <w:spacing w:line="400" w:lineRule="atLeast"/>
              <w:jc w:val="left"/>
              <w:rPr>
                <w:rFonts w:ascii="Lucida Grande" w:hAnsi="Lucida Grande" w:cs="Lucida Grande"/>
                <w:kern w:val="0"/>
              </w:rPr>
            </w:pPr>
            <w:proofErr w:type="gramStart"/>
            <w:r>
              <w:rPr>
                <w:rFonts w:ascii="Lucida Grande" w:hAnsi="Lucida Grande" w:cs="Lucida Grande"/>
                <w:kern w:val="0"/>
              </w:rPr>
              <w:t>value</w:t>
            </w:r>
            <w:proofErr w:type="gramEnd"/>
          </w:p>
        </w:tc>
        <w:tc>
          <w:tcPr>
            <w:tcW w:w="1176" w:type="dxa"/>
          </w:tcPr>
          <w:p w14:paraId="11D92ACC" w14:textId="77777777" w:rsidR="00D41D36" w:rsidRDefault="00D41D36">
            <w:pPr>
              <w:widowControl/>
              <w:autoSpaceDE w:val="0"/>
              <w:autoSpaceDN w:val="0"/>
              <w:adjustRightInd w:val="0"/>
              <w:spacing w:line="400" w:lineRule="atLeast"/>
              <w:jc w:val="left"/>
              <w:rPr>
                <w:rFonts w:ascii="Lucida Grande" w:hAnsi="Lucida Grande" w:cs="Lucida Grande"/>
                <w:kern w:val="0"/>
              </w:rPr>
            </w:pPr>
            <w:proofErr w:type="gramStart"/>
            <w:r>
              <w:rPr>
                <w:rFonts w:ascii="Lucida Grande" w:hAnsi="Lucida Grande" w:cs="Lucida Grande"/>
                <w:kern w:val="0"/>
              </w:rPr>
              <w:t>n</w:t>
            </w:r>
            <w:proofErr w:type="gramEnd"/>
            <w:r>
              <w:rPr>
                <w:rFonts w:ascii="Lucida Grande" w:hAnsi="Lucida Grande" w:cs="Lucida Grande"/>
                <w:kern w:val="0"/>
              </w:rPr>
              <w:t>/a</w:t>
            </w:r>
          </w:p>
        </w:tc>
        <w:tc>
          <w:tcPr>
            <w:tcW w:w="6237" w:type="dxa"/>
          </w:tcPr>
          <w:p w14:paraId="534B9AD7" w14:textId="77777777" w:rsidR="00D41D36" w:rsidRDefault="00D41D36">
            <w:pPr>
              <w:widowControl/>
              <w:autoSpaceDE w:val="0"/>
              <w:autoSpaceDN w:val="0"/>
              <w:adjustRightInd w:val="0"/>
              <w:spacing w:line="400" w:lineRule="atLeast"/>
              <w:jc w:val="left"/>
              <w:rPr>
                <w:rFonts w:ascii="Lucida Grande" w:hAnsi="Lucida Grande" w:cs="Lucida Grande"/>
                <w:kern w:val="0"/>
              </w:rPr>
            </w:pPr>
            <w:r>
              <w:rPr>
                <w:rFonts w:ascii="Lucida Grande" w:hAnsi="Lucida Grande" w:cs="Lucida Grande"/>
                <w:kern w:val="0"/>
              </w:rPr>
              <w:t>Different property types are serialized in different ways</w:t>
            </w:r>
          </w:p>
        </w:tc>
      </w:tr>
      <w:tr w:rsidR="00F16266" w14:paraId="5E77CDD3" w14:textId="77777777" w:rsidTr="00F16266">
        <w:tc>
          <w:tcPr>
            <w:tcW w:w="1484" w:type="dxa"/>
          </w:tcPr>
          <w:p w14:paraId="4AD60D8C" w14:textId="77777777" w:rsidR="00D41D36" w:rsidRDefault="00D41D36">
            <w:pPr>
              <w:widowControl/>
              <w:autoSpaceDE w:val="0"/>
              <w:autoSpaceDN w:val="0"/>
              <w:adjustRightInd w:val="0"/>
              <w:spacing w:line="400" w:lineRule="atLeast"/>
              <w:jc w:val="left"/>
              <w:rPr>
                <w:rFonts w:ascii="Lucida Grande" w:hAnsi="Lucida Grande" w:cs="Lucida Grande"/>
                <w:kern w:val="0"/>
              </w:rPr>
            </w:pPr>
            <w:proofErr w:type="gramStart"/>
            <w:r>
              <w:rPr>
                <w:rFonts w:ascii="Lucida Grande" w:hAnsi="Lucida Grande" w:cs="Lucida Grande"/>
                <w:kern w:val="0"/>
              </w:rPr>
              <w:t>platform</w:t>
            </w:r>
            <w:proofErr w:type="gramEnd"/>
          </w:p>
        </w:tc>
        <w:tc>
          <w:tcPr>
            <w:tcW w:w="1176" w:type="dxa"/>
          </w:tcPr>
          <w:p w14:paraId="10D295A5" w14:textId="77777777" w:rsidR="00D41D36" w:rsidRDefault="00D41D36">
            <w:pPr>
              <w:widowControl/>
              <w:autoSpaceDE w:val="0"/>
              <w:autoSpaceDN w:val="0"/>
              <w:adjustRightInd w:val="0"/>
              <w:spacing w:line="400" w:lineRule="atLeast"/>
              <w:jc w:val="left"/>
              <w:rPr>
                <w:rFonts w:ascii="Lucida Grande" w:hAnsi="Lucida Grande" w:cs="Lucida Grande"/>
                <w:kern w:val="0"/>
              </w:rPr>
            </w:pPr>
            <w:r>
              <w:rPr>
                <w:rFonts w:ascii="Lucida Grande" w:hAnsi="Lucida Grande" w:cs="Lucida Grande"/>
                <w:kern w:val="0"/>
              </w:rPr>
              <w:t>String</w:t>
            </w:r>
          </w:p>
        </w:tc>
        <w:tc>
          <w:tcPr>
            <w:tcW w:w="6237" w:type="dxa"/>
          </w:tcPr>
          <w:p w14:paraId="79C38FFD" w14:textId="77777777" w:rsidR="00D41D36" w:rsidRDefault="00D41D36">
            <w:pPr>
              <w:widowControl/>
              <w:autoSpaceDE w:val="0"/>
              <w:autoSpaceDN w:val="0"/>
              <w:adjustRightInd w:val="0"/>
              <w:spacing w:line="400" w:lineRule="atLeast"/>
              <w:jc w:val="left"/>
              <w:rPr>
                <w:rFonts w:ascii="Lucida Grande" w:hAnsi="Lucida Grande" w:cs="Lucida Grande"/>
                <w:kern w:val="0"/>
              </w:rPr>
            </w:pPr>
            <w:r>
              <w:rPr>
                <w:rFonts w:ascii="Lucida Grande" w:hAnsi="Lucida Grande" w:cs="Lucida Grande"/>
                <w:kern w:val="0"/>
              </w:rPr>
              <w:t>Optional, can be iOS or Mac. Set if a property is only supported for a specific platform</w:t>
            </w:r>
          </w:p>
        </w:tc>
      </w:tr>
    </w:tbl>
    <w:p w14:paraId="584A5839" w14:textId="77777777" w:rsidR="00F16266" w:rsidRDefault="00F16266" w:rsidP="00D41D36">
      <w:pPr>
        <w:widowControl/>
        <w:autoSpaceDE w:val="0"/>
        <w:autoSpaceDN w:val="0"/>
        <w:adjustRightInd w:val="0"/>
        <w:spacing w:after="300" w:line="440" w:lineRule="atLeast"/>
        <w:jc w:val="left"/>
        <w:rPr>
          <w:rFonts w:ascii="Lucida Grande" w:hAnsi="Lucida Grande" w:cs="Lucida Grande"/>
          <w:color w:val="425EA3"/>
          <w:kern w:val="0"/>
          <w:sz w:val="36"/>
          <w:szCs w:val="36"/>
        </w:rPr>
      </w:pPr>
    </w:p>
    <w:p w14:paraId="35200DAA" w14:textId="77777777" w:rsidR="00D41D36" w:rsidRDefault="00D41D36" w:rsidP="00D41D36">
      <w:pPr>
        <w:widowControl/>
        <w:autoSpaceDE w:val="0"/>
        <w:autoSpaceDN w:val="0"/>
        <w:adjustRightInd w:val="0"/>
        <w:spacing w:after="300" w:line="440" w:lineRule="atLeast"/>
        <w:jc w:val="left"/>
        <w:rPr>
          <w:rFonts w:ascii="Lucida Grande" w:hAnsi="Lucida Grande" w:cs="Lucida Grande"/>
          <w:color w:val="425EA3"/>
          <w:kern w:val="0"/>
          <w:sz w:val="36"/>
          <w:szCs w:val="36"/>
        </w:rPr>
      </w:pPr>
      <w:r>
        <w:rPr>
          <w:rFonts w:ascii="Lucida Grande" w:hAnsi="Lucida Grande" w:cs="Lucida Grande"/>
          <w:color w:val="425EA3"/>
          <w:kern w:val="0"/>
          <w:sz w:val="36"/>
          <w:szCs w:val="36"/>
        </w:rPr>
        <w:t>AnimatedProperties</w:t>
      </w:r>
    </w:p>
    <w:p w14:paraId="29B90FD2" w14:textId="77777777" w:rsidR="00D41D36" w:rsidRDefault="00D41D36" w:rsidP="00D41D36">
      <w:pPr>
        <w:widowControl/>
        <w:autoSpaceDE w:val="0"/>
        <w:autoSpaceDN w:val="0"/>
        <w:adjustRightInd w:val="0"/>
        <w:spacing w:after="200" w:line="400" w:lineRule="atLeast"/>
        <w:jc w:val="left"/>
        <w:rPr>
          <w:rFonts w:ascii="Lucida Grande" w:hAnsi="Lucida Grande" w:cs="Lucida Grande"/>
          <w:kern w:val="0"/>
        </w:rPr>
      </w:pPr>
      <w:r>
        <w:rPr>
          <w:rFonts w:ascii="Lucida Grande" w:hAnsi="Lucida Grande" w:cs="Lucida Grande"/>
          <w:kern w:val="0"/>
        </w:rPr>
        <w:t>Represents the animated properties of a node, for a specific sequence. Keys are the name of the properties and values are SequenceNodeProperty (as defined below).</w:t>
      </w:r>
    </w:p>
    <w:p w14:paraId="3BA0B5B2" w14:textId="77777777" w:rsidR="00D41D36" w:rsidRDefault="00D41D36" w:rsidP="00D41D36">
      <w:pPr>
        <w:widowControl/>
        <w:autoSpaceDE w:val="0"/>
        <w:autoSpaceDN w:val="0"/>
        <w:adjustRightInd w:val="0"/>
        <w:spacing w:after="300" w:line="440" w:lineRule="atLeast"/>
        <w:jc w:val="left"/>
        <w:rPr>
          <w:rFonts w:ascii="Lucida Grande" w:hAnsi="Lucida Grande" w:cs="Lucida Grande"/>
          <w:color w:val="425EA3"/>
          <w:kern w:val="0"/>
          <w:sz w:val="36"/>
          <w:szCs w:val="36"/>
        </w:rPr>
      </w:pPr>
      <w:r>
        <w:rPr>
          <w:rFonts w:ascii="Lucida Grande" w:hAnsi="Lucida Grande" w:cs="Lucida Grande"/>
          <w:color w:val="425EA3"/>
          <w:kern w:val="0"/>
          <w:sz w:val="36"/>
          <w:szCs w:val="36"/>
        </w:rPr>
        <w:t>SequenceNodeProperty</w:t>
      </w:r>
    </w:p>
    <w:p w14:paraId="1F672F4E" w14:textId="77777777" w:rsidR="00D41D36" w:rsidRDefault="00D41D36" w:rsidP="00D41D36">
      <w:pPr>
        <w:widowControl/>
        <w:autoSpaceDE w:val="0"/>
        <w:autoSpaceDN w:val="0"/>
        <w:adjustRightInd w:val="0"/>
        <w:spacing w:after="200" w:line="400" w:lineRule="atLeast"/>
        <w:jc w:val="left"/>
        <w:rPr>
          <w:rFonts w:ascii="Lucida Grande" w:hAnsi="Lucida Grande" w:cs="Lucida Grande"/>
          <w:kern w:val="0"/>
        </w:rPr>
      </w:pPr>
      <w:r>
        <w:rPr>
          <w:rFonts w:ascii="Lucida Grande" w:hAnsi="Lucida Grande" w:cs="Lucida Grande"/>
          <w:kern w:val="0"/>
        </w:rPr>
        <w:t>Represents an animated property for a specific node and sequence.</w:t>
      </w:r>
    </w:p>
    <w:tbl>
      <w:tblPr>
        <w:tblStyle w:val="a5"/>
        <w:tblW w:w="8980" w:type="dxa"/>
        <w:tblLayout w:type="fixed"/>
        <w:tblLook w:val="04A0" w:firstRow="1" w:lastRow="0" w:firstColumn="1" w:lastColumn="0" w:noHBand="0" w:noVBand="1"/>
      </w:tblPr>
      <w:tblGrid>
        <w:gridCol w:w="1200"/>
        <w:gridCol w:w="940"/>
        <w:gridCol w:w="6840"/>
      </w:tblGrid>
      <w:tr w:rsidR="00D41D36" w14:paraId="3D1AD9E7" w14:textId="77777777" w:rsidTr="00F16266">
        <w:tc>
          <w:tcPr>
            <w:tcW w:w="1200" w:type="dxa"/>
          </w:tcPr>
          <w:p w14:paraId="548E7B4E" w14:textId="77777777" w:rsidR="00D41D36" w:rsidRDefault="00D41D36">
            <w:pPr>
              <w:widowControl/>
              <w:autoSpaceDE w:val="0"/>
              <w:autoSpaceDN w:val="0"/>
              <w:adjustRightInd w:val="0"/>
              <w:spacing w:line="400" w:lineRule="atLeast"/>
              <w:jc w:val="left"/>
              <w:rPr>
                <w:rFonts w:ascii="Lucida Grande" w:hAnsi="Lucida Grande" w:cs="Lucida Grande"/>
                <w:b/>
                <w:bCs/>
                <w:kern w:val="0"/>
              </w:rPr>
            </w:pPr>
            <w:r>
              <w:rPr>
                <w:rFonts w:ascii="Lucida Grande" w:hAnsi="Lucida Grande" w:cs="Lucida Grande"/>
                <w:b/>
                <w:bCs/>
                <w:kern w:val="0"/>
              </w:rPr>
              <w:t>Key</w:t>
            </w:r>
          </w:p>
        </w:tc>
        <w:tc>
          <w:tcPr>
            <w:tcW w:w="940" w:type="dxa"/>
          </w:tcPr>
          <w:p w14:paraId="791D5379" w14:textId="77777777" w:rsidR="00D41D36" w:rsidRDefault="00D41D36">
            <w:pPr>
              <w:widowControl/>
              <w:autoSpaceDE w:val="0"/>
              <w:autoSpaceDN w:val="0"/>
              <w:adjustRightInd w:val="0"/>
              <w:spacing w:line="400" w:lineRule="atLeast"/>
              <w:jc w:val="left"/>
              <w:rPr>
                <w:rFonts w:ascii="Lucida Grande" w:hAnsi="Lucida Grande" w:cs="Lucida Grande"/>
                <w:b/>
                <w:bCs/>
                <w:kern w:val="0"/>
              </w:rPr>
            </w:pPr>
            <w:r>
              <w:rPr>
                <w:rFonts w:ascii="Lucida Grande" w:hAnsi="Lucida Grande" w:cs="Lucida Grande"/>
                <w:b/>
                <w:bCs/>
                <w:kern w:val="0"/>
              </w:rPr>
              <w:t>Type</w:t>
            </w:r>
          </w:p>
        </w:tc>
        <w:tc>
          <w:tcPr>
            <w:tcW w:w="6840" w:type="dxa"/>
          </w:tcPr>
          <w:p w14:paraId="751837A0" w14:textId="77777777" w:rsidR="00D41D36" w:rsidRDefault="00D41D36">
            <w:pPr>
              <w:widowControl/>
              <w:autoSpaceDE w:val="0"/>
              <w:autoSpaceDN w:val="0"/>
              <w:adjustRightInd w:val="0"/>
              <w:spacing w:line="400" w:lineRule="atLeast"/>
              <w:jc w:val="left"/>
              <w:rPr>
                <w:rFonts w:ascii="Lucida Grande" w:hAnsi="Lucida Grande" w:cs="Lucida Grande"/>
                <w:b/>
                <w:bCs/>
                <w:kern w:val="0"/>
              </w:rPr>
            </w:pPr>
            <w:r>
              <w:rPr>
                <w:rFonts w:ascii="Lucida Grande" w:hAnsi="Lucida Grande" w:cs="Lucida Grande"/>
                <w:b/>
                <w:bCs/>
                <w:kern w:val="0"/>
              </w:rPr>
              <w:t>Comment</w:t>
            </w:r>
          </w:p>
        </w:tc>
      </w:tr>
      <w:tr w:rsidR="00D41D36" w14:paraId="19E3CB6E" w14:textId="77777777" w:rsidTr="00F16266">
        <w:tc>
          <w:tcPr>
            <w:tcW w:w="1200" w:type="dxa"/>
          </w:tcPr>
          <w:p w14:paraId="4A265898" w14:textId="77777777" w:rsidR="00D41D36" w:rsidRDefault="00D41D36">
            <w:pPr>
              <w:widowControl/>
              <w:autoSpaceDE w:val="0"/>
              <w:autoSpaceDN w:val="0"/>
              <w:adjustRightInd w:val="0"/>
              <w:spacing w:line="400" w:lineRule="atLeast"/>
              <w:jc w:val="left"/>
              <w:rPr>
                <w:rFonts w:ascii="Lucida Grande" w:hAnsi="Lucida Grande" w:cs="Lucida Grande"/>
                <w:kern w:val="0"/>
              </w:rPr>
            </w:pPr>
            <w:proofErr w:type="gramStart"/>
            <w:r>
              <w:rPr>
                <w:rFonts w:ascii="Lucida Grande" w:hAnsi="Lucida Grande" w:cs="Lucida Grande"/>
                <w:kern w:val="0"/>
              </w:rPr>
              <w:t>name</w:t>
            </w:r>
            <w:proofErr w:type="gramEnd"/>
          </w:p>
        </w:tc>
        <w:tc>
          <w:tcPr>
            <w:tcW w:w="940" w:type="dxa"/>
          </w:tcPr>
          <w:p w14:paraId="3C21ABB7" w14:textId="77777777" w:rsidR="00D41D36" w:rsidRDefault="00D41D36">
            <w:pPr>
              <w:widowControl/>
              <w:autoSpaceDE w:val="0"/>
              <w:autoSpaceDN w:val="0"/>
              <w:adjustRightInd w:val="0"/>
              <w:spacing w:line="400" w:lineRule="atLeast"/>
              <w:jc w:val="left"/>
              <w:rPr>
                <w:rFonts w:ascii="Lucida Grande" w:hAnsi="Lucida Grande" w:cs="Lucida Grande"/>
                <w:kern w:val="0"/>
              </w:rPr>
            </w:pPr>
            <w:r>
              <w:rPr>
                <w:rFonts w:ascii="Lucida Grande" w:hAnsi="Lucida Grande" w:cs="Lucida Grande"/>
                <w:kern w:val="0"/>
              </w:rPr>
              <w:t>String</w:t>
            </w:r>
          </w:p>
        </w:tc>
        <w:tc>
          <w:tcPr>
            <w:tcW w:w="6840" w:type="dxa"/>
          </w:tcPr>
          <w:p w14:paraId="72C565EB" w14:textId="77777777" w:rsidR="00D41D36" w:rsidRDefault="00D41D36">
            <w:pPr>
              <w:widowControl/>
              <w:autoSpaceDE w:val="0"/>
              <w:autoSpaceDN w:val="0"/>
              <w:adjustRightInd w:val="0"/>
              <w:spacing w:line="400" w:lineRule="atLeast"/>
              <w:jc w:val="left"/>
              <w:rPr>
                <w:rFonts w:ascii="Lucida Grande" w:hAnsi="Lucida Grande" w:cs="Lucida Grande"/>
                <w:kern w:val="0"/>
              </w:rPr>
            </w:pPr>
            <w:r>
              <w:rPr>
                <w:rFonts w:ascii="Lucida Grande" w:hAnsi="Lucida Grande" w:cs="Lucida Grande"/>
                <w:kern w:val="0"/>
              </w:rPr>
              <w:t>Name of property</w:t>
            </w:r>
          </w:p>
        </w:tc>
      </w:tr>
      <w:tr w:rsidR="00D41D36" w14:paraId="0E09B194" w14:textId="77777777" w:rsidTr="00F16266">
        <w:tc>
          <w:tcPr>
            <w:tcW w:w="1200" w:type="dxa"/>
          </w:tcPr>
          <w:p w14:paraId="52FFF388" w14:textId="77777777" w:rsidR="00D41D36" w:rsidRDefault="00D41D36">
            <w:pPr>
              <w:widowControl/>
              <w:autoSpaceDE w:val="0"/>
              <w:autoSpaceDN w:val="0"/>
              <w:adjustRightInd w:val="0"/>
              <w:spacing w:line="400" w:lineRule="atLeast"/>
              <w:jc w:val="left"/>
              <w:rPr>
                <w:rFonts w:ascii="Lucida Grande" w:hAnsi="Lucida Grande" w:cs="Lucida Grande"/>
                <w:kern w:val="0"/>
              </w:rPr>
            </w:pPr>
            <w:proofErr w:type="gramStart"/>
            <w:r>
              <w:rPr>
                <w:rFonts w:ascii="Lucida Grande" w:hAnsi="Lucida Grande" w:cs="Lucida Grande"/>
                <w:kern w:val="0"/>
              </w:rPr>
              <w:t>type</w:t>
            </w:r>
            <w:proofErr w:type="gramEnd"/>
          </w:p>
        </w:tc>
        <w:tc>
          <w:tcPr>
            <w:tcW w:w="940" w:type="dxa"/>
          </w:tcPr>
          <w:p w14:paraId="402E8791" w14:textId="77777777" w:rsidR="00D41D36" w:rsidRDefault="00D41D36">
            <w:pPr>
              <w:widowControl/>
              <w:autoSpaceDE w:val="0"/>
              <w:autoSpaceDN w:val="0"/>
              <w:adjustRightInd w:val="0"/>
              <w:spacing w:line="400" w:lineRule="atLeast"/>
              <w:jc w:val="left"/>
              <w:rPr>
                <w:rFonts w:ascii="Lucida Grande" w:hAnsi="Lucida Grande" w:cs="Lucida Grande"/>
                <w:kern w:val="0"/>
              </w:rPr>
            </w:pPr>
            <w:r>
              <w:rPr>
                <w:rFonts w:ascii="Lucida Grande" w:hAnsi="Lucida Grande" w:cs="Lucida Grande"/>
                <w:kern w:val="0"/>
              </w:rPr>
              <w:t>Number</w:t>
            </w:r>
          </w:p>
        </w:tc>
        <w:tc>
          <w:tcPr>
            <w:tcW w:w="6840" w:type="dxa"/>
          </w:tcPr>
          <w:p w14:paraId="54139360" w14:textId="77777777" w:rsidR="00D41D36" w:rsidRDefault="00D41D36">
            <w:pPr>
              <w:widowControl/>
              <w:autoSpaceDE w:val="0"/>
              <w:autoSpaceDN w:val="0"/>
              <w:adjustRightInd w:val="0"/>
              <w:spacing w:line="400" w:lineRule="atLeast"/>
              <w:jc w:val="left"/>
              <w:rPr>
                <w:rFonts w:ascii="Lucida Grande" w:hAnsi="Lucida Grande" w:cs="Lucida Grande"/>
                <w:kern w:val="0"/>
              </w:rPr>
            </w:pPr>
            <w:r>
              <w:rPr>
                <w:rFonts w:ascii="Lucida Grande" w:hAnsi="Lucida Grande" w:cs="Lucida Grande"/>
                <w:kern w:val="0"/>
              </w:rPr>
              <w:t>Type of the property (as described in Animated Properties)</w:t>
            </w:r>
          </w:p>
        </w:tc>
      </w:tr>
      <w:tr w:rsidR="00D41D36" w14:paraId="3BAD3B5D" w14:textId="77777777" w:rsidTr="00F16266">
        <w:tc>
          <w:tcPr>
            <w:tcW w:w="1200" w:type="dxa"/>
          </w:tcPr>
          <w:p w14:paraId="24EE3D3B" w14:textId="77777777" w:rsidR="00D41D36" w:rsidRDefault="00D41D36">
            <w:pPr>
              <w:widowControl/>
              <w:autoSpaceDE w:val="0"/>
              <w:autoSpaceDN w:val="0"/>
              <w:adjustRightInd w:val="0"/>
              <w:spacing w:line="400" w:lineRule="atLeast"/>
              <w:jc w:val="left"/>
              <w:rPr>
                <w:rFonts w:ascii="Lucida Grande" w:hAnsi="Lucida Grande" w:cs="Lucida Grande"/>
                <w:kern w:val="0"/>
              </w:rPr>
            </w:pPr>
            <w:proofErr w:type="gramStart"/>
            <w:r>
              <w:rPr>
                <w:rFonts w:ascii="Lucida Grande" w:hAnsi="Lucida Grande" w:cs="Lucida Grande"/>
                <w:kern w:val="0"/>
              </w:rPr>
              <w:t>keyframes</w:t>
            </w:r>
            <w:proofErr w:type="gramEnd"/>
          </w:p>
        </w:tc>
        <w:tc>
          <w:tcPr>
            <w:tcW w:w="940" w:type="dxa"/>
          </w:tcPr>
          <w:p w14:paraId="62AFB854" w14:textId="77777777" w:rsidR="00D41D36" w:rsidRDefault="00D41D36">
            <w:pPr>
              <w:widowControl/>
              <w:autoSpaceDE w:val="0"/>
              <w:autoSpaceDN w:val="0"/>
              <w:adjustRightInd w:val="0"/>
              <w:spacing w:line="400" w:lineRule="atLeast"/>
              <w:jc w:val="left"/>
              <w:rPr>
                <w:rFonts w:ascii="Lucida Grande" w:hAnsi="Lucida Grande" w:cs="Lucida Grande"/>
                <w:kern w:val="0"/>
              </w:rPr>
            </w:pPr>
            <w:r>
              <w:rPr>
                <w:rFonts w:ascii="Lucida Grande" w:hAnsi="Lucida Grande" w:cs="Lucida Grande"/>
                <w:kern w:val="0"/>
              </w:rPr>
              <w:t>String</w:t>
            </w:r>
          </w:p>
        </w:tc>
        <w:tc>
          <w:tcPr>
            <w:tcW w:w="6840" w:type="dxa"/>
          </w:tcPr>
          <w:p w14:paraId="0A3F5BB1" w14:textId="77777777" w:rsidR="00D41D36" w:rsidRDefault="00D41D36">
            <w:pPr>
              <w:widowControl/>
              <w:autoSpaceDE w:val="0"/>
              <w:autoSpaceDN w:val="0"/>
              <w:adjustRightInd w:val="0"/>
              <w:spacing w:line="400" w:lineRule="atLeast"/>
              <w:jc w:val="left"/>
              <w:rPr>
                <w:rFonts w:ascii="Lucida Grande" w:hAnsi="Lucida Grande" w:cs="Lucida Grande"/>
                <w:kern w:val="0"/>
              </w:rPr>
            </w:pPr>
            <w:r>
              <w:rPr>
                <w:rFonts w:ascii="Lucida Grande" w:hAnsi="Lucida Grande" w:cs="Lucida Grande"/>
                <w:kern w:val="0"/>
              </w:rPr>
              <w:t>Array of Keyframe (as described below)</w:t>
            </w:r>
          </w:p>
        </w:tc>
      </w:tr>
    </w:tbl>
    <w:p w14:paraId="7FCB431C" w14:textId="77777777" w:rsidR="00D41D36" w:rsidRDefault="00D41D36" w:rsidP="00D41D36">
      <w:pPr>
        <w:widowControl/>
        <w:autoSpaceDE w:val="0"/>
        <w:autoSpaceDN w:val="0"/>
        <w:adjustRightInd w:val="0"/>
        <w:spacing w:after="300" w:line="440" w:lineRule="atLeast"/>
        <w:jc w:val="left"/>
        <w:rPr>
          <w:rFonts w:ascii="Lucida Grande" w:hAnsi="Lucida Grande" w:cs="Lucida Grande"/>
          <w:color w:val="425EA3"/>
          <w:kern w:val="0"/>
          <w:sz w:val="36"/>
          <w:szCs w:val="36"/>
        </w:rPr>
      </w:pPr>
      <w:r>
        <w:rPr>
          <w:rFonts w:ascii="Lucida Grande" w:hAnsi="Lucida Grande" w:cs="Lucida Grande"/>
          <w:color w:val="425EA3"/>
          <w:kern w:val="0"/>
          <w:sz w:val="36"/>
          <w:szCs w:val="36"/>
        </w:rPr>
        <w:t>Keyframe</w:t>
      </w:r>
    </w:p>
    <w:p w14:paraId="3D7F316C" w14:textId="78C89E5E" w:rsidR="00F16266" w:rsidRDefault="00D41D36" w:rsidP="00D41D36">
      <w:pPr>
        <w:widowControl/>
        <w:autoSpaceDE w:val="0"/>
        <w:autoSpaceDN w:val="0"/>
        <w:adjustRightInd w:val="0"/>
        <w:spacing w:after="200" w:line="400" w:lineRule="atLeast"/>
        <w:jc w:val="left"/>
        <w:rPr>
          <w:rFonts w:ascii="Lucida Grande" w:hAnsi="Lucida Grande" w:cs="Lucida Grande"/>
          <w:kern w:val="0"/>
        </w:rPr>
      </w:pPr>
      <w:r>
        <w:rPr>
          <w:rFonts w:ascii="Lucida Grande" w:hAnsi="Lucida Grande" w:cs="Lucida Grande"/>
          <w:kern w:val="0"/>
        </w:rPr>
        <w:t>Represents a keyframe.</w:t>
      </w:r>
    </w:p>
    <w:tbl>
      <w:tblPr>
        <w:tblStyle w:val="a5"/>
        <w:tblW w:w="8940" w:type="dxa"/>
        <w:tblLayout w:type="fixed"/>
        <w:tblLook w:val="04A0" w:firstRow="1" w:lastRow="0" w:firstColumn="1" w:lastColumn="0" w:noHBand="0" w:noVBand="1"/>
      </w:tblPr>
      <w:tblGrid>
        <w:gridCol w:w="1101"/>
        <w:gridCol w:w="1559"/>
        <w:gridCol w:w="6280"/>
      </w:tblGrid>
      <w:tr w:rsidR="00D41D36" w14:paraId="255A1870" w14:textId="77777777" w:rsidTr="00F16266">
        <w:trPr>
          <w:trHeight w:val="405"/>
        </w:trPr>
        <w:tc>
          <w:tcPr>
            <w:tcW w:w="1101" w:type="dxa"/>
          </w:tcPr>
          <w:p w14:paraId="63140B57" w14:textId="77777777" w:rsidR="00D41D36" w:rsidRDefault="00D41D36">
            <w:pPr>
              <w:widowControl/>
              <w:autoSpaceDE w:val="0"/>
              <w:autoSpaceDN w:val="0"/>
              <w:adjustRightInd w:val="0"/>
              <w:spacing w:line="400" w:lineRule="atLeast"/>
              <w:jc w:val="left"/>
              <w:rPr>
                <w:rFonts w:ascii="Lucida Grande" w:hAnsi="Lucida Grande" w:cs="Lucida Grande"/>
                <w:b/>
                <w:bCs/>
                <w:kern w:val="0"/>
              </w:rPr>
            </w:pPr>
            <w:r>
              <w:rPr>
                <w:rFonts w:ascii="Lucida Grande" w:hAnsi="Lucida Grande" w:cs="Lucida Grande"/>
                <w:b/>
                <w:bCs/>
                <w:kern w:val="0"/>
              </w:rPr>
              <w:t>Key</w:t>
            </w:r>
          </w:p>
        </w:tc>
        <w:tc>
          <w:tcPr>
            <w:tcW w:w="1559" w:type="dxa"/>
          </w:tcPr>
          <w:p w14:paraId="1303F2DB" w14:textId="77777777" w:rsidR="00D41D36" w:rsidRDefault="00D41D36">
            <w:pPr>
              <w:widowControl/>
              <w:autoSpaceDE w:val="0"/>
              <w:autoSpaceDN w:val="0"/>
              <w:adjustRightInd w:val="0"/>
              <w:spacing w:line="400" w:lineRule="atLeast"/>
              <w:jc w:val="left"/>
              <w:rPr>
                <w:rFonts w:ascii="Lucida Grande" w:hAnsi="Lucida Grande" w:cs="Lucida Grande"/>
                <w:b/>
                <w:bCs/>
                <w:kern w:val="0"/>
              </w:rPr>
            </w:pPr>
            <w:r>
              <w:rPr>
                <w:rFonts w:ascii="Lucida Grande" w:hAnsi="Lucida Grande" w:cs="Lucida Grande"/>
                <w:b/>
                <w:bCs/>
                <w:kern w:val="0"/>
              </w:rPr>
              <w:t>Type</w:t>
            </w:r>
          </w:p>
        </w:tc>
        <w:tc>
          <w:tcPr>
            <w:tcW w:w="6280" w:type="dxa"/>
          </w:tcPr>
          <w:p w14:paraId="198884C4" w14:textId="77777777" w:rsidR="00D41D36" w:rsidRDefault="00D41D36">
            <w:pPr>
              <w:widowControl/>
              <w:autoSpaceDE w:val="0"/>
              <w:autoSpaceDN w:val="0"/>
              <w:adjustRightInd w:val="0"/>
              <w:spacing w:line="400" w:lineRule="atLeast"/>
              <w:jc w:val="left"/>
              <w:rPr>
                <w:rFonts w:ascii="Lucida Grande" w:hAnsi="Lucida Grande" w:cs="Lucida Grande"/>
                <w:b/>
                <w:bCs/>
                <w:kern w:val="0"/>
              </w:rPr>
            </w:pPr>
            <w:r>
              <w:rPr>
                <w:rFonts w:ascii="Lucida Grande" w:hAnsi="Lucida Grande" w:cs="Lucida Grande"/>
                <w:b/>
                <w:bCs/>
                <w:kern w:val="0"/>
              </w:rPr>
              <w:t>Comment</w:t>
            </w:r>
          </w:p>
        </w:tc>
      </w:tr>
      <w:tr w:rsidR="00D41D36" w14:paraId="772B2734" w14:textId="77777777" w:rsidTr="00F16266">
        <w:trPr>
          <w:trHeight w:val="810"/>
        </w:trPr>
        <w:tc>
          <w:tcPr>
            <w:tcW w:w="1101" w:type="dxa"/>
          </w:tcPr>
          <w:p w14:paraId="0C68543C" w14:textId="77777777" w:rsidR="00D41D36" w:rsidRDefault="00D41D36">
            <w:pPr>
              <w:widowControl/>
              <w:autoSpaceDE w:val="0"/>
              <w:autoSpaceDN w:val="0"/>
              <w:adjustRightInd w:val="0"/>
              <w:spacing w:line="400" w:lineRule="atLeast"/>
              <w:jc w:val="left"/>
              <w:rPr>
                <w:rFonts w:ascii="Lucida Grande" w:hAnsi="Lucida Grande" w:cs="Lucida Grande"/>
                <w:kern w:val="0"/>
              </w:rPr>
            </w:pPr>
            <w:proofErr w:type="gramStart"/>
            <w:r>
              <w:rPr>
                <w:rFonts w:ascii="Lucida Grande" w:hAnsi="Lucida Grande" w:cs="Lucida Grande"/>
                <w:kern w:val="0"/>
              </w:rPr>
              <w:t>value</w:t>
            </w:r>
            <w:proofErr w:type="gramEnd"/>
          </w:p>
        </w:tc>
        <w:tc>
          <w:tcPr>
            <w:tcW w:w="1559" w:type="dxa"/>
          </w:tcPr>
          <w:p w14:paraId="19744995" w14:textId="77777777" w:rsidR="00D41D36" w:rsidRDefault="00D41D36">
            <w:pPr>
              <w:widowControl/>
              <w:autoSpaceDE w:val="0"/>
              <w:autoSpaceDN w:val="0"/>
              <w:adjustRightInd w:val="0"/>
              <w:spacing w:line="400" w:lineRule="atLeast"/>
              <w:jc w:val="left"/>
              <w:rPr>
                <w:rFonts w:ascii="Lucida Grande" w:hAnsi="Lucida Grande" w:cs="Lucida Grande"/>
                <w:kern w:val="0"/>
              </w:rPr>
            </w:pPr>
            <w:r>
              <w:rPr>
                <w:rFonts w:ascii="Lucida Grande" w:hAnsi="Lucida Grande" w:cs="Lucida Grande"/>
                <w:kern w:val="0"/>
              </w:rPr>
              <w:t>Object</w:t>
            </w:r>
          </w:p>
        </w:tc>
        <w:tc>
          <w:tcPr>
            <w:tcW w:w="6280" w:type="dxa"/>
          </w:tcPr>
          <w:p w14:paraId="1D378D0F" w14:textId="77777777" w:rsidR="00D41D36" w:rsidRDefault="00D41D36">
            <w:pPr>
              <w:widowControl/>
              <w:autoSpaceDE w:val="0"/>
              <w:autoSpaceDN w:val="0"/>
              <w:adjustRightInd w:val="0"/>
              <w:spacing w:line="400" w:lineRule="atLeast"/>
              <w:jc w:val="left"/>
              <w:rPr>
                <w:rFonts w:ascii="Lucida Grande" w:hAnsi="Lucida Grande" w:cs="Lucida Grande"/>
                <w:kern w:val="0"/>
              </w:rPr>
            </w:pPr>
            <w:r>
              <w:rPr>
                <w:rFonts w:ascii="Lucida Grande" w:hAnsi="Lucida Grande" w:cs="Lucida Grande"/>
                <w:kern w:val="0"/>
              </w:rPr>
              <w:t>Serialization of a value (as describe in Animated Properties)</w:t>
            </w:r>
          </w:p>
        </w:tc>
      </w:tr>
      <w:tr w:rsidR="00D41D36" w14:paraId="4210EFD5" w14:textId="77777777" w:rsidTr="00F16266">
        <w:trPr>
          <w:trHeight w:val="405"/>
        </w:trPr>
        <w:tc>
          <w:tcPr>
            <w:tcW w:w="1101" w:type="dxa"/>
          </w:tcPr>
          <w:p w14:paraId="4D8BDCEB" w14:textId="77777777" w:rsidR="00D41D36" w:rsidRDefault="00D41D36">
            <w:pPr>
              <w:widowControl/>
              <w:autoSpaceDE w:val="0"/>
              <w:autoSpaceDN w:val="0"/>
              <w:adjustRightInd w:val="0"/>
              <w:spacing w:line="400" w:lineRule="atLeast"/>
              <w:jc w:val="left"/>
              <w:rPr>
                <w:rFonts w:ascii="Lucida Grande" w:hAnsi="Lucida Grande" w:cs="Lucida Grande"/>
                <w:kern w:val="0"/>
              </w:rPr>
            </w:pPr>
            <w:proofErr w:type="gramStart"/>
            <w:r>
              <w:rPr>
                <w:rFonts w:ascii="Lucida Grande" w:hAnsi="Lucida Grande" w:cs="Lucida Grande"/>
                <w:kern w:val="0"/>
              </w:rPr>
              <w:t>type</w:t>
            </w:r>
            <w:proofErr w:type="gramEnd"/>
          </w:p>
        </w:tc>
        <w:tc>
          <w:tcPr>
            <w:tcW w:w="1559" w:type="dxa"/>
          </w:tcPr>
          <w:p w14:paraId="09A6F3EC" w14:textId="77777777" w:rsidR="00D41D36" w:rsidRDefault="00D41D36">
            <w:pPr>
              <w:widowControl/>
              <w:autoSpaceDE w:val="0"/>
              <w:autoSpaceDN w:val="0"/>
              <w:adjustRightInd w:val="0"/>
              <w:spacing w:line="400" w:lineRule="atLeast"/>
              <w:jc w:val="left"/>
              <w:rPr>
                <w:rFonts w:ascii="Lucida Grande" w:hAnsi="Lucida Grande" w:cs="Lucida Grande"/>
                <w:kern w:val="0"/>
              </w:rPr>
            </w:pPr>
            <w:r>
              <w:rPr>
                <w:rFonts w:ascii="Lucida Grande" w:hAnsi="Lucida Grande" w:cs="Lucida Grande"/>
                <w:kern w:val="0"/>
              </w:rPr>
              <w:t>Number</w:t>
            </w:r>
          </w:p>
        </w:tc>
        <w:tc>
          <w:tcPr>
            <w:tcW w:w="6280" w:type="dxa"/>
          </w:tcPr>
          <w:p w14:paraId="64E86253" w14:textId="77777777" w:rsidR="00D41D36" w:rsidRDefault="00D41D36">
            <w:pPr>
              <w:widowControl/>
              <w:autoSpaceDE w:val="0"/>
              <w:autoSpaceDN w:val="0"/>
              <w:adjustRightInd w:val="0"/>
              <w:spacing w:line="400" w:lineRule="atLeast"/>
              <w:jc w:val="left"/>
              <w:rPr>
                <w:rFonts w:ascii="Lucida Grande" w:hAnsi="Lucida Grande" w:cs="Lucida Grande"/>
                <w:kern w:val="0"/>
              </w:rPr>
            </w:pPr>
            <w:r>
              <w:rPr>
                <w:rFonts w:ascii="Lucida Grande" w:hAnsi="Lucida Grande" w:cs="Lucida Grande"/>
                <w:kern w:val="0"/>
              </w:rPr>
              <w:t>Type of the property (as described in Animated Properties)</w:t>
            </w:r>
          </w:p>
        </w:tc>
      </w:tr>
      <w:tr w:rsidR="00D41D36" w14:paraId="41DE8F5E" w14:textId="77777777" w:rsidTr="00F16266">
        <w:trPr>
          <w:trHeight w:val="810"/>
        </w:trPr>
        <w:tc>
          <w:tcPr>
            <w:tcW w:w="1101" w:type="dxa"/>
          </w:tcPr>
          <w:p w14:paraId="1ECD8484" w14:textId="77777777" w:rsidR="00D41D36" w:rsidRDefault="00D41D36">
            <w:pPr>
              <w:widowControl/>
              <w:autoSpaceDE w:val="0"/>
              <w:autoSpaceDN w:val="0"/>
              <w:adjustRightInd w:val="0"/>
              <w:spacing w:line="400" w:lineRule="atLeast"/>
              <w:jc w:val="left"/>
              <w:rPr>
                <w:rFonts w:ascii="Lucida Grande" w:hAnsi="Lucida Grande" w:cs="Lucida Grande"/>
                <w:kern w:val="0"/>
              </w:rPr>
            </w:pPr>
            <w:proofErr w:type="gramStart"/>
            <w:r>
              <w:rPr>
                <w:rFonts w:ascii="Lucida Grande" w:hAnsi="Lucida Grande" w:cs="Lucida Grande"/>
                <w:kern w:val="0"/>
              </w:rPr>
              <w:t>name</w:t>
            </w:r>
            <w:proofErr w:type="gramEnd"/>
          </w:p>
        </w:tc>
        <w:tc>
          <w:tcPr>
            <w:tcW w:w="1559" w:type="dxa"/>
          </w:tcPr>
          <w:p w14:paraId="4D617007" w14:textId="77777777" w:rsidR="00D41D36" w:rsidRDefault="00D41D36">
            <w:pPr>
              <w:widowControl/>
              <w:autoSpaceDE w:val="0"/>
              <w:autoSpaceDN w:val="0"/>
              <w:adjustRightInd w:val="0"/>
              <w:spacing w:line="400" w:lineRule="atLeast"/>
              <w:jc w:val="left"/>
              <w:rPr>
                <w:rFonts w:ascii="Lucida Grande" w:hAnsi="Lucida Grande" w:cs="Lucida Grande"/>
                <w:kern w:val="0"/>
              </w:rPr>
            </w:pPr>
            <w:r>
              <w:rPr>
                <w:rFonts w:ascii="Lucida Grande" w:hAnsi="Lucida Grande" w:cs="Lucida Grande"/>
                <w:kern w:val="0"/>
              </w:rPr>
              <w:t>String</w:t>
            </w:r>
          </w:p>
        </w:tc>
        <w:tc>
          <w:tcPr>
            <w:tcW w:w="6280" w:type="dxa"/>
          </w:tcPr>
          <w:p w14:paraId="2E139F99" w14:textId="77777777" w:rsidR="00D41D36" w:rsidRDefault="00D41D36">
            <w:pPr>
              <w:widowControl/>
              <w:autoSpaceDE w:val="0"/>
              <w:autoSpaceDN w:val="0"/>
              <w:adjustRightInd w:val="0"/>
              <w:spacing w:line="400" w:lineRule="atLeast"/>
              <w:jc w:val="left"/>
              <w:rPr>
                <w:rFonts w:ascii="Lucida Grande" w:hAnsi="Lucida Grande" w:cs="Lucida Grande"/>
                <w:kern w:val="0"/>
              </w:rPr>
            </w:pPr>
            <w:r>
              <w:rPr>
                <w:rFonts w:ascii="Lucida Grande" w:hAnsi="Lucida Grande" w:cs="Lucida Grande"/>
                <w:kern w:val="0"/>
              </w:rPr>
              <w:t>Name of property</w:t>
            </w:r>
          </w:p>
        </w:tc>
      </w:tr>
      <w:tr w:rsidR="00D41D36" w14:paraId="49AC4B39" w14:textId="77777777" w:rsidTr="00F16266">
        <w:trPr>
          <w:trHeight w:val="405"/>
        </w:trPr>
        <w:tc>
          <w:tcPr>
            <w:tcW w:w="1101" w:type="dxa"/>
          </w:tcPr>
          <w:p w14:paraId="122EDA60" w14:textId="77777777" w:rsidR="00D41D36" w:rsidRDefault="00D41D36">
            <w:pPr>
              <w:widowControl/>
              <w:autoSpaceDE w:val="0"/>
              <w:autoSpaceDN w:val="0"/>
              <w:adjustRightInd w:val="0"/>
              <w:spacing w:line="400" w:lineRule="atLeast"/>
              <w:jc w:val="left"/>
              <w:rPr>
                <w:rFonts w:ascii="Lucida Grande" w:hAnsi="Lucida Grande" w:cs="Lucida Grande"/>
                <w:kern w:val="0"/>
              </w:rPr>
            </w:pPr>
            <w:proofErr w:type="gramStart"/>
            <w:r>
              <w:rPr>
                <w:rFonts w:ascii="Lucida Grande" w:hAnsi="Lucida Grande" w:cs="Lucida Grande"/>
                <w:kern w:val="0"/>
              </w:rPr>
              <w:t>time</w:t>
            </w:r>
            <w:proofErr w:type="gramEnd"/>
          </w:p>
        </w:tc>
        <w:tc>
          <w:tcPr>
            <w:tcW w:w="1559" w:type="dxa"/>
          </w:tcPr>
          <w:p w14:paraId="2A7C4475" w14:textId="77777777" w:rsidR="00D41D36" w:rsidRDefault="00D41D36">
            <w:pPr>
              <w:widowControl/>
              <w:autoSpaceDE w:val="0"/>
              <w:autoSpaceDN w:val="0"/>
              <w:adjustRightInd w:val="0"/>
              <w:spacing w:line="400" w:lineRule="atLeast"/>
              <w:jc w:val="left"/>
              <w:rPr>
                <w:rFonts w:ascii="Lucida Grande" w:hAnsi="Lucida Grande" w:cs="Lucida Grande"/>
                <w:kern w:val="0"/>
              </w:rPr>
            </w:pPr>
            <w:r>
              <w:rPr>
                <w:rFonts w:ascii="Lucida Grande" w:hAnsi="Lucida Grande" w:cs="Lucida Grande"/>
                <w:kern w:val="0"/>
              </w:rPr>
              <w:t>Number</w:t>
            </w:r>
          </w:p>
        </w:tc>
        <w:tc>
          <w:tcPr>
            <w:tcW w:w="6280" w:type="dxa"/>
          </w:tcPr>
          <w:p w14:paraId="7C5AFD17" w14:textId="77777777" w:rsidR="00D41D36" w:rsidRDefault="00D41D36">
            <w:pPr>
              <w:widowControl/>
              <w:autoSpaceDE w:val="0"/>
              <w:autoSpaceDN w:val="0"/>
              <w:adjustRightInd w:val="0"/>
              <w:spacing w:line="400" w:lineRule="atLeast"/>
              <w:jc w:val="left"/>
              <w:rPr>
                <w:rFonts w:ascii="Lucida Grande" w:hAnsi="Lucida Grande" w:cs="Lucida Grande"/>
                <w:kern w:val="0"/>
              </w:rPr>
            </w:pPr>
            <w:r>
              <w:rPr>
                <w:rFonts w:ascii="Lucida Grande" w:hAnsi="Lucida Grande" w:cs="Lucida Grande"/>
                <w:kern w:val="0"/>
              </w:rPr>
              <w:t>The time of the keyframe (in seconds)</w:t>
            </w:r>
          </w:p>
        </w:tc>
      </w:tr>
      <w:tr w:rsidR="00D41D36" w14:paraId="1E968135" w14:textId="77777777" w:rsidTr="00F16266">
        <w:trPr>
          <w:trHeight w:val="405"/>
        </w:trPr>
        <w:tc>
          <w:tcPr>
            <w:tcW w:w="1101" w:type="dxa"/>
          </w:tcPr>
          <w:p w14:paraId="71CEAAE3" w14:textId="77777777" w:rsidR="00D41D36" w:rsidRDefault="00D41D36">
            <w:pPr>
              <w:widowControl/>
              <w:autoSpaceDE w:val="0"/>
              <w:autoSpaceDN w:val="0"/>
              <w:adjustRightInd w:val="0"/>
              <w:spacing w:line="400" w:lineRule="atLeast"/>
              <w:jc w:val="left"/>
              <w:rPr>
                <w:rFonts w:ascii="Lucida Grande" w:hAnsi="Lucida Grande" w:cs="Lucida Grande"/>
                <w:kern w:val="0"/>
              </w:rPr>
            </w:pPr>
            <w:proofErr w:type="gramStart"/>
            <w:r>
              <w:rPr>
                <w:rFonts w:ascii="Lucida Grande" w:hAnsi="Lucida Grande" w:cs="Lucida Grande"/>
                <w:kern w:val="0"/>
              </w:rPr>
              <w:t>easing</w:t>
            </w:r>
            <w:proofErr w:type="gramEnd"/>
          </w:p>
        </w:tc>
        <w:tc>
          <w:tcPr>
            <w:tcW w:w="1559" w:type="dxa"/>
          </w:tcPr>
          <w:p w14:paraId="207EB6DC" w14:textId="77777777" w:rsidR="00D41D36" w:rsidRDefault="00D41D36">
            <w:pPr>
              <w:widowControl/>
              <w:autoSpaceDE w:val="0"/>
              <w:autoSpaceDN w:val="0"/>
              <w:adjustRightInd w:val="0"/>
              <w:spacing w:line="400" w:lineRule="atLeast"/>
              <w:jc w:val="left"/>
              <w:rPr>
                <w:rFonts w:ascii="Lucida Grande" w:hAnsi="Lucida Grande" w:cs="Lucida Grande"/>
                <w:kern w:val="0"/>
              </w:rPr>
            </w:pPr>
            <w:r>
              <w:rPr>
                <w:rFonts w:ascii="Lucida Grande" w:hAnsi="Lucida Grande" w:cs="Lucida Grande"/>
                <w:kern w:val="0"/>
              </w:rPr>
              <w:t>Dictionary</w:t>
            </w:r>
          </w:p>
        </w:tc>
        <w:tc>
          <w:tcPr>
            <w:tcW w:w="6280" w:type="dxa"/>
          </w:tcPr>
          <w:p w14:paraId="3839DB15" w14:textId="77777777" w:rsidR="00D41D36" w:rsidRDefault="00D41D36">
            <w:pPr>
              <w:widowControl/>
              <w:autoSpaceDE w:val="0"/>
              <w:autoSpaceDN w:val="0"/>
              <w:adjustRightInd w:val="0"/>
              <w:spacing w:line="400" w:lineRule="atLeast"/>
              <w:jc w:val="left"/>
              <w:rPr>
                <w:rFonts w:ascii="Lucida Grande" w:hAnsi="Lucida Grande" w:cs="Lucida Grande"/>
                <w:kern w:val="0"/>
              </w:rPr>
            </w:pPr>
            <w:r>
              <w:rPr>
                <w:rFonts w:ascii="Lucida Grande" w:hAnsi="Lucida Grande" w:cs="Lucida Grande"/>
                <w:kern w:val="0"/>
              </w:rPr>
              <w:t>KeyframeEasing (as described below)</w:t>
            </w:r>
          </w:p>
        </w:tc>
      </w:tr>
    </w:tbl>
    <w:p w14:paraId="0EE79A29" w14:textId="77777777" w:rsidR="00D41D36" w:rsidRDefault="00D41D36" w:rsidP="00D41D36">
      <w:pPr>
        <w:widowControl/>
        <w:autoSpaceDE w:val="0"/>
        <w:autoSpaceDN w:val="0"/>
        <w:adjustRightInd w:val="0"/>
        <w:spacing w:after="300" w:line="440" w:lineRule="atLeast"/>
        <w:jc w:val="left"/>
        <w:rPr>
          <w:rFonts w:ascii="Lucida Grande" w:hAnsi="Lucida Grande" w:cs="Lucida Grande"/>
          <w:color w:val="425EA3"/>
          <w:kern w:val="0"/>
          <w:sz w:val="36"/>
          <w:szCs w:val="36"/>
        </w:rPr>
      </w:pPr>
      <w:r>
        <w:rPr>
          <w:rFonts w:ascii="Lucida Grande" w:hAnsi="Lucida Grande" w:cs="Lucida Grande"/>
          <w:color w:val="425EA3"/>
          <w:kern w:val="0"/>
          <w:sz w:val="36"/>
          <w:szCs w:val="36"/>
        </w:rPr>
        <w:t>KeyframeEasing</w:t>
      </w:r>
    </w:p>
    <w:p w14:paraId="6611CA71" w14:textId="77777777" w:rsidR="00D41D36" w:rsidRDefault="00D41D36" w:rsidP="00D41D36">
      <w:pPr>
        <w:widowControl/>
        <w:autoSpaceDE w:val="0"/>
        <w:autoSpaceDN w:val="0"/>
        <w:adjustRightInd w:val="0"/>
        <w:spacing w:after="200" w:line="400" w:lineRule="atLeast"/>
        <w:jc w:val="left"/>
        <w:rPr>
          <w:rFonts w:ascii="Lucida Grande" w:hAnsi="Lucida Grande" w:cs="Lucida Grande"/>
          <w:kern w:val="0"/>
        </w:rPr>
      </w:pPr>
      <w:r>
        <w:rPr>
          <w:rFonts w:ascii="Lucida Grande" w:hAnsi="Lucida Grande" w:cs="Lucida Grande"/>
          <w:kern w:val="0"/>
        </w:rPr>
        <w:t>Represents the easing of a keyframe (from the associated keyframe to the following).</w:t>
      </w:r>
    </w:p>
    <w:tbl>
      <w:tblPr>
        <w:tblStyle w:val="a5"/>
        <w:tblW w:w="9180" w:type="dxa"/>
        <w:tblLayout w:type="fixed"/>
        <w:tblLook w:val="04A0" w:firstRow="1" w:lastRow="0" w:firstColumn="1" w:lastColumn="0" w:noHBand="0" w:noVBand="1"/>
      </w:tblPr>
      <w:tblGrid>
        <w:gridCol w:w="1101"/>
        <w:gridCol w:w="1275"/>
        <w:gridCol w:w="6804"/>
      </w:tblGrid>
      <w:tr w:rsidR="00D41D36" w14:paraId="074796A1" w14:textId="77777777" w:rsidTr="00F16266">
        <w:tc>
          <w:tcPr>
            <w:tcW w:w="1101" w:type="dxa"/>
          </w:tcPr>
          <w:p w14:paraId="5390500E" w14:textId="77777777" w:rsidR="00D41D36" w:rsidRDefault="00D41D36">
            <w:pPr>
              <w:widowControl/>
              <w:autoSpaceDE w:val="0"/>
              <w:autoSpaceDN w:val="0"/>
              <w:adjustRightInd w:val="0"/>
              <w:spacing w:line="400" w:lineRule="atLeast"/>
              <w:jc w:val="left"/>
              <w:rPr>
                <w:rFonts w:ascii="Lucida Grande" w:hAnsi="Lucida Grande" w:cs="Lucida Grande"/>
                <w:b/>
                <w:bCs/>
                <w:kern w:val="0"/>
              </w:rPr>
            </w:pPr>
            <w:r>
              <w:rPr>
                <w:rFonts w:ascii="Lucida Grande" w:hAnsi="Lucida Grande" w:cs="Lucida Grande"/>
                <w:b/>
                <w:bCs/>
                <w:kern w:val="0"/>
              </w:rPr>
              <w:t>Key</w:t>
            </w:r>
          </w:p>
        </w:tc>
        <w:tc>
          <w:tcPr>
            <w:tcW w:w="1275" w:type="dxa"/>
          </w:tcPr>
          <w:p w14:paraId="625BFE5A" w14:textId="77777777" w:rsidR="00D41D36" w:rsidRDefault="00D41D36">
            <w:pPr>
              <w:widowControl/>
              <w:autoSpaceDE w:val="0"/>
              <w:autoSpaceDN w:val="0"/>
              <w:adjustRightInd w:val="0"/>
              <w:spacing w:line="400" w:lineRule="atLeast"/>
              <w:jc w:val="left"/>
              <w:rPr>
                <w:rFonts w:ascii="Lucida Grande" w:hAnsi="Lucida Grande" w:cs="Lucida Grande"/>
                <w:b/>
                <w:bCs/>
                <w:kern w:val="0"/>
              </w:rPr>
            </w:pPr>
            <w:r>
              <w:rPr>
                <w:rFonts w:ascii="Lucida Grande" w:hAnsi="Lucida Grande" w:cs="Lucida Grande"/>
                <w:b/>
                <w:bCs/>
                <w:kern w:val="0"/>
              </w:rPr>
              <w:t>Type</w:t>
            </w:r>
          </w:p>
        </w:tc>
        <w:tc>
          <w:tcPr>
            <w:tcW w:w="6804" w:type="dxa"/>
          </w:tcPr>
          <w:p w14:paraId="7E39B7A8" w14:textId="77777777" w:rsidR="00D41D36" w:rsidRDefault="00D41D36">
            <w:pPr>
              <w:widowControl/>
              <w:autoSpaceDE w:val="0"/>
              <w:autoSpaceDN w:val="0"/>
              <w:adjustRightInd w:val="0"/>
              <w:spacing w:line="400" w:lineRule="atLeast"/>
              <w:jc w:val="left"/>
              <w:rPr>
                <w:rFonts w:ascii="Lucida Grande" w:hAnsi="Lucida Grande" w:cs="Lucida Grande"/>
                <w:b/>
                <w:bCs/>
                <w:kern w:val="0"/>
              </w:rPr>
            </w:pPr>
            <w:r>
              <w:rPr>
                <w:rFonts w:ascii="Lucida Grande" w:hAnsi="Lucida Grande" w:cs="Lucida Grande"/>
                <w:b/>
                <w:bCs/>
                <w:kern w:val="0"/>
              </w:rPr>
              <w:t>Comment</w:t>
            </w:r>
          </w:p>
        </w:tc>
      </w:tr>
      <w:tr w:rsidR="00D41D36" w14:paraId="165F17F9" w14:textId="77777777" w:rsidTr="00F16266">
        <w:tc>
          <w:tcPr>
            <w:tcW w:w="1101" w:type="dxa"/>
          </w:tcPr>
          <w:p w14:paraId="606A55DC" w14:textId="77777777" w:rsidR="00D41D36" w:rsidRDefault="00D41D36">
            <w:pPr>
              <w:widowControl/>
              <w:autoSpaceDE w:val="0"/>
              <w:autoSpaceDN w:val="0"/>
              <w:adjustRightInd w:val="0"/>
              <w:spacing w:line="400" w:lineRule="atLeast"/>
              <w:jc w:val="left"/>
              <w:rPr>
                <w:rFonts w:ascii="Lucida Grande" w:hAnsi="Lucida Grande" w:cs="Lucida Grande"/>
                <w:kern w:val="0"/>
              </w:rPr>
            </w:pPr>
            <w:proofErr w:type="gramStart"/>
            <w:r>
              <w:rPr>
                <w:rFonts w:ascii="Lucida Grande" w:hAnsi="Lucida Grande" w:cs="Lucida Grande"/>
                <w:kern w:val="0"/>
              </w:rPr>
              <w:t>type</w:t>
            </w:r>
            <w:proofErr w:type="gramEnd"/>
          </w:p>
        </w:tc>
        <w:tc>
          <w:tcPr>
            <w:tcW w:w="1275" w:type="dxa"/>
          </w:tcPr>
          <w:p w14:paraId="6A6CBBAD" w14:textId="77777777" w:rsidR="00D41D36" w:rsidRDefault="00D41D36">
            <w:pPr>
              <w:widowControl/>
              <w:autoSpaceDE w:val="0"/>
              <w:autoSpaceDN w:val="0"/>
              <w:adjustRightInd w:val="0"/>
              <w:spacing w:line="400" w:lineRule="atLeast"/>
              <w:jc w:val="left"/>
              <w:rPr>
                <w:rFonts w:ascii="Lucida Grande" w:hAnsi="Lucida Grande" w:cs="Lucida Grande"/>
                <w:kern w:val="0"/>
              </w:rPr>
            </w:pPr>
            <w:r>
              <w:rPr>
                <w:rFonts w:ascii="Lucida Grande" w:hAnsi="Lucida Grande" w:cs="Lucida Grande"/>
                <w:kern w:val="0"/>
              </w:rPr>
              <w:t>Number</w:t>
            </w:r>
          </w:p>
        </w:tc>
        <w:tc>
          <w:tcPr>
            <w:tcW w:w="6804" w:type="dxa"/>
          </w:tcPr>
          <w:p w14:paraId="6868C51F" w14:textId="77777777" w:rsidR="00D41D36" w:rsidRDefault="00D41D36">
            <w:pPr>
              <w:widowControl/>
              <w:autoSpaceDE w:val="0"/>
              <w:autoSpaceDN w:val="0"/>
              <w:adjustRightInd w:val="0"/>
              <w:spacing w:line="400" w:lineRule="atLeast"/>
              <w:jc w:val="left"/>
              <w:rPr>
                <w:rFonts w:ascii="Lucida Grande" w:hAnsi="Lucida Grande" w:cs="Lucida Grande"/>
                <w:kern w:val="0"/>
              </w:rPr>
            </w:pPr>
            <w:r>
              <w:rPr>
                <w:rFonts w:ascii="Lucida Grande" w:hAnsi="Lucida Grande" w:cs="Lucida Grande"/>
                <w:kern w:val="0"/>
              </w:rPr>
              <w:t>0 = Instant, 1 = Linear, 2 = CubicIn, 3 = CubicOut, 4 = CubicInOut, 5 = ElasticIn, 6 = ElasticOut, 7 = ElasticInOut, 8 = BounceIn, 9 = BounceOut, 10 = BounceInOut, 11 = BackIn, 12 = BackOut, 13 = BackInOut</w:t>
            </w:r>
          </w:p>
        </w:tc>
      </w:tr>
      <w:tr w:rsidR="00D41D36" w14:paraId="5BA33FAB" w14:textId="77777777" w:rsidTr="00F16266">
        <w:tc>
          <w:tcPr>
            <w:tcW w:w="1101" w:type="dxa"/>
          </w:tcPr>
          <w:p w14:paraId="59275989" w14:textId="77777777" w:rsidR="00D41D36" w:rsidRDefault="00D41D36">
            <w:pPr>
              <w:widowControl/>
              <w:autoSpaceDE w:val="0"/>
              <w:autoSpaceDN w:val="0"/>
              <w:adjustRightInd w:val="0"/>
              <w:spacing w:line="400" w:lineRule="atLeast"/>
              <w:jc w:val="left"/>
              <w:rPr>
                <w:rFonts w:ascii="Lucida Grande" w:hAnsi="Lucida Grande" w:cs="Lucida Grande"/>
                <w:kern w:val="0"/>
              </w:rPr>
            </w:pPr>
            <w:proofErr w:type="gramStart"/>
            <w:r>
              <w:rPr>
                <w:rFonts w:ascii="Lucida Grande" w:hAnsi="Lucida Grande" w:cs="Lucida Grande"/>
                <w:kern w:val="0"/>
              </w:rPr>
              <w:t>opt</w:t>
            </w:r>
            <w:proofErr w:type="gramEnd"/>
          </w:p>
        </w:tc>
        <w:tc>
          <w:tcPr>
            <w:tcW w:w="1275" w:type="dxa"/>
          </w:tcPr>
          <w:p w14:paraId="55A2D1CE" w14:textId="77777777" w:rsidR="00D41D36" w:rsidRDefault="00D41D36">
            <w:pPr>
              <w:widowControl/>
              <w:autoSpaceDE w:val="0"/>
              <w:autoSpaceDN w:val="0"/>
              <w:adjustRightInd w:val="0"/>
              <w:spacing w:line="400" w:lineRule="atLeast"/>
              <w:jc w:val="left"/>
              <w:rPr>
                <w:rFonts w:ascii="Lucida Grande" w:hAnsi="Lucida Grande" w:cs="Lucida Grande"/>
                <w:kern w:val="0"/>
              </w:rPr>
            </w:pPr>
            <w:r>
              <w:rPr>
                <w:rFonts w:ascii="Lucida Grande" w:hAnsi="Lucida Grande" w:cs="Lucida Grande"/>
                <w:kern w:val="0"/>
              </w:rPr>
              <w:t>Number</w:t>
            </w:r>
          </w:p>
        </w:tc>
        <w:tc>
          <w:tcPr>
            <w:tcW w:w="6804" w:type="dxa"/>
          </w:tcPr>
          <w:p w14:paraId="6257C166" w14:textId="77777777" w:rsidR="00D41D36" w:rsidRDefault="00D41D36">
            <w:pPr>
              <w:widowControl/>
              <w:autoSpaceDE w:val="0"/>
              <w:autoSpaceDN w:val="0"/>
              <w:adjustRightInd w:val="0"/>
              <w:spacing w:line="400" w:lineRule="atLeast"/>
              <w:jc w:val="left"/>
              <w:rPr>
                <w:rFonts w:ascii="Lucida Grande" w:hAnsi="Lucida Grande" w:cs="Lucida Grande"/>
                <w:kern w:val="0"/>
              </w:rPr>
            </w:pPr>
            <w:r>
              <w:rPr>
                <w:rFonts w:ascii="Lucida Grande" w:hAnsi="Lucida Grande" w:cs="Lucida Grande"/>
                <w:kern w:val="0"/>
              </w:rPr>
              <w:t>Options for the easing. Only saved for cubic (rate value) and elastic (period value) easings</w:t>
            </w:r>
          </w:p>
        </w:tc>
      </w:tr>
    </w:tbl>
    <w:p w14:paraId="6DC6D161" w14:textId="77777777" w:rsidR="00D41D36" w:rsidRDefault="00D41D36" w:rsidP="00B662F4">
      <w:pPr>
        <w:rPr>
          <w:rFonts w:ascii="Courier" w:hAnsi="Courier" w:cs="Courier"/>
          <w:kern w:val="0"/>
        </w:rPr>
      </w:pPr>
    </w:p>
    <w:p w14:paraId="7F5B5F22" w14:textId="77777777" w:rsidR="00D41D36" w:rsidRDefault="00D41D36" w:rsidP="00B662F4">
      <w:pPr>
        <w:rPr>
          <w:rFonts w:ascii="Courier" w:hAnsi="Courier" w:cs="Courier"/>
          <w:kern w:val="0"/>
        </w:rPr>
      </w:pPr>
    </w:p>
    <w:p w14:paraId="6F5DA6F1" w14:textId="77777777" w:rsidR="00D41D36" w:rsidRDefault="00D41D36" w:rsidP="00B662F4">
      <w:pPr>
        <w:rPr>
          <w:rFonts w:ascii="Courier" w:hAnsi="Courier" w:cs="Courier"/>
          <w:kern w:val="0"/>
        </w:rPr>
      </w:pPr>
    </w:p>
    <w:p w14:paraId="3DDB2B6F" w14:textId="559D760F" w:rsidR="00D41D36" w:rsidRDefault="00243AD2" w:rsidP="00D41D36">
      <w:pPr>
        <w:widowControl/>
        <w:autoSpaceDE w:val="0"/>
        <w:autoSpaceDN w:val="0"/>
        <w:adjustRightInd w:val="0"/>
        <w:spacing w:after="300" w:line="520" w:lineRule="atLeast"/>
        <w:jc w:val="left"/>
        <w:rPr>
          <w:rFonts w:ascii="Lucida Grande" w:hAnsi="Lucida Grande" w:cs="Lucida Grande"/>
          <w:b/>
          <w:bCs/>
          <w:color w:val="425EA3"/>
          <w:kern w:val="0"/>
          <w:sz w:val="44"/>
          <w:szCs w:val="44"/>
        </w:rPr>
      </w:pPr>
      <w:r>
        <w:rPr>
          <w:rFonts w:ascii="Lucida Grande" w:hAnsi="Lucida Grande" w:cs="Lucida Grande"/>
          <w:b/>
          <w:bCs/>
          <w:color w:val="425EA3"/>
          <w:kern w:val="0"/>
          <w:sz w:val="44"/>
          <w:szCs w:val="44"/>
        </w:rPr>
        <w:t>X4.</w:t>
      </w:r>
      <w:r w:rsidR="00D41D36">
        <w:rPr>
          <w:rFonts w:ascii="Lucida Grande" w:hAnsi="Lucida Grande" w:cs="Lucida Grande"/>
          <w:b/>
          <w:bCs/>
          <w:color w:val="425EA3"/>
          <w:kern w:val="0"/>
          <w:sz w:val="44"/>
          <w:szCs w:val="44"/>
        </w:rPr>
        <w:t>CocosBuilder - CCBi File Format</w:t>
      </w:r>
    </w:p>
    <w:p w14:paraId="1C1E1A0B" w14:textId="77777777" w:rsidR="00D41D36" w:rsidRDefault="00D41D36" w:rsidP="00D41D36">
      <w:pPr>
        <w:widowControl/>
        <w:autoSpaceDE w:val="0"/>
        <w:autoSpaceDN w:val="0"/>
        <w:adjustRightInd w:val="0"/>
        <w:spacing w:after="200" w:line="400" w:lineRule="atLeast"/>
        <w:jc w:val="left"/>
        <w:rPr>
          <w:rFonts w:ascii="Lucida Grande" w:hAnsi="Lucida Grande" w:cs="Lucida Grande"/>
          <w:kern w:val="0"/>
        </w:rPr>
      </w:pPr>
      <w:r>
        <w:rPr>
          <w:rFonts w:ascii="Lucida Grande" w:hAnsi="Lucida Grande" w:cs="Lucida Grande"/>
          <w:kern w:val="0"/>
        </w:rPr>
        <w:t>This is a description of the CocosBuilder export (publish) file format for Cocos2d-iphone. It is a binary file format designed to be as compact as possible and very quick to load. This document covers version 4 of the ccbi file format, relased with CocosBuilder 3. If you are implementing or porting a reader for the ccbi file format, you may want to also have a look at the CCBReader, which is the reference implementation.</w:t>
      </w:r>
    </w:p>
    <w:p w14:paraId="49D9CDDF" w14:textId="77777777" w:rsidR="00D41D36" w:rsidRDefault="00D41D36" w:rsidP="00D41D36">
      <w:pPr>
        <w:widowControl/>
        <w:autoSpaceDE w:val="0"/>
        <w:autoSpaceDN w:val="0"/>
        <w:adjustRightInd w:val="0"/>
        <w:spacing w:after="300" w:line="480" w:lineRule="atLeast"/>
        <w:jc w:val="left"/>
        <w:rPr>
          <w:rFonts w:ascii="Lucida Grande" w:hAnsi="Lucida Grande" w:cs="Lucida Grande"/>
          <w:color w:val="425EA3"/>
          <w:kern w:val="0"/>
          <w:sz w:val="40"/>
          <w:szCs w:val="40"/>
        </w:rPr>
      </w:pPr>
      <w:r>
        <w:rPr>
          <w:rFonts w:ascii="Lucida Grande" w:hAnsi="Lucida Grande" w:cs="Lucida Grande"/>
          <w:color w:val="425EA3"/>
          <w:kern w:val="0"/>
          <w:sz w:val="40"/>
          <w:szCs w:val="40"/>
        </w:rPr>
        <w:t>Basic types</w:t>
      </w:r>
    </w:p>
    <w:p w14:paraId="43BBAE7E" w14:textId="77777777" w:rsidR="00D41D36" w:rsidRDefault="00D41D36" w:rsidP="00D41D36">
      <w:pPr>
        <w:widowControl/>
        <w:autoSpaceDE w:val="0"/>
        <w:autoSpaceDN w:val="0"/>
        <w:adjustRightInd w:val="0"/>
        <w:spacing w:after="200" w:line="400" w:lineRule="atLeast"/>
        <w:jc w:val="left"/>
        <w:rPr>
          <w:rFonts w:ascii="Lucida Grande" w:hAnsi="Lucida Grande" w:cs="Lucida Grande"/>
          <w:kern w:val="0"/>
        </w:rPr>
      </w:pPr>
      <w:r>
        <w:rPr>
          <w:rFonts w:ascii="Lucida Grande" w:hAnsi="Lucida Grande" w:cs="Lucida Grande"/>
          <w:kern w:val="0"/>
        </w:rPr>
        <w:t>The file format is built upon a set of basic types, such as integers, floats and strings.</w:t>
      </w:r>
    </w:p>
    <w:p w14:paraId="1221E062" w14:textId="77777777" w:rsidR="00D41D36" w:rsidRDefault="00D41D36" w:rsidP="00D41D36">
      <w:pPr>
        <w:widowControl/>
        <w:autoSpaceDE w:val="0"/>
        <w:autoSpaceDN w:val="0"/>
        <w:adjustRightInd w:val="0"/>
        <w:spacing w:after="300" w:line="440" w:lineRule="atLeast"/>
        <w:jc w:val="left"/>
        <w:rPr>
          <w:rFonts w:ascii="Lucida Grande" w:hAnsi="Lucida Grande" w:cs="Lucida Grande"/>
          <w:color w:val="425EA3"/>
          <w:kern w:val="0"/>
          <w:sz w:val="36"/>
          <w:szCs w:val="36"/>
        </w:rPr>
      </w:pPr>
      <w:r>
        <w:rPr>
          <w:rFonts w:ascii="Lucida Grande" w:hAnsi="Lucida Grande" w:cs="Lucida Grande"/>
          <w:color w:val="425EA3"/>
          <w:kern w:val="0"/>
          <w:sz w:val="36"/>
          <w:szCs w:val="36"/>
        </w:rPr>
        <w:t>BYTE</w:t>
      </w:r>
    </w:p>
    <w:p w14:paraId="38A9C374" w14:textId="77777777" w:rsidR="00D41D36" w:rsidRDefault="00D41D36" w:rsidP="00D41D36">
      <w:pPr>
        <w:widowControl/>
        <w:autoSpaceDE w:val="0"/>
        <w:autoSpaceDN w:val="0"/>
        <w:adjustRightInd w:val="0"/>
        <w:spacing w:after="200" w:line="400" w:lineRule="atLeast"/>
        <w:jc w:val="left"/>
        <w:rPr>
          <w:rFonts w:ascii="Lucida Grande" w:hAnsi="Lucida Grande" w:cs="Lucida Grande"/>
          <w:kern w:val="0"/>
        </w:rPr>
      </w:pPr>
      <w:r>
        <w:rPr>
          <w:rFonts w:ascii="Lucida Grande" w:hAnsi="Lucida Grande" w:cs="Lucida Grande"/>
          <w:kern w:val="0"/>
        </w:rPr>
        <w:t>A single unsigned integer saved in a byte</w:t>
      </w:r>
    </w:p>
    <w:p w14:paraId="63BC074A" w14:textId="77777777" w:rsidR="00D41D36" w:rsidRDefault="00D41D36" w:rsidP="00D41D36">
      <w:pPr>
        <w:widowControl/>
        <w:autoSpaceDE w:val="0"/>
        <w:autoSpaceDN w:val="0"/>
        <w:adjustRightInd w:val="0"/>
        <w:spacing w:after="300" w:line="440" w:lineRule="atLeast"/>
        <w:jc w:val="left"/>
        <w:rPr>
          <w:rFonts w:ascii="Lucida Grande" w:hAnsi="Lucida Grande" w:cs="Lucida Grande"/>
          <w:color w:val="425EA3"/>
          <w:kern w:val="0"/>
          <w:sz w:val="36"/>
          <w:szCs w:val="36"/>
        </w:rPr>
      </w:pPr>
      <w:r>
        <w:rPr>
          <w:rFonts w:ascii="Lucida Grande" w:hAnsi="Lucida Grande" w:cs="Lucida Grande"/>
          <w:color w:val="425EA3"/>
          <w:kern w:val="0"/>
          <w:sz w:val="36"/>
          <w:szCs w:val="36"/>
        </w:rPr>
        <w:t>BOOLEAN</w:t>
      </w:r>
    </w:p>
    <w:p w14:paraId="3F708D08" w14:textId="77777777" w:rsidR="00D41D36" w:rsidRDefault="00D41D36" w:rsidP="00D41D36">
      <w:pPr>
        <w:widowControl/>
        <w:autoSpaceDE w:val="0"/>
        <w:autoSpaceDN w:val="0"/>
        <w:adjustRightInd w:val="0"/>
        <w:spacing w:after="200" w:line="400" w:lineRule="atLeast"/>
        <w:jc w:val="left"/>
        <w:rPr>
          <w:rFonts w:ascii="Lucida Grande" w:hAnsi="Lucida Grande" w:cs="Lucida Grande"/>
          <w:kern w:val="0"/>
        </w:rPr>
      </w:pPr>
      <w:r>
        <w:rPr>
          <w:rFonts w:ascii="Lucida Grande" w:hAnsi="Lucida Grande" w:cs="Lucida Grande"/>
          <w:kern w:val="0"/>
        </w:rPr>
        <w:t>Saved as a 0 or 1 in a single byte</w:t>
      </w:r>
    </w:p>
    <w:p w14:paraId="5BDF3C01" w14:textId="77777777" w:rsidR="00D41D36" w:rsidRDefault="00D41D36" w:rsidP="00D41D36">
      <w:pPr>
        <w:widowControl/>
        <w:autoSpaceDE w:val="0"/>
        <w:autoSpaceDN w:val="0"/>
        <w:adjustRightInd w:val="0"/>
        <w:spacing w:after="300" w:line="440" w:lineRule="atLeast"/>
        <w:jc w:val="left"/>
        <w:rPr>
          <w:rFonts w:ascii="Lucida Grande" w:hAnsi="Lucida Grande" w:cs="Lucida Grande"/>
          <w:color w:val="425EA3"/>
          <w:kern w:val="0"/>
          <w:sz w:val="36"/>
          <w:szCs w:val="36"/>
        </w:rPr>
      </w:pPr>
      <w:r>
        <w:rPr>
          <w:rFonts w:ascii="Lucida Grande" w:hAnsi="Lucida Grande" w:cs="Lucida Grande"/>
          <w:color w:val="425EA3"/>
          <w:kern w:val="0"/>
          <w:sz w:val="36"/>
          <w:szCs w:val="36"/>
        </w:rPr>
        <w:t>UINT</w:t>
      </w:r>
    </w:p>
    <w:p w14:paraId="1E0DD2E0" w14:textId="77777777" w:rsidR="00D41D36" w:rsidRDefault="00D41D36" w:rsidP="00D41D36">
      <w:pPr>
        <w:widowControl/>
        <w:autoSpaceDE w:val="0"/>
        <w:autoSpaceDN w:val="0"/>
        <w:adjustRightInd w:val="0"/>
        <w:spacing w:after="200" w:line="400" w:lineRule="atLeast"/>
        <w:jc w:val="left"/>
        <w:rPr>
          <w:rFonts w:ascii="Lucida Grande" w:hAnsi="Lucida Grande" w:cs="Lucida Grande"/>
          <w:kern w:val="0"/>
        </w:rPr>
      </w:pPr>
      <w:r>
        <w:rPr>
          <w:rFonts w:ascii="Lucida Grande" w:hAnsi="Lucida Grande" w:cs="Lucida Grande"/>
          <w:kern w:val="0"/>
        </w:rPr>
        <w:t xml:space="preserve">A unsigned integer, stored using Elias gamma encoding </w:t>
      </w:r>
      <w:proofErr w:type="gramStart"/>
      <w:r>
        <w:rPr>
          <w:rFonts w:ascii="Lucida Grande" w:hAnsi="Lucida Grande" w:cs="Lucida Grande"/>
          <w:kern w:val="0"/>
        </w:rPr>
        <w:t xml:space="preserve">( </w:t>
      </w:r>
      <w:proofErr w:type="gramEnd"/>
      <w:r>
        <w:rPr>
          <w:rFonts w:ascii="Lucida Grande" w:hAnsi="Lucida Grande" w:cs="Lucida Grande"/>
          <w:kern w:val="0"/>
        </w:rPr>
        <w:t>http://en.wikipedia.org/wiki/Eliasgammacoding ). Before being stored, 1 is added to the number to support 0 values. The last byte is padded with 0:s so that the next written value is aligned to even bytes.</w:t>
      </w:r>
    </w:p>
    <w:p w14:paraId="135F8D0E" w14:textId="77777777" w:rsidR="00D41D36" w:rsidRDefault="00D41D36" w:rsidP="00D41D36">
      <w:pPr>
        <w:widowControl/>
        <w:autoSpaceDE w:val="0"/>
        <w:autoSpaceDN w:val="0"/>
        <w:adjustRightInd w:val="0"/>
        <w:spacing w:after="300" w:line="440" w:lineRule="atLeast"/>
        <w:jc w:val="left"/>
        <w:rPr>
          <w:rFonts w:ascii="Lucida Grande" w:hAnsi="Lucida Grande" w:cs="Lucida Grande"/>
          <w:color w:val="425EA3"/>
          <w:kern w:val="0"/>
          <w:sz w:val="36"/>
          <w:szCs w:val="36"/>
        </w:rPr>
      </w:pPr>
      <w:r>
        <w:rPr>
          <w:rFonts w:ascii="Lucida Grande" w:hAnsi="Lucida Grande" w:cs="Lucida Grande"/>
          <w:color w:val="425EA3"/>
          <w:kern w:val="0"/>
          <w:sz w:val="36"/>
          <w:szCs w:val="36"/>
        </w:rPr>
        <w:t>SINT</w:t>
      </w:r>
    </w:p>
    <w:p w14:paraId="53B315F8" w14:textId="77777777" w:rsidR="00D41D36" w:rsidRDefault="00D41D36" w:rsidP="00D41D36">
      <w:pPr>
        <w:widowControl/>
        <w:autoSpaceDE w:val="0"/>
        <w:autoSpaceDN w:val="0"/>
        <w:adjustRightInd w:val="0"/>
        <w:spacing w:after="200" w:line="400" w:lineRule="atLeast"/>
        <w:jc w:val="left"/>
        <w:rPr>
          <w:rFonts w:ascii="Lucida Grande" w:hAnsi="Lucida Grande" w:cs="Lucida Grande"/>
          <w:kern w:val="0"/>
        </w:rPr>
      </w:pPr>
      <w:r>
        <w:rPr>
          <w:rFonts w:ascii="Lucida Grande" w:hAnsi="Lucida Grande" w:cs="Lucida Grande"/>
          <w:kern w:val="0"/>
        </w:rPr>
        <w:t xml:space="preserve">A signed integer, stored using Elias gamma encoding. Before being stored, the number is transformed to a positive integer using bijection. </w:t>
      </w:r>
      <w:proofErr w:type="gramStart"/>
      <w:r>
        <w:rPr>
          <w:rFonts w:ascii="Lucida Grande" w:hAnsi="Lucida Grande" w:cs="Lucida Grande"/>
          <w:kern w:val="0"/>
        </w:rPr>
        <w:t>0 -&gt; 1, -1 -&gt; 2, 1 -&gt; 3, -2 -&gt; 4, 2 -&gt; 5, etc.</w:t>
      </w:r>
      <w:proofErr w:type="gramEnd"/>
    </w:p>
    <w:p w14:paraId="185EBAAA" w14:textId="77777777" w:rsidR="00D41D36" w:rsidRDefault="00D41D36" w:rsidP="00D41D36">
      <w:pPr>
        <w:widowControl/>
        <w:autoSpaceDE w:val="0"/>
        <w:autoSpaceDN w:val="0"/>
        <w:adjustRightInd w:val="0"/>
        <w:spacing w:after="300" w:line="440" w:lineRule="atLeast"/>
        <w:jc w:val="left"/>
        <w:rPr>
          <w:rFonts w:ascii="Lucida Grande" w:hAnsi="Lucida Grande" w:cs="Lucida Grande"/>
          <w:color w:val="425EA3"/>
          <w:kern w:val="0"/>
          <w:sz w:val="36"/>
          <w:szCs w:val="36"/>
        </w:rPr>
      </w:pPr>
      <w:r>
        <w:rPr>
          <w:rFonts w:ascii="Lucida Grande" w:hAnsi="Lucida Grande" w:cs="Lucida Grande"/>
          <w:color w:val="425EA3"/>
          <w:kern w:val="0"/>
          <w:sz w:val="36"/>
          <w:szCs w:val="36"/>
        </w:rPr>
        <w:t>FLOAT</w:t>
      </w:r>
    </w:p>
    <w:p w14:paraId="052BD0FF" w14:textId="77777777" w:rsidR="00D41D36" w:rsidRDefault="00D41D36" w:rsidP="00D41D36">
      <w:pPr>
        <w:widowControl/>
        <w:autoSpaceDE w:val="0"/>
        <w:autoSpaceDN w:val="0"/>
        <w:adjustRightInd w:val="0"/>
        <w:spacing w:after="200" w:line="400" w:lineRule="atLeast"/>
        <w:jc w:val="left"/>
        <w:rPr>
          <w:rFonts w:ascii="Lucida Grande" w:hAnsi="Lucida Grande" w:cs="Lucida Grande"/>
          <w:kern w:val="0"/>
        </w:rPr>
      </w:pPr>
      <w:r>
        <w:rPr>
          <w:rFonts w:ascii="Lucida Grande" w:hAnsi="Lucida Grande" w:cs="Lucida Grande"/>
          <w:kern w:val="0"/>
        </w:rPr>
        <w:t>The first byte of the float defines how it is stored. Possible values are:</w:t>
      </w:r>
    </w:p>
    <w:p w14:paraId="7CFD73D1" w14:textId="77777777" w:rsidR="00D41D36" w:rsidRDefault="00D41D36" w:rsidP="00D41D36">
      <w:pPr>
        <w:widowControl/>
        <w:numPr>
          <w:ilvl w:val="0"/>
          <w:numId w:val="1"/>
        </w:numPr>
        <w:tabs>
          <w:tab w:val="left" w:pos="220"/>
          <w:tab w:val="left" w:pos="720"/>
        </w:tabs>
        <w:autoSpaceDE w:val="0"/>
        <w:autoSpaceDN w:val="0"/>
        <w:adjustRightInd w:val="0"/>
        <w:spacing w:after="200" w:line="400" w:lineRule="atLeast"/>
        <w:ind w:hanging="720"/>
        <w:jc w:val="left"/>
        <w:rPr>
          <w:rFonts w:ascii="Lucida Grande" w:hAnsi="Lucida Grande" w:cs="Lucida Grande"/>
          <w:kern w:val="0"/>
        </w:rPr>
      </w:pPr>
      <w:r>
        <w:rPr>
          <w:rFonts w:ascii="Lucida Grande" w:hAnsi="Lucida Grande" w:cs="Lucida Grande"/>
          <w:kern w:val="0"/>
        </w:rPr>
        <w:t>0 -&gt; 0.0f</w:t>
      </w:r>
    </w:p>
    <w:p w14:paraId="22510713" w14:textId="77777777" w:rsidR="00D41D36" w:rsidRDefault="00D41D36" w:rsidP="00D41D36">
      <w:pPr>
        <w:widowControl/>
        <w:numPr>
          <w:ilvl w:val="0"/>
          <w:numId w:val="1"/>
        </w:numPr>
        <w:tabs>
          <w:tab w:val="left" w:pos="220"/>
          <w:tab w:val="left" w:pos="720"/>
        </w:tabs>
        <w:autoSpaceDE w:val="0"/>
        <w:autoSpaceDN w:val="0"/>
        <w:adjustRightInd w:val="0"/>
        <w:spacing w:after="200" w:line="400" w:lineRule="atLeast"/>
        <w:ind w:hanging="720"/>
        <w:jc w:val="left"/>
        <w:rPr>
          <w:rFonts w:ascii="Lucida Grande" w:hAnsi="Lucida Grande" w:cs="Lucida Grande"/>
          <w:kern w:val="0"/>
        </w:rPr>
      </w:pPr>
      <w:r>
        <w:rPr>
          <w:rFonts w:ascii="Lucida Grande" w:hAnsi="Lucida Grande" w:cs="Lucida Grande"/>
          <w:kern w:val="0"/>
        </w:rPr>
        <w:t>1 -&gt; 1.0f</w:t>
      </w:r>
    </w:p>
    <w:p w14:paraId="198917FB" w14:textId="77777777" w:rsidR="00D41D36" w:rsidRDefault="00D41D36" w:rsidP="00D41D36">
      <w:pPr>
        <w:widowControl/>
        <w:numPr>
          <w:ilvl w:val="0"/>
          <w:numId w:val="1"/>
        </w:numPr>
        <w:tabs>
          <w:tab w:val="left" w:pos="220"/>
          <w:tab w:val="left" w:pos="720"/>
        </w:tabs>
        <w:autoSpaceDE w:val="0"/>
        <w:autoSpaceDN w:val="0"/>
        <w:adjustRightInd w:val="0"/>
        <w:spacing w:after="200" w:line="400" w:lineRule="atLeast"/>
        <w:ind w:hanging="720"/>
        <w:jc w:val="left"/>
        <w:rPr>
          <w:rFonts w:ascii="Lucida Grande" w:hAnsi="Lucida Grande" w:cs="Lucida Grande"/>
          <w:kern w:val="0"/>
        </w:rPr>
      </w:pPr>
      <w:r>
        <w:rPr>
          <w:rFonts w:ascii="Lucida Grande" w:hAnsi="Lucida Grande" w:cs="Lucida Grande"/>
          <w:kern w:val="0"/>
        </w:rPr>
        <w:t>2 -&gt; -1.0f</w:t>
      </w:r>
    </w:p>
    <w:p w14:paraId="3B69B4E0" w14:textId="77777777" w:rsidR="00D41D36" w:rsidRDefault="00D41D36" w:rsidP="00D41D36">
      <w:pPr>
        <w:widowControl/>
        <w:numPr>
          <w:ilvl w:val="0"/>
          <w:numId w:val="1"/>
        </w:numPr>
        <w:tabs>
          <w:tab w:val="left" w:pos="220"/>
          <w:tab w:val="left" w:pos="720"/>
        </w:tabs>
        <w:autoSpaceDE w:val="0"/>
        <w:autoSpaceDN w:val="0"/>
        <w:adjustRightInd w:val="0"/>
        <w:spacing w:after="200" w:line="400" w:lineRule="atLeast"/>
        <w:ind w:hanging="720"/>
        <w:jc w:val="left"/>
        <w:rPr>
          <w:rFonts w:ascii="Lucida Grande" w:hAnsi="Lucida Grande" w:cs="Lucida Grande"/>
          <w:kern w:val="0"/>
        </w:rPr>
      </w:pPr>
      <w:r>
        <w:rPr>
          <w:rFonts w:ascii="Lucida Grande" w:hAnsi="Lucida Grande" w:cs="Lucida Grande"/>
          <w:kern w:val="0"/>
        </w:rPr>
        <w:t>3 -&gt; 0.5f</w:t>
      </w:r>
    </w:p>
    <w:p w14:paraId="614CD428" w14:textId="77777777" w:rsidR="00D41D36" w:rsidRDefault="00D41D36" w:rsidP="00D41D36">
      <w:pPr>
        <w:widowControl/>
        <w:numPr>
          <w:ilvl w:val="0"/>
          <w:numId w:val="1"/>
        </w:numPr>
        <w:tabs>
          <w:tab w:val="left" w:pos="220"/>
          <w:tab w:val="left" w:pos="720"/>
        </w:tabs>
        <w:autoSpaceDE w:val="0"/>
        <w:autoSpaceDN w:val="0"/>
        <w:adjustRightInd w:val="0"/>
        <w:spacing w:after="200" w:line="400" w:lineRule="atLeast"/>
        <w:ind w:hanging="720"/>
        <w:jc w:val="left"/>
        <w:rPr>
          <w:rFonts w:ascii="Lucida Grande" w:hAnsi="Lucida Grande" w:cs="Lucida Grande"/>
          <w:kern w:val="0"/>
        </w:rPr>
      </w:pPr>
      <w:r>
        <w:rPr>
          <w:rFonts w:ascii="Lucida Grande" w:hAnsi="Lucida Grande" w:cs="Lucida Grande"/>
          <w:kern w:val="0"/>
        </w:rPr>
        <w:t>4 -&gt; Saved as INT</w:t>
      </w:r>
    </w:p>
    <w:p w14:paraId="5B73FA1E" w14:textId="77777777" w:rsidR="00D41D36" w:rsidRDefault="00D41D36" w:rsidP="00D41D36">
      <w:pPr>
        <w:widowControl/>
        <w:numPr>
          <w:ilvl w:val="0"/>
          <w:numId w:val="1"/>
        </w:numPr>
        <w:tabs>
          <w:tab w:val="left" w:pos="220"/>
          <w:tab w:val="left" w:pos="720"/>
        </w:tabs>
        <w:autoSpaceDE w:val="0"/>
        <w:autoSpaceDN w:val="0"/>
        <w:adjustRightInd w:val="0"/>
        <w:spacing w:after="200" w:line="400" w:lineRule="atLeast"/>
        <w:ind w:hanging="720"/>
        <w:jc w:val="left"/>
        <w:rPr>
          <w:rFonts w:ascii="Lucida Grande" w:hAnsi="Lucida Grande" w:cs="Lucida Grande"/>
          <w:kern w:val="0"/>
        </w:rPr>
      </w:pPr>
      <w:r>
        <w:rPr>
          <w:rFonts w:ascii="Lucida Grande" w:hAnsi="Lucida Grande" w:cs="Lucida Grande"/>
          <w:kern w:val="0"/>
        </w:rPr>
        <w:t>5 -&gt; Saved as full 4 byte float number</w:t>
      </w:r>
    </w:p>
    <w:p w14:paraId="0B4F26D8" w14:textId="77777777" w:rsidR="00D41D36" w:rsidRDefault="00D41D36" w:rsidP="00D41D36">
      <w:pPr>
        <w:widowControl/>
        <w:autoSpaceDE w:val="0"/>
        <w:autoSpaceDN w:val="0"/>
        <w:adjustRightInd w:val="0"/>
        <w:spacing w:after="300" w:line="440" w:lineRule="atLeast"/>
        <w:jc w:val="left"/>
        <w:rPr>
          <w:rFonts w:ascii="Lucida Grande" w:hAnsi="Lucida Grande" w:cs="Lucida Grande"/>
          <w:color w:val="425EA3"/>
          <w:kern w:val="0"/>
          <w:sz w:val="36"/>
          <w:szCs w:val="36"/>
        </w:rPr>
      </w:pPr>
      <w:r>
        <w:rPr>
          <w:rFonts w:ascii="Lucida Grande" w:hAnsi="Lucida Grande" w:cs="Lucida Grande"/>
          <w:color w:val="425EA3"/>
          <w:kern w:val="0"/>
          <w:sz w:val="36"/>
          <w:szCs w:val="36"/>
        </w:rPr>
        <w:t>STRING</w:t>
      </w:r>
    </w:p>
    <w:p w14:paraId="7691ED0E" w14:textId="77777777" w:rsidR="00D41D36" w:rsidRDefault="00D41D36" w:rsidP="00D41D36">
      <w:pPr>
        <w:widowControl/>
        <w:autoSpaceDE w:val="0"/>
        <w:autoSpaceDN w:val="0"/>
        <w:adjustRightInd w:val="0"/>
        <w:spacing w:after="200" w:line="400" w:lineRule="atLeast"/>
        <w:jc w:val="left"/>
        <w:rPr>
          <w:rFonts w:ascii="Lucida Grande" w:hAnsi="Lucida Grande" w:cs="Lucida Grande"/>
          <w:kern w:val="0"/>
        </w:rPr>
      </w:pPr>
      <w:r>
        <w:rPr>
          <w:rFonts w:ascii="Lucida Grande" w:hAnsi="Lucida Grande" w:cs="Lucida Grande"/>
          <w:kern w:val="0"/>
        </w:rPr>
        <w:t>Strings are saved as Java-style UTF8</w:t>
      </w:r>
      <w:proofErr w:type="gramStart"/>
      <w:r>
        <w:rPr>
          <w:rFonts w:ascii="Lucida Grande" w:hAnsi="Lucida Grande" w:cs="Lucida Grande"/>
          <w:kern w:val="0"/>
        </w:rPr>
        <w:t>:s</w:t>
      </w:r>
      <w:proofErr w:type="gramEnd"/>
      <w:r>
        <w:rPr>
          <w:rFonts w:ascii="Lucida Grande" w:hAnsi="Lucida Grande" w:cs="Lucida Grande"/>
          <w:kern w:val="0"/>
        </w:rPr>
        <w:t xml:space="preserve">. The first two bytes define the length of the string, </w:t>
      </w:r>
      <w:proofErr w:type="gramStart"/>
      <w:r>
        <w:rPr>
          <w:rFonts w:ascii="Lucida Grande" w:hAnsi="Lucida Grande" w:cs="Lucida Grande"/>
          <w:kern w:val="0"/>
        </w:rPr>
        <w:t>then</w:t>
      </w:r>
      <w:proofErr w:type="gramEnd"/>
      <w:r>
        <w:rPr>
          <w:rFonts w:ascii="Lucida Grande" w:hAnsi="Lucida Grande" w:cs="Lucida Grande"/>
          <w:kern w:val="0"/>
        </w:rPr>
        <w:t xml:space="preserve"> the string is saved using UTF8 encoding (without a trailing \0);</w:t>
      </w:r>
    </w:p>
    <w:p w14:paraId="574021F4" w14:textId="77777777" w:rsidR="00D41D36" w:rsidRDefault="00D41D36" w:rsidP="00D41D36">
      <w:pPr>
        <w:widowControl/>
        <w:autoSpaceDE w:val="0"/>
        <w:autoSpaceDN w:val="0"/>
        <w:adjustRightInd w:val="0"/>
        <w:spacing w:after="300" w:line="480" w:lineRule="atLeast"/>
        <w:jc w:val="left"/>
        <w:rPr>
          <w:rFonts w:ascii="Lucida Grande" w:hAnsi="Lucida Grande" w:cs="Lucida Grande"/>
          <w:color w:val="425EA3"/>
          <w:kern w:val="0"/>
          <w:sz w:val="40"/>
          <w:szCs w:val="40"/>
        </w:rPr>
      </w:pPr>
      <w:r>
        <w:rPr>
          <w:rFonts w:ascii="Lucida Grande" w:hAnsi="Lucida Grande" w:cs="Lucida Grande"/>
          <w:color w:val="425EA3"/>
          <w:kern w:val="0"/>
          <w:sz w:val="40"/>
          <w:szCs w:val="40"/>
        </w:rPr>
        <w:t>Strings and String cache</w:t>
      </w:r>
    </w:p>
    <w:p w14:paraId="52636ED2" w14:textId="77777777" w:rsidR="00D41D36" w:rsidRDefault="00D41D36" w:rsidP="00D41D36">
      <w:pPr>
        <w:widowControl/>
        <w:autoSpaceDE w:val="0"/>
        <w:autoSpaceDN w:val="0"/>
        <w:adjustRightInd w:val="0"/>
        <w:spacing w:after="300" w:line="440" w:lineRule="atLeast"/>
        <w:jc w:val="left"/>
        <w:rPr>
          <w:rFonts w:ascii="Lucida Grande" w:hAnsi="Lucida Grande" w:cs="Lucida Grande"/>
          <w:color w:val="425EA3"/>
          <w:kern w:val="0"/>
          <w:sz w:val="36"/>
          <w:szCs w:val="36"/>
        </w:rPr>
      </w:pPr>
      <w:r>
        <w:rPr>
          <w:rFonts w:ascii="Lucida Grande" w:hAnsi="Lucida Grande" w:cs="Lucida Grande"/>
          <w:color w:val="425EA3"/>
          <w:kern w:val="0"/>
          <w:sz w:val="36"/>
          <w:szCs w:val="36"/>
        </w:rPr>
        <w:t>STRING_CACHE</w:t>
      </w:r>
    </w:p>
    <w:p w14:paraId="4B9F5EAE" w14:textId="77777777" w:rsidR="00D41D36" w:rsidRDefault="00D41D36" w:rsidP="00D41D36">
      <w:pPr>
        <w:widowControl/>
        <w:autoSpaceDE w:val="0"/>
        <w:autoSpaceDN w:val="0"/>
        <w:adjustRightInd w:val="0"/>
        <w:spacing w:after="200" w:line="400" w:lineRule="atLeast"/>
        <w:jc w:val="left"/>
        <w:rPr>
          <w:rFonts w:ascii="Lucida Grande" w:hAnsi="Lucida Grande" w:cs="Lucida Grande"/>
          <w:kern w:val="0"/>
        </w:rPr>
      </w:pPr>
      <w:r>
        <w:rPr>
          <w:rFonts w:ascii="Lucida Grande" w:hAnsi="Lucida Grande" w:cs="Lucida Grande"/>
          <w:kern w:val="0"/>
        </w:rPr>
        <w:t>To save space, all strings are written to a string cache at the beginning of the file.</w:t>
      </w:r>
    </w:p>
    <w:tbl>
      <w:tblPr>
        <w:tblStyle w:val="a5"/>
        <w:tblW w:w="0" w:type="auto"/>
        <w:tblLayout w:type="fixed"/>
        <w:tblLook w:val="04A0" w:firstRow="1" w:lastRow="0" w:firstColumn="1" w:lastColumn="0" w:noHBand="0" w:noVBand="1"/>
      </w:tblPr>
      <w:tblGrid>
        <w:gridCol w:w="860"/>
        <w:gridCol w:w="2100"/>
        <w:gridCol w:w="4360"/>
      </w:tblGrid>
      <w:tr w:rsidR="00D41D36" w14:paraId="6B20B2C8" w14:textId="77777777" w:rsidTr="00F16266">
        <w:tc>
          <w:tcPr>
            <w:tcW w:w="860" w:type="dxa"/>
          </w:tcPr>
          <w:p w14:paraId="3C0024BC" w14:textId="77777777" w:rsidR="00D41D36" w:rsidRDefault="00D41D36">
            <w:pPr>
              <w:widowControl/>
              <w:autoSpaceDE w:val="0"/>
              <w:autoSpaceDN w:val="0"/>
              <w:adjustRightInd w:val="0"/>
              <w:spacing w:line="400" w:lineRule="atLeast"/>
              <w:jc w:val="left"/>
              <w:rPr>
                <w:rFonts w:ascii="Lucida Grande" w:hAnsi="Lucida Grande" w:cs="Lucida Grande"/>
                <w:b/>
                <w:bCs/>
                <w:kern w:val="0"/>
              </w:rPr>
            </w:pPr>
            <w:r>
              <w:rPr>
                <w:rFonts w:ascii="Lucida Grande" w:hAnsi="Lucida Grande" w:cs="Lucida Grande"/>
                <w:b/>
                <w:bCs/>
                <w:kern w:val="0"/>
              </w:rPr>
              <w:t>Type</w:t>
            </w:r>
          </w:p>
        </w:tc>
        <w:tc>
          <w:tcPr>
            <w:tcW w:w="2100" w:type="dxa"/>
          </w:tcPr>
          <w:p w14:paraId="6C8E0CDF" w14:textId="77777777" w:rsidR="00D41D36" w:rsidRDefault="00D41D36">
            <w:pPr>
              <w:widowControl/>
              <w:autoSpaceDE w:val="0"/>
              <w:autoSpaceDN w:val="0"/>
              <w:adjustRightInd w:val="0"/>
              <w:spacing w:line="400" w:lineRule="atLeast"/>
              <w:jc w:val="left"/>
              <w:rPr>
                <w:rFonts w:ascii="Lucida Grande" w:hAnsi="Lucida Grande" w:cs="Lucida Grande"/>
                <w:b/>
                <w:bCs/>
                <w:kern w:val="0"/>
              </w:rPr>
            </w:pPr>
            <w:r>
              <w:rPr>
                <w:rFonts w:ascii="Lucida Grande" w:hAnsi="Lucida Grande" w:cs="Lucida Grande"/>
                <w:b/>
                <w:bCs/>
                <w:kern w:val="0"/>
              </w:rPr>
              <w:t>Name</w:t>
            </w:r>
          </w:p>
        </w:tc>
        <w:tc>
          <w:tcPr>
            <w:tcW w:w="4360" w:type="dxa"/>
          </w:tcPr>
          <w:p w14:paraId="2090B948" w14:textId="77777777" w:rsidR="00D41D36" w:rsidRDefault="00D41D36">
            <w:pPr>
              <w:widowControl/>
              <w:autoSpaceDE w:val="0"/>
              <w:autoSpaceDN w:val="0"/>
              <w:adjustRightInd w:val="0"/>
              <w:spacing w:line="400" w:lineRule="atLeast"/>
              <w:jc w:val="left"/>
              <w:rPr>
                <w:rFonts w:ascii="Lucida Grande" w:hAnsi="Lucida Grande" w:cs="Lucida Grande"/>
                <w:b/>
                <w:bCs/>
                <w:kern w:val="0"/>
              </w:rPr>
            </w:pPr>
            <w:r>
              <w:rPr>
                <w:rFonts w:ascii="Lucida Grande" w:hAnsi="Lucida Grande" w:cs="Lucida Grande"/>
                <w:b/>
                <w:bCs/>
                <w:kern w:val="0"/>
              </w:rPr>
              <w:t>Description</w:t>
            </w:r>
          </w:p>
        </w:tc>
      </w:tr>
      <w:tr w:rsidR="00D41D36" w14:paraId="206701B2" w14:textId="77777777" w:rsidTr="00F16266">
        <w:tc>
          <w:tcPr>
            <w:tcW w:w="860" w:type="dxa"/>
          </w:tcPr>
          <w:p w14:paraId="60778243" w14:textId="77777777" w:rsidR="00D41D36" w:rsidRDefault="00D41D36">
            <w:pPr>
              <w:widowControl/>
              <w:autoSpaceDE w:val="0"/>
              <w:autoSpaceDN w:val="0"/>
              <w:adjustRightInd w:val="0"/>
              <w:spacing w:line="400" w:lineRule="atLeast"/>
              <w:jc w:val="left"/>
              <w:rPr>
                <w:rFonts w:ascii="Lucida Grande" w:hAnsi="Lucida Grande" w:cs="Lucida Grande"/>
                <w:kern w:val="0"/>
              </w:rPr>
            </w:pPr>
            <w:r>
              <w:rPr>
                <w:rFonts w:ascii="Lucida Grande" w:hAnsi="Lucida Grande" w:cs="Lucida Grande"/>
                <w:kern w:val="0"/>
              </w:rPr>
              <w:t>UINT</w:t>
            </w:r>
          </w:p>
        </w:tc>
        <w:tc>
          <w:tcPr>
            <w:tcW w:w="2100" w:type="dxa"/>
          </w:tcPr>
          <w:p w14:paraId="63CD3BD9" w14:textId="77777777" w:rsidR="00D41D36" w:rsidRDefault="00D41D36">
            <w:pPr>
              <w:widowControl/>
              <w:autoSpaceDE w:val="0"/>
              <w:autoSpaceDN w:val="0"/>
              <w:adjustRightInd w:val="0"/>
              <w:spacing w:line="400" w:lineRule="atLeast"/>
              <w:jc w:val="left"/>
              <w:rPr>
                <w:rFonts w:ascii="Lucida Grande" w:hAnsi="Lucida Grande" w:cs="Lucida Grande"/>
                <w:kern w:val="0"/>
              </w:rPr>
            </w:pPr>
            <w:proofErr w:type="gramStart"/>
            <w:r>
              <w:rPr>
                <w:rFonts w:ascii="Lucida Grande" w:hAnsi="Lucida Grande" w:cs="Lucida Grande"/>
                <w:kern w:val="0"/>
              </w:rPr>
              <w:t>numStrings</w:t>
            </w:r>
            <w:proofErr w:type="gramEnd"/>
          </w:p>
        </w:tc>
        <w:tc>
          <w:tcPr>
            <w:tcW w:w="4360" w:type="dxa"/>
          </w:tcPr>
          <w:p w14:paraId="537DE92B" w14:textId="77777777" w:rsidR="00D41D36" w:rsidRDefault="00D41D36">
            <w:pPr>
              <w:widowControl/>
              <w:autoSpaceDE w:val="0"/>
              <w:autoSpaceDN w:val="0"/>
              <w:adjustRightInd w:val="0"/>
              <w:spacing w:line="400" w:lineRule="atLeast"/>
              <w:jc w:val="left"/>
              <w:rPr>
                <w:rFonts w:ascii="Lucida Grande" w:hAnsi="Lucida Grande" w:cs="Lucida Grande"/>
                <w:kern w:val="0"/>
              </w:rPr>
            </w:pPr>
            <w:r>
              <w:rPr>
                <w:rFonts w:ascii="Lucida Grande" w:hAnsi="Lucida Grande" w:cs="Lucida Grande"/>
                <w:kern w:val="0"/>
              </w:rPr>
              <w:t>Number of strings in the string cache</w:t>
            </w:r>
          </w:p>
        </w:tc>
      </w:tr>
      <w:tr w:rsidR="00D41D36" w14:paraId="4D5F97E7" w14:textId="77777777" w:rsidTr="00F16266">
        <w:tc>
          <w:tcPr>
            <w:tcW w:w="860" w:type="dxa"/>
          </w:tcPr>
          <w:p w14:paraId="2AB8D2CC" w14:textId="77777777" w:rsidR="00D41D36" w:rsidRDefault="00D41D36">
            <w:pPr>
              <w:widowControl/>
              <w:autoSpaceDE w:val="0"/>
              <w:autoSpaceDN w:val="0"/>
              <w:adjustRightInd w:val="0"/>
              <w:spacing w:line="400" w:lineRule="atLeast"/>
              <w:jc w:val="left"/>
              <w:rPr>
                <w:rFonts w:ascii="Lucida Grande" w:hAnsi="Lucida Grande" w:cs="Lucida Grande"/>
                <w:kern w:val="0"/>
              </w:rPr>
            </w:pPr>
            <w:r>
              <w:rPr>
                <w:rFonts w:ascii="Lucida Grande" w:hAnsi="Lucida Grande" w:cs="Lucida Grande"/>
                <w:kern w:val="0"/>
              </w:rPr>
              <w:t>STRING</w:t>
            </w:r>
          </w:p>
        </w:tc>
        <w:tc>
          <w:tcPr>
            <w:tcW w:w="2100" w:type="dxa"/>
          </w:tcPr>
          <w:p w14:paraId="0F7B9A61" w14:textId="77777777" w:rsidR="00D41D36" w:rsidRDefault="00D41D36">
            <w:pPr>
              <w:widowControl/>
              <w:autoSpaceDE w:val="0"/>
              <w:autoSpaceDN w:val="0"/>
              <w:adjustRightInd w:val="0"/>
              <w:spacing w:line="400" w:lineRule="atLeast"/>
              <w:jc w:val="left"/>
              <w:rPr>
                <w:rFonts w:ascii="Lucida Grande" w:hAnsi="Lucida Grande" w:cs="Lucida Grande"/>
                <w:kern w:val="0"/>
              </w:rPr>
            </w:pPr>
            <w:proofErr w:type="gramStart"/>
            <w:r>
              <w:rPr>
                <w:rFonts w:ascii="Lucida Grande" w:hAnsi="Lucida Grande" w:cs="Lucida Grande"/>
                <w:kern w:val="0"/>
              </w:rPr>
              <w:t>str</w:t>
            </w:r>
            <w:proofErr w:type="gramEnd"/>
            <w:r>
              <w:rPr>
                <w:rFonts w:ascii="Lucida Grande" w:hAnsi="Lucida Grande" w:cs="Lucida Grande"/>
                <w:kern w:val="0"/>
              </w:rPr>
              <w:t>[0]</w:t>
            </w:r>
          </w:p>
        </w:tc>
        <w:tc>
          <w:tcPr>
            <w:tcW w:w="4360" w:type="dxa"/>
          </w:tcPr>
          <w:p w14:paraId="13DE2C8B" w14:textId="77777777" w:rsidR="00D41D36" w:rsidRDefault="00D41D36">
            <w:pPr>
              <w:widowControl/>
              <w:autoSpaceDE w:val="0"/>
              <w:autoSpaceDN w:val="0"/>
              <w:adjustRightInd w:val="0"/>
              <w:spacing w:line="400" w:lineRule="atLeast"/>
              <w:jc w:val="left"/>
              <w:rPr>
                <w:rFonts w:ascii="Lucida Grande" w:hAnsi="Lucida Grande" w:cs="Lucida Grande"/>
                <w:kern w:val="0"/>
              </w:rPr>
            </w:pPr>
            <w:r>
              <w:rPr>
                <w:rFonts w:ascii="Lucida Grande" w:hAnsi="Lucida Grande" w:cs="Lucida Grande"/>
                <w:kern w:val="0"/>
              </w:rPr>
              <w:t>First string in cache</w:t>
            </w:r>
          </w:p>
        </w:tc>
      </w:tr>
      <w:tr w:rsidR="00D41D36" w14:paraId="70280423" w14:textId="77777777" w:rsidTr="00F16266">
        <w:tc>
          <w:tcPr>
            <w:tcW w:w="860" w:type="dxa"/>
          </w:tcPr>
          <w:p w14:paraId="675356BA" w14:textId="77777777" w:rsidR="00D41D36" w:rsidRDefault="00D41D36">
            <w:pPr>
              <w:widowControl/>
              <w:autoSpaceDE w:val="0"/>
              <w:autoSpaceDN w:val="0"/>
              <w:adjustRightInd w:val="0"/>
              <w:spacing w:line="400" w:lineRule="atLeast"/>
              <w:jc w:val="left"/>
              <w:rPr>
                <w:rFonts w:ascii="Lucida Grande" w:hAnsi="Lucida Grande" w:cs="Lucida Grande"/>
                <w:kern w:val="0"/>
              </w:rPr>
            </w:pPr>
            <w:r>
              <w:rPr>
                <w:rFonts w:ascii="Lucida Grande" w:hAnsi="Lucida Grande" w:cs="Lucida Grande"/>
                <w:kern w:val="0"/>
              </w:rPr>
              <w:t>STRING</w:t>
            </w:r>
          </w:p>
        </w:tc>
        <w:tc>
          <w:tcPr>
            <w:tcW w:w="2100" w:type="dxa"/>
          </w:tcPr>
          <w:p w14:paraId="0333074C" w14:textId="77777777" w:rsidR="00D41D36" w:rsidRDefault="00D41D36">
            <w:pPr>
              <w:widowControl/>
              <w:autoSpaceDE w:val="0"/>
              <w:autoSpaceDN w:val="0"/>
              <w:adjustRightInd w:val="0"/>
              <w:spacing w:line="400" w:lineRule="atLeast"/>
              <w:jc w:val="left"/>
              <w:rPr>
                <w:rFonts w:ascii="Lucida Grande" w:hAnsi="Lucida Grande" w:cs="Lucida Grande"/>
                <w:kern w:val="0"/>
              </w:rPr>
            </w:pPr>
            <w:proofErr w:type="gramStart"/>
            <w:r>
              <w:rPr>
                <w:rFonts w:ascii="Lucida Grande" w:hAnsi="Lucida Grande" w:cs="Lucida Grande"/>
                <w:kern w:val="0"/>
              </w:rPr>
              <w:t>str</w:t>
            </w:r>
            <w:proofErr w:type="gramEnd"/>
            <w:r>
              <w:rPr>
                <w:rFonts w:ascii="Lucida Grande" w:hAnsi="Lucida Grande" w:cs="Lucida Grande"/>
                <w:kern w:val="0"/>
              </w:rPr>
              <w:t>[1]</w:t>
            </w:r>
          </w:p>
        </w:tc>
        <w:tc>
          <w:tcPr>
            <w:tcW w:w="4360" w:type="dxa"/>
          </w:tcPr>
          <w:p w14:paraId="57ABAD66" w14:textId="77777777" w:rsidR="00D41D36" w:rsidRDefault="00D41D36">
            <w:pPr>
              <w:widowControl/>
              <w:autoSpaceDE w:val="0"/>
              <w:autoSpaceDN w:val="0"/>
              <w:adjustRightInd w:val="0"/>
              <w:spacing w:line="400" w:lineRule="atLeast"/>
              <w:jc w:val="left"/>
              <w:rPr>
                <w:rFonts w:ascii="Lucida Grande" w:hAnsi="Lucida Grande" w:cs="Lucida Grande"/>
                <w:kern w:val="0"/>
              </w:rPr>
            </w:pPr>
            <w:r>
              <w:rPr>
                <w:rFonts w:ascii="Lucida Grande" w:hAnsi="Lucida Grande" w:cs="Lucida Grande"/>
                <w:kern w:val="0"/>
              </w:rPr>
              <w:t>Second string in cache</w:t>
            </w:r>
          </w:p>
        </w:tc>
      </w:tr>
      <w:tr w:rsidR="00D41D36" w14:paraId="6A593A62" w14:textId="77777777" w:rsidTr="00F16266">
        <w:tc>
          <w:tcPr>
            <w:tcW w:w="860" w:type="dxa"/>
          </w:tcPr>
          <w:p w14:paraId="4A339AA4" w14:textId="77777777" w:rsidR="00D41D36" w:rsidRDefault="00D41D36">
            <w:pPr>
              <w:widowControl/>
              <w:autoSpaceDE w:val="0"/>
              <w:autoSpaceDN w:val="0"/>
              <w:adjustRightInd w:val="0"/>
              <w:spacing w:line="400" w:lineRule="atLeast"/>
              <w:jc w:val="left"/>
              <w:rPr>
                <w:rFonts w:ascii="Lucida Grande" w:hAnsi="Lucida Grande" w:cs="Lucida Grande"/>
                <w:kern w:val="0"/>
              </w:rPr>
            </w:pPr>
            <w:r>
              <w:rPr>
                <w:rFonts w:ascii="Lucida Grande" w:hAnsi="Lucida Grande" w:cs="Lucida Grande"/>
                <w:kern w:val="0"/>
              </w:rPr>
              <w:t>…</w:t>
            </w:r>
          </w:p>
        </w:tc>
        <w:tc>
          <w:tcPr>
            <w:tcW w:w="2100" w:type="dxa"/>
          </w:tcPr>
          <w:p w14:paraId="38C05D05" w14:textId="77777777" w:rsidR="00D41D36" w:rsidRDefault="00D41D36">
            <w:pPr>
              <w:widowControl/>
              <w:autoSpaceDE w:val="0"/>
              <w:autoSpaceDN w:val="0"/>
              <w:adjustRightInd w:val="0"/>
              <w:spacing w:line="400" w:lineRule="atLeast"/>
              <w:jc w:val="left"/>
              <w:rPr>
                <w:rFonts w:ascii="Lucida Grande" w:hAnsi="Lucida Grande" w:cs="Lucida Grande"/>
                <w:kern w:val="0"/>
              </w:rPr>
            </w:pPr>
          </w:p>
        </w:tc>
        <w:tc>
          <w:tcPr>
            <w:tcW w:w="4360" w:type="dxa"/>
          </w:tcPr>
          <w:p w14:paraId="46BD61AE" w14:textId="77777777" w:rsidR="00D41D36" w:rsidRDefault="00D41D36">
            <w:pPr>
              <w:widowControl/>
              <w:autoSpaceDE w:val="0"/>
              <w:autoSpaceDN w:val="0"/>
              <w:adjustRightInd w:val="0"/>
              <w:spacing w:line="400" w:lineRule="atLeast"/>
              <w:jc w:val="left"/>
              <w:rPr>
                <w:rFonts w:ascii="Lucida Grande" w:hAnsi="Lucida Grande" w:cs="Lucida Grande"/>
                <w:kern w:val="0"/>
              </w:rPr>
            </w:pPr>
          </w:p>
        </w:tc>
      </w:tr>
      <w:tr w:rsidR="00D41D36" w14:paraId="7825249F" w14:textId="77777777" w:rsidTr="00F16266">
        <w:tc>
          <w:tcPr>
            <w:tcW w:w="860" w:type="dxa"/>
          </w:tcPr>
          <w:p w14:paraId="7C21AA33" w14:textId="77777777" w:rsidR="00D41D36" w:rsidRDefault="00D41D36">
            <w:pPr>
              <w:widowControl/>
              <w:autoSpaceDE w:val="0"/>
              <w:autoSpaceDN w:val="0"/>
              <w:adjustRightInd w:val="0"/>
              <w:spacing w:line="400" w:lineRule="atLeast"/>
              <w:jc w:val="left"/>
              <w:rPr>
                <w:rFonts w:ascii="Lucida Grande" w:hAnsi="Lucida Grande" w:cs="Lucida Grande"/>
                <w:kern w:val="0"/>
              </w:rPr>
            </w:pPr>
            <w:r>
              <w:rPr>
                <w:rFonts w:ascii="Lucida Grande" w:hAnsi="Lucida Grande" w:cs="Lucida Grande"/>
                <w:kern w:val="0"/>
              </w:rPr>
              <w:t>STRING</w:t>
            </w:r>
          </w:p>
        </w:tc>
        <w:tc>
          <w:tcPr>
            <w:tcW w:w="2100" w:type="dxa"/>
          </w:tcPr>
          <w:p w14:paraId="328B563F" w14:textId="77777777" w:rsidR="00D41D36" w:rsidRDefault="00D41D36">
            <w:pPr>
              <w:widowControl/>
              <w:autoSpaceDE w:val="0"/>
              <w:autoSpaceDN w:val="0"/>
              <w:adjustRightInd w:val="0"/>
              <w:spacing w:line="400" w:lineRule="atLeast"/>
              <w:jc w:val="left"/>
              <w:rPr>
                <w:rFonts w:ascii="Lucida Grande" w:hAnsi="Lucida Grande" w:cs="Lucida Grande"/>
                <w:kern w:val="0"/>
              </w:rPr>
            </w:pPr>
            <w:proofErr w:type="gramStart"/>
            <w:r>
              <w:rPr>
                <w:rFonts w:ascii="Lucida Grande" w:hAnsi="Lucida Grande" w:cs="Lucida Grande"/>
                <w:kern w:val="0"/>
              </w:rPr>
              <w:t>str</w:t>
            </w:r>
            <w:proofErr w:type="gramEnd"/>
            <w:r>
              <w:rPr>
                <w:rFonts w:ascii="Lucida Grande" w:hAnsi="Lucida Grande" w:cs="Lucida Grande"/>
                <w:kern w:val="0"/>
              </w:rPr>
              <w:t>[numStrings-1]</w:t>
            </w:r>
          </w:p>
        </w:tc>
        <w:tc>
          <w:tcPr>
            <w:tcW w:w="4360" w:type="dxa"/>
          </w:tcPr>
          <w:p w14:paraId="26788222" w14:textId="77777777" w:rsidR="00D41D36" w:rsidRDefault="00D41D36">
            <w:pPr>
              <w:widowControl/>
              <w:autoSpaceDE w:val="0"/>
              <w:autoSpaceDN w:val="0"/>
              <w:adjustRightInd w:val="0"/>
              <w:spacing w:line="400" w:lineRule="atLeast"/>
              <w:jc w:val="left"/>
              <w:rPr>
                <w:rFonts w:ascii="Lucida Grande" w:hAnsi="Lucida Grande" w:cs="Lucida Grande"/>
                <w:kern w:val="0"/>
              </w:rPr>
            </w:pPr>
            <w:r>
              <w:rPr>
                <w:rFonts w:ascii="Lucida Grande" w:hAnsi="Lucida Grande" w:cs="Lucida Grande"/>
                <w:kern w:val="0"/>
              </w:rPr>
              <w:t>Last string in cache</w:t>
            </w:r>
          </w:p>
        </w:tc>
      </w:tr>
    </w:tbl>
    <w:p w14:paraId="07A7D06E" w14:textId="77777777" w:rsidR="00F16266" w:rsidRDefault="00F16266" w:rsidP="00D41D36">
      <w:pPr>
        <w:widowControl/>
        <w:autoSpaceDE w:val="0"/>
        <w:autoSpaceDN w:val="0"/>
        <w:adjustRightInd w:val="0"/>
        <w:spacing w:after="300" w:line="440" w:lineRule="atLeast"/>
        <w:jc w:val="left"/>
        <w:rPr>
          <w:rFonts w:ascii="Lucida Grande" w:hAnsi="Lucida Grande" w:cs="Lucida Grande"/>
          <w:color w:val="425EA3"/>
          <w:kern w:val="0"/>
          <w:sz w:val="36"/>
          <w:szCs w:val="36"/>
        </w:rPr>
      </w:pPr>
    </w:p>
    <w:p w14:paraId="43FAD289" w14:textId="77777777" w:rsidR="00D41D36" w:rsidRDefault="00D41D36" w:rsidP="00D41D36">
      <w:pPr>
        <w:widowControl/>
        <w:autoSpaceDE w:val="0"/>
        <w:autoSpaceDN w:val="0"/>
        <w:adjustRightInd w:val="0"/>
        <w:spacing w:after="300" w:line="440" w:lineRule="atLeast"/>
        <w:jc w:val="left"/>
        <w:rPr>
          <w:rFonts w:ascii="Lucida Grande" w:hAnsi="Lucida Grande" w:cs="Lucida Grande"/>
          <w:color w:val="425EA3"/>
          <w:kern w:val="0"/>
          <w:sz w:val="36"/>
          <w:szCs w:val="36"/>
        </w:rPr>
      </w:pPr>
      <w:r>
        <w:rPr>
          <w:rFonts w:ascii="Lucida Grande" w:hAnsi="Lucida Grande" w:cs="Lucida Grande"/>
          <w:color w:val="425EA3"/>
          <w:kern w:val="0"/>
          <w:sz w:val="36"/>
          <w:szCs w:val="36"/>
        </w:rPr>
        <w:t>CSTRING</w:t>
      </w:r>
    </w:p>
    <w:p w14:paraId="086BA578" w14:textId="77777777" w:rsidR="00D41D36" w:rsidRDefault="00D41D36" w:rsidP="00D41D36">
      <w:pPr>
        <w:widowControl/>
        <w:autoSpaceDE w:val="0"/>
        <w:autoSpaceDN w:val="0"/>
        <w:adjustRightInd w:val="0"/>
        <w:spacing w:after="200" w:line="400" w:lineRule="atLeast"/>
        <w:jc w:val="left"/>
        <w:rPr>
          <w:rFonts w:ascii="Lucida Grande" w:hAnsi="Lucida Grande" w:cs="Lucida Grande"/>
          <w:kern w:val="0"/>
        </w:rPr>
      </w:pPr>
      <w:r>
        <w:rPr>
          <w:rFonts w:ascii="Lucida Grande" w:hAnsi="Lucida Grande" w:cs="Lucida Grande"/>
          <w:kern w:val="0"/>
        </w:rPr>
        <w:t xml:space="preserve">A cached string is saved using a single </w:t>
      </w:r>
      <w:proofErr w:type="gramStart"/>
      <w:r>
        <w:rPr>
          <w:rFonts w:ascii="Lucida Grande" w:hAnsi="Lucida Grande" w:cs="Lucida Grande"/>
          <w:kern w:val="0"/>
        </w:rPr>
        <w:t>UINT which</w:t>
      </w:r>
      <w:proofErr w:type="gramEnd"/>
      <w:r>
        <w:rPr>
          <w:rFonts w:ascii="Lucida Grande" w:hAnsi="Lucida Grande" w:cs="Lucida Grande"/>
          <w:kern w:val="0"/>
        </w:rPr>
        <w:t xml:space="preserve"> refers to the strings index in the string cache.</w:t>
      </w:r>
    </w:p>
    <w:p w14:paraId="24B79BF3" w14:textId="77777777" w:rsidR="00D41D36" w:rsidRDefault="00D41D36" w:rsidP="00D41D36">
      <w:pPr>
        <w:widowControl/>
        <w:autoSpaceDE w:val="0"/>
        <w:autoSpaceDN w:val="0"/>
        <w:adjustRightInd w:val="0"/>
        <w:spacing w:after="300" w:line="480" w:lineRule="atLeast"/>
        <w:jc w:val="left"/>
        <w:rPr>
          <w:rFonts w:ascii="Lucida Grande" w:hAnsi="Lucida Grande" w:cs="Lucida Grande"/>
          <w:color w:val="425EA3"/>
          <w:kern w:val="0"/>
          <w:sz w:val="40"/>
          <w:szCs w:val="40"/>
        </w:rPr>
      </w:pPr>
      <w:r>
        <w:rPr>
          <w:rFonts w:ascii="Lucida Grande" w:hAnsi="Lucida Grande" w:cs="Lucida Grande"/>
          <w:color w:val="425EA3"/>
          <w:kern w:val="0"/>
          <w:sz w:val="40"/>
          <w:szCs w:val="40"/>
        </w:rPr>
        <w:t>Header</w:t>
      </w:r>
    </w:p>
    <w:p w14:paraId="32E68B53" w14:textId="77777777" w:rsidR="00D41D36" w:rsidRDefault="00D41D36" w:rsidP="00D41D36">
      <w:pPr>
        <w:widowControl/>
        <w:autoSpaceDE w:val="0"/>
        <w:autoSpaceDN w:val="0"/>
        <w:adjustRightInd w:val="0"/>
        <w:spacing w:after="300" w:line="440" w:lineRule="atLeast"/>
        <w:jc w:val="left"/>
        <w:rPr>
          <w:rFonts w:ascii="Lucida Grande" w:hAnsi="Lucida Grande" w:cs="Lucida Grande"/>
          <w:color w:val="425EA3"/>
          <w:kern w:val="0"/>
          <w:sz w:val="36"/>
          <w:szCs w:val="36"/>
        </w:rPr>
      </w:pPr>
      <w:r>
        <w:rPr>
          <w:rFonts w:ascii="Lucida Grande" w:hAnsi="Lucida Grande" w:cs="Lucida Grande"/>
          <w:color w:val="425EA3"/>
          <w:kern w:val="0"/>
          <w:sz w:val="36"/>
          <w:szCs w:val="36"/>
        </w:rPr>
        <w:t>HEADER</w:t>
      </w:r>
    </w:p>
    <w:p w14:paraId="517BC505" w14:textId="77777777" w:rsidR="00D41D36" w:rsidRDefault="00D41D36" w:rsidP="00D41D36">
      <w:pPr>
        <w:widowControl/>
        <w:autoSpaceDE w:val="0"/>
        <w:autoSpaceDN w:val="0"/>
        <w:adjustRightInd w:val="0"/>
        <w:spacing w:after="200" w:line="400" w:lineRule="atLeast"/>
        <w:jc w:val="left"/>
        <w:rPr>
          <w:rFonts w:ascii="Lucida Grande" w:hAnsi="Lucida Grande" w:cs="Lucida Grande"/>
          <w:kern w:val="0"/>
        </w:rPr>
      </w:pPr>
      <w:r>
        <w:rPr>
          <w:rFonts w:ascii="Lucida Grande" w:hAnsi="Lucida Grande" w:cs="Lucida Grande"/>
          <w:kern w:val="0"/>
        </w:rPr>
        <w:t>The header is used to ensure the file has the right type and version.</w:t>
      </w:r>
    </w:p>
    <w:tbl>
      <w:tblPr>
        <w:tblStyle w:val="a5"/>
        <w:tblW w:w="0" w:type="auto"/>
        <w:tblLayout w:type="fixed"/>
        <w:tblLook w:val="04A0" w:firstRow="1" w:lastRow="0" w:firstColumn="1" w:lastColumn="0" w:noHBand="0" w:noVBand="1"/>
      </w:tblPr>
      <w:tblGrid>
        <w:gridCol w:w="1120"/>
        <w:gridCol w:w="1420"/>
        <w:gridCol w:w="5180"/>
      </w:tblGrid>
      <w:tr w:rsidR="00D41D36" w14:paraId="03B50183" w14:textId="77777777" w:rsidTr="00F16266">
        <w:tc>
          <w:tcPr>
            <w:tcW w:w="1120" w:type="dxa"/>
          </w:tcPr>
          <w:p w14:paraId="144230CD" w14:textId="77777777" w:rsidR="00D41D36" w:rsidRDefault="00D41D36">
            <w:pPr>
              <w:widowControl/>
              <w:autoSpaceDE w:val="0"/>
              <w:autoSpaceDN w:val="0"/>
              <w:adjustRightInd w:val="0"/>
              <w:spacing w:line="400" w:lineRule="atLeast"/>
              <w:jc w:val="left"/>
              <w:rPr>
                <w:rFonts w:ascii="Lucida Grande" w:hAnsi="Lucida Grande" w:cs="Lucida Grande"/>
                <w:b/>
                <w:bCs/>
                <w:kern w:val="0"/>
              </w:rPr>
            </w:pPr>
            <w:r>
              <w:rPr>
                <w:rFonts w:ascii="Lucida Grande" w:hAnsi="Lucida Grande" w:cs="Lucida Grande"/>
                <w:b/>
                <w:bCs/>
                <w:kern w:val="0"/>
              </w:rPr>
              <w:t>Type</w:t>
            </w:r>
          </w:p>
        </w:tc>
        <w:tc>
          <w:tcPr>
            <w:tcW w:w="1420" w:type="dxa"/>
          </w:tcPr>
          <w:p w14:paraId="4A56F619" w14:textId="77777777" w:rsidR="00D41D36" w:rsidRDefault="00D41D36">
            <w:pPr>
              <w:widowControl/>
              <w:autoSpaceDE w:val="0"/>
              <w:autoSpaceDN w:val="0"/>
              <w:adjustRightInd w:val="0"/>
              <w:spacing w:line="400" w:lineRule="atLeast"/>
              <w:jc w:val="left"/>
              <w:rPr>
                <w:rFonts w:ascii="Lucida Grande" w:hAnsi="Lucida Grande" w:cs="Lucida Grande"/>
                <w:b/>
                <w:bCs/>
                <w:kern w:val="0"/>
              </w:rPr>
            </w:pPr>
            <w:r>
              <w:rPr>
                <w:rFonts w:ascii="Lucida Grande" w:hAnsi="Lucida Grande" w:cs="Lucida Grande"/>
                <w:b/>
                <w:bCs/>
                <w:kern w:val="0"/>
              </w:rPr>
              <w:t>Name</w:t>
            </w:r>
          </w:p>
        </w:tc>
        <w:tc>
          <w:tcPr>
            <w:tcW w:w="5180" w:type="dxa"/>
          </w:tcPr>
          <w:p w14:paraId="052BFDD2" w14:textId="77777777" w:rsidR="00D41D36" w:rsidRDefault="00D41D36">
            <w:pPr>
              <w:widowControl/>
              <w:autoSpaceDE w:val="0"/>
              <w:autoSpaceDN w:val="0"/>
              <w:adjustRightInd w:val="0"/>
              <w:spacing w:line="400" w:lineRule="atLeast"/>
              <w:jc w:val="left"/>
              <w:rPr>
                <w:rFonts w:ascii="Lucida Grande" w:hAnsi="Lucida Grande" w:cs="Lucida Grande"/>
                <w:b/>
                <w:bCs/>
                <w:kern w:val="0"/>
              </w:rPr>
            </w:pPr>
            <w:r>
              <w:rPr>
                <w:rFonts w:ascii="Lucida Grande" w:hAnsi="Lucida Grande" w:cs="Lucida Grande"/>
                <w:b/>
                <w:bCs/>
                <w:kern w:val="0"/>
              </w:rPr>
              <w:t>Description</w:t>
            </w:r>
          </w:p>
        </w:tc>
      </w:tr>
      <w:tr w:rsidR="00D41D36" w14:paraId="358CE8E2" w14:textId="77777777" w:rsidTr="00F16266">
        <w:tc>
          <w:tcPr>
            <w:tcW w:w="1120" w:type="dxa"/>
          </w:tcPr>
          <w:p w14:paraId="5207B61C" w14:textId="77777777" w:rsidR="00D41D36" w:rsidRDefault="00D41D36">
            <w:pPr>
              <w:widowControl/>
              <w:autoSpaceDE w:val="0"/>
              <w:autoSpaceDN w:val="0"/>
              <w:adjustRightInd w:val="0"/>
              <w:spacing w:line="400" w:lineRule="atLeast"/>
              <w:jc w:val="left"/>
              <w:rPr>
                <w:rFonts w:ascii="Lucida Grande" w:hAnsi="Lucida Grande" w:cs="Lucida Grande"/>
                <w:kern w:val="0"/>
              </w:rPr>
            </w:pPr>
            <w:r>
              <w:rPr>
                <w:rFonts w:ascii="Lucida Grande" w:hAnsi="Lucida Grande" w:cs="Lucida Grande"/>
                <w:kern w:val="0"/>
              </w:rPr>
              <w:t>BYTE</w:t>
            </w:r>
          </w:p>
        </w:tc>
        <w:tc>
          <w:tcPr>
            <w:tcW w:w="1420" w:type="dxa"/>
          </w:tcPr>
          <w:p w14:paraId="0CE240DE" w14:textId="77777777" w:rsidR="00D41D36" w:rsidRDefault="00D41D36">
            <w:pPr>
              <w:widowControl/>
              <w:autoSpaceDE w:val="0"/>
              <w:autoSpaceDN w:val="0"/>
              <w:adjustRightInd w:val="0"/>
              <w:spacing w:line="400" w:lineRule="atLeast"/>
              <w:jc w:val="left"/>
              <w:rPr>
                <w:rFonts w:ascii="Lucida Grande" w:hAnsi="Lucida Grande" w:cs="Lucida Grande"/>
                <w:kern w:val="0"/>
              </w:rPr>
            </w:pPr>
            <w:proofErr w:type="gramStart"/>
            <w:r>
              <w:rPr>
                <w:rFonts w:ascii="Lucida Grande" w:hAnsi="Lucida Grande" w:cs="Lucida Grande"/>
                <w:kern w:val="0"/>
              </w:rPr>
              <w:t>magic0</w:t>
            </w:r>
            <w:proofErr w:type="gramEnd"/>
          </w:p>
        </w:tc>
        <w:tc>
          <w:tcPr>
            <w:tcW w:w="5180" w:type="dxa"/>
          </w:tcPr>
          <w:p w14:paraId="5EDF3F51" w14:textId="77777777" w:rsidR="00D41D36" w:rsidRDefault="00D41D36">
            <w:pPr>
              <w:widowControl/>
              <w:autoSpaceDE w:val="0"/>
              <w:autoSpaceDN w:val="0"/>
              <w:adjustRightInd w:val="0"/>
              <w:spacing w:line="400" w:lineRule="atLeast"/>
              <w:jc w:val="left"/>
              <w:rPr>
                <w:rFonts w:ascii="Lucida Grande" w:hAnsi="Lucida Grande" w:cs="Lucida Grande"/>
                <w:kern w:val="0"/>
              </w:rPr>
            </w:pPr>
            <w:r>
              <w:rPr>
                <w:rFonts w:ascii="Lucida Grande" w:hAnsi="Lucida Grande" w:cs="Lucida Grande"/>
                <w:kern w:val="0"/>
              </w:rPr>
              <w:t>Must be 'i'</w:t>
            </w:r>
          </w:p>
        </w:tc>
      </w:tr>
      <w:tr w:rsidR="00D41D36" w14:paraId="0B5381A7" w14:textId="77777777" w:rsidTr="00F16266">
        <w:tc>
          <w:tcPr>
            <w:tcW w:w="1120" w:type="dxa"/>
          </w:tcPr>
          <w:p w14:paraId="79CEF380" w14:textId="77777777" w:rsidR="00D41D36" w:rsidRDefault="00D41D36">
            <w:pPr>
              <w:widowControl/>
              <w:autoSpaceDE w:val="0"/>
              <w:autoSpaceDN w:val="0"/>
              <w:adjustRightInd w:val="0"/>
              <w:spacing w:line="400" w:lineRule="atLeast"/>
              <w:jc w:val="left"/>
              <w:rPr>
                <w:rFonts w:ascii="Lucida Grande" w:hAnsi="Lucida Grande" w:cs="Lucida Grande"/>
                <w:kern w:val="0"/>
              </w:rPr>
            </w:pPr>
            <w:r>
              <w:rPr>
                <w:rFonts w:ascii="Lucida Grande" w:hAnsi="Lucida Grande" w:cs="Lucida Grande"/>
                <w:kern w:val="0"/>
              </w:rPr>
              <w:t>BYTE</w:t>
            </w:r>
          </w:p>
        </w:tc>
        <w:tc>
          <w:tcPr>
            <w:tcW w:w="1420" w:type="dxa"/>
          </w:tcPr>
          <w:p w14:paraId="136067B2" w14:textId="77777777" w:rsidR="00D41D36" w:rsidRDefault="00D41D36">
            <w:pPr>
              <w:widowControl/>
              <w:autoSpaceDE w:val="0"/>
              <w:autoSpaceDN w:val="0"/>
              <w:adjustRightInd w:val="0"/>
              <w:spacing w:line="400" w:lineRule="atLeast"/>
              <w:jc w:val="left"/>
              <w:rPr>
                <w:rFonts w:ascii="Lucida Grande" w:hAnsi="Lucida Grande" w:cs="Lucida Grande"/>
                <w:kern w:val="0"/>
              </w:rPr>
            </w:pPr>
            <w:proofErr w:type="gramStart"/>
            <w:r>
              <w:rPr>
                <w:rFonts w:ascii="Lucida Grande" w:hAnsi="Lucida Grande" w:cs="Lucida Grande"/>
                <w:kern w:val="0"/>
              </w:rPr>
              <w:t>magic1</w:t>
            </w:r>
            <w:proofErr w:type="gramEnd"/>
          </w:p>
        </w:tc>
        <w:tc>
          <w:tcPr>
            <w:tcW w:w="5180" w:type="dxa"/>
          </w:tcPr>
          <w:p w14:paraId="7476C43E" w14:textId="77777777" w:rsidR="00D41D36" w:rsidRDefault="00D41D36">
            <w:pPr>
              <w:widowControl/>
              <w:autoSpaceDE w:val="0"/>
              <w:autoSpaceDN w:val="0"/>
              <w:adjustRightInd w:val="0"/>
              <w:spacing w:line="400" w:lineRule="atLeast"/>
              <w:jc w:val="left"/>
              <w:rPr>
                <w:rFonts w:ascii="Lucida Grande" w:hAnsi="Lucida Grande" w:cs="Lucida Grande"/>
                <w:kern w:val="0"/>
              </w:rPr>
            </w:pPr>
            <w:r>
              <w:rPr>
                <w:rFonts w:ascii="Lucida Grande" w:hAnsi="Lucida Grande" w:cs="Lucida Grande"/>
                <w:kern w:val="0"/>
              </w:rPr>
              <w:t>Must be 'b'</w:t>
            </w:r>
          </w:p>
        </w:tc>
      </w:tr>
      <w:tr w:rsidR="00D41D36" w14:paraId="24D50A59" w14:textId="77777777" w:rsidTr="00F16266">
        <w:tc>
          <w:tcPr>
            <w:tcW w:w="1120" w:type="dxa"/>
          </w:tcPr>
          <w:p w14:paraId="1DA1925A" w14:textId="77777777" w:rsidR="00D41D36" w:rsidRDefault="00D41D36">
            <w:pPr>
              <w:widowControl/>
              <w:autoSpaceDE w:val="0"/>
              <w:autoSpaceDN w:val="0"/>
              <w:adjustRightInd w:val="0"/>
              <w:spacing w:line="400" w:lineRule="atLeast"/>
              <w:jc w:val="left"/>
              <w:rPr>
                <w:rFonts w:ascii="Lucida Grande" w:hAnsi="Lucida Grande" w:cs="Lucida Grande"/>
                <w:kern w:val="0"/>
              </w:rPr>
            </w:pPr>
            <w:r>
              <w:rPr>
                <w:rFonts w:ascii="Lucida Grande" w:hAnsi="Lucida Grande" w:cs="Lucida Grande"/>
                <w:kern w:val="0"/>
              </w:rPr>
              <w:t>BYTE</w:t>
            </w:r>
          </w:p>
        </w:tc>
        <w:tc>
          <w:tcPr>
            <w:tcW w:w="1420" w:type="dxa"/>
          </w:tcPr>
          <w:p w14:paraId="5A784064" w14:textId="77777777" w:rsidR="00D41D36" w:rsidRDefault="00D41D36">
            <w:pPr>
              <w:widowControl/>
              <w:autoSpaceDE w:val="0"/>
              <w:autoSpaceDN w:val="0"/>
              <w:adjustRightInd w:val="0"/>
              <w:spacing w:line="400" w:lineRule="atLeast"/>
              <w:jc w:val="left"/>
              <w:rPr>
                <w:rFonts w:ascii="Lucida Grande" w:hAnsi="Lucida Grande" w:cs="Lucida Grande"/>
                <w:kern w:val="0"/>
              </w:rPr>
            </w:pPr>
            <w:proofErr w:type="gramStart"/>
            <w:r>
              <w:rPr>
                <w:rFonts w:ascii="Lucida Grande" w:hAnsi="Lucida Grande" w:cs="Lucida Grande"/>
                <w:kern w:val="0"/>
              </w:rPr>
              <w:t>magic2</w:t>
            </w:r>
            <w:proofErr w:type="gramEnd"/>
          </w:p>
        </w:tc>
        <w:tc>
          <w:tcPr>
            <w:tcW w:w="5180" w:type="dxa"/>
          </w:tcPr>
          <w:p w14:paraId="524B10EC" w14:textId="77777777" w:rsidR="00D41D36" w:rsidRDefault="00D41D36">
            <w:pPr>
              <w:widowControl/>
              <w:autoSpaceDE w:val="0"/>
              <w:autoSpaceDN w:val="0"/>
              <w:adjustRightInd w:val="0"/>
              <w:spacing w:line="400" w:lineRule="atLeast"/>
              <w:jc w:val="left"/>
              <w:rPr>
                <w:rFonts w:ascii="Lucida Grande" w:hAnsi="Lucida Grande" w:cs="Lucida Grande"/>
                <w:kern w:val="0"/>
              </w:rPr>
            </w:pPr>
            <w:r>
              <w:rPr>
                <w:rFonts w:ascii="Lucida Grande" w:hAnsi="Lucida Grande" w:cs="Lucida Grande"/>
                <w:kern w:val="0"/>
              </w:rPr>
              <w:t>Must be 'c'</w:t>
            </w:r>
          </w:p>
        </w:tc>
      </w:tr>
      <w:tr w:rsidR="00D41D36" w14:paraId="616AC370" w14:textId="77777777" w:rsidTr="00F16266">
        <w:tc>
          <w:tcPr>
            <w:tcW w:w="1120" w:type="dxa"/>
          </w:tcPr>
          <w:p w14:paraId="1BFABF4B" w14:textId="77777777" w:rsidR="00D41D36" w:rsidRDefault="00D41D36">
            <w:pPr>
              <w:widowControl/>
              <w:autoSpaceDE w:val="0"/>
              <w:autoSpaceDN w:val="0"/>
              <w:adjustRightInd w:val="0"/>
              <w:spacing w:line="400" w:lineRule="atLeast"/>
              <w:jc w:val="left"/>
              <w:rPr>
                <w:rFonts w:ascii="Lucida Grande" w:hAnsi="Lucida Grande" w:cs="Lucida Grande"/>
                <w:kern w:val="0"/>
              </w:rPr>
            </w:pPr>
            <w:r>
              <w:rPr>
                <w:rFonts w:ascii="Lucida Grande" w:hAnsi="Lucida Grande" w:cs="Lucida Grande"/>
                <w:kern w:val="0"/>
              </w:rPr>
              <w:t>BYTE</w:t>
            </w:r>
          </w:p>
        </w:tc>
        <w:tc>
          <w:tcPr>
            <w:tcW w:w="1420" w:type="dxa"/>
          </w:tcPr>
          <w:p w14:paraId="7D89543E" w14:textId="77777777" w:rsidR="00D41D36" w:rsidRDefault="00D41D36">
            <w:pPr>
              <w:widowControl/>
              <w:autoSpaceDE w:val="0"/>
              <w:autoSpaceDN w:val="0"/>
              <w:adjustRightInd w:val="0"/>
              <w:spacing w:line="400" w:lineRule="atLeast"/>
              <w:jc w:val="left"/>
              <w:rPr>
                <w:rFonts w:ascii="Lucida Grande" w:hAnsi="Lucida Grande" w:cs="Lucida Grande"/>
                <w:kern w:val="0"/>
              </w:rPr>
            </w:pPr>
            <w:proofErr w:type="gramStart"/>
            <w:r>
              <w:rPr>
                <w:rFonts w:ascii="Lucida Grande" w:hAnsi="Lucida Grande" w:cs="Lucida Grande"/>
                <w:kern w:val="0"/>
              </w:rPr>
              <w:t>magic3</w:t>
            </w:r>
            <w:proofErr w:type="gramEnd"/>
          </w:p>
        </w:tc>
        <w:tc>
          <w:tcPr>
            <w:tcW w:w="5180" w:type="dxa"/>
          </w:tcPr>
          <w:p w14:paraId="1871D0FA" w14:textId="77777777" w:rsidR="00D41D36" w:rsidRDefault="00D41D36">
            <w:pPr>
              <w:widowControl/>
              <w:autoSpaceDE w:val="0"/>
              <w:autoSpaceDN w:val="0"/>
              <w:adjustRightInd w:val="0"/>
              <w:spacing w:line="400" w:lineRule="atLeast"/>
              <w:jc w:val="left"/>
              <w:rPr>
                <w:rFonts w:ascii="Lucida Grande" w:hAnsi="Lucida Grande" w:cs="Lucida Grande"/>
                <w:kern w:val="0"/>
              </w:rPr>
            </w:pPr>
            <w:r>
              <w:rPr>
                <w:rFonts w:ascii="Lucida Grande" w:hAnsi="Lucida Grande" w:cs="Lucida Grande"/>
                <w:kern w:val="0"/>
              </w:rPr>
              <w:t>Must be 'c'</w:t>
            </w:r>
          </w:p>
        </w:tc>
      </w:tr>
      <w:tr w:rsidR="00D41D36" w14:paraId="51919DC3" w14:textId="77777777" w:rsidTr="00F16266">
        <w:tc>
          <w:tcPr>
            <w:tcW w:w="1120" w:type="dxa"/>
          </w:tcPr>
          <w:p w14:paraId="57D87781" w14:textId="77777777" w:rsidR="00D41D36" w:rsidRDefault="00D41D36">
            <w:pPr>
              <w:widowControl/>
              <w:autoSpaceDE w:val="0"/>
              <w:autoSpaceDN w:val="0"/>
              <w:adjustRightInd w:val="0"/>
              <w:spacing w:line="400" w:lineRule="atLeast"/>
              <w:jc w:val="left"/>
              <w:rPr>
                <w:rFonts w:ascii="Lucida Grande" w:hAnsi="Lucida Grande" w:cs="Lucida Grande"/>
                <w:kern w:val="0"/>
              </w:rPr>
            </w:pPr>
            <w:r>
              <w:rPr>
                <w:rFonts w:ascii="Lucida Grande" w:hAnsi="Lucida Grande" w:cs="Lucida Grande"/>
                <w:kern w:val="0"/>
              </w:rPr>
              <w:t>UINT</w:t>
            </w:r>
          </w:p>
        </w:tc>
        <w:tc>
          <w:tcPr>
            <w:tcW w:w="1420" w:type="dxa"/>
          </w:tcPr>
          <w:p w14:paraId="266D6535" w14:textId="77777777" w:rsidR="00D41D36" w:rsidRDefault="00D41D36">
            <w:pPr>
              <w:widowControl/>
              <w:autoSpaceDE w:val="0"/>
              <w:autoSpaceDN w:val="0"/>
              <w:adjustRightInd w:val="0"/>
              <w:spacing w:line="400" w:lineRule="atLeast"/>
              <w:jc w:val="left"/>
              <w:rPr>
                <w:rFonts w:ascii="Lucida Grande" w:hAnsi="Lucida Grande" w:cs="Lucida Grande"/>
                <w:kern w:val="0"/>
              </w:rPr>
            </w:pPr>
            <w:proofErr w:type="gramStart"/>
            <w:r>
              <w:rPr>
                <w:rFonts w:ascii="Lucida Grande" w:hAnsi="Lucida Grande" w:cs="Lucida Grande"/>
                <w:kern w:val="0"/>
              </w:rPr>
              <w:t>version</w:t>
            </w:r>
            <w:proofErr w:type="gramEnd"/>
          </w:p>
        </w:tc>
        <w:tc>
          <w:tcPr>
            <w:tcW w:w="5180" w:type="dxa"/>
          </w:tcPr>
          <w:p w14:paraId="4DD077D2" w14:textId="77777777" w:rsidR="00D41D36" w:rsidRDefault="00D41D36">
            <w:pPr>
              <w:widowControl/>
              <w:autoSpaceDE w:val="0"/>
              <w:autoSpaceDN w:val="0"/>
              <w:adjustRightInd w:val="0"/>
              <w:spacing w:line="400" w:lineRule="atLeast"/>
              <w:jc w:val="left"/>
              <w:rPr>
                <w:rFonts w:ascii="Lucida Grande" w:hAnsi="Lucida Grande" w:cs="Lucida Grande"/>
                <w:kern w:val="0"/>
              </w:rPr>
            </w:pPr>
            <w:r>
              <w:rPr>
                <w:rFonts w:ascii="Lucida Grande" w:hAnsi="Lucida Grande" w:cs="Lucida Grande"/>
                <w:kern w:val="0"/>
              </w:rPr>
              <w:t>Must be 4</w:t>
            </w:r>
          </w:p>
        </w:tc>
      </w:tr>
      <w:tr w:rsidR="00D41D36" w14:paraId="540B918E" w14:textId="77777777" w:rsidTr="00F16266">
        <w:tc>
          <w:tcPr>
            <w:tcW w:w="1120" w:type="dxa"/>
          </w:tcPr>
          <w:p w14:paraId="5A5E1FF3" w14:textId="77777777" w:rsidR="00D41D36" w:rsidRDefault="00D41D36">
            <w:pPr>
              <w:widowControl/>
              <w:autoSpaceDE w:val="0"/>
              <w:autoSpaceDN w:val="0"/>
              <w:adjustRightInd w:val="0"/>
              <w:spacing w:line="400" w:lineRule="atLeast"/>
              <w:jc w:val="left"/>
              <w:rPr>
                <w:rFonts w:ascii="Lucida Grande" w:hAnsi="Lucida Grande" w:cs="Lucida Grande"/>
                <w:kern w:val="0"/>
              </w:rPr>
            </w:pPr>
            <w:r>
              <w:rPr>
                <w:rFonts w:ascii="Lucida Grande" w:hAnsi="Lucida Grande" w:cs="Lucida Grande"/>
                <w:kern w:val="0"/>
              </w:rPr>
              <w:t>BOOLEAN</w:t>
            </w:r>
          </w:p>
        </w:tc>
        <w:tc>
          <w:tcPr>
            <w:tcW w:w="1420" w:type="dxa"/>
          </w:tcPr>
          <w:p w14:paraId="67FC8C82" w14:textId="77777777" w:rsidR="00D41D36" w:rsidRDefault="00D41D36">
            <w:pPr>
              <w:widowControl/>
              <w:autoSpaceDE w:val="0"/>
              <w:autoSpaceDN w:val="0"/>
              <w:adjustRightInd w:val="0"/>
              <w:spacing w:line="400" w:lineRule="atLeast"/>
              <w:jc w:val="left"/>
              <w:rPr>
                <w:rFonts w:ascii="Lucida Grande" w:hAnsi="Lucida Grande" w:cs="Lucida Grande"/>
                <w:kern w:val="0"/>
              </w:rPr>
            </w:pPr>
            <w:proofErr w:type="gramStart"/>
            <w:r>
              <w:rPr>
                <w:rFonts w:ascii="Lucida Grande" w:hAnsi="Lucida Grande" w:cs="Lucida Grande"/>
                <w:kern w:val="0"/>
              </w:rPr>
              <w:t>jsControlled</w:t>
            </w:r>
            <w:proofErr w:type="gramEnd"/>
          </w:p>
        </w:tc>
        <w:tc>
          <w:tcPr>
            <w:tcW w:w="5180" w:type="dxa"/>
          </w:tcPr>
          <w:p w14:paraId="5EA75242" w14:textId="77777777" w:rsidR="00D41D36" w:rsidRDefault="00D41D36">
            <w:pPr>
              <w:widowControl/>
              <w:autoSpaceDE w:val="0"/>
              <w:autoSpaceDN w:val="0"/>
              <w:adjustRightInd w:val="0"/>
              <w:spacing w:line="400" w:lineRule="atLeast"/>
              <w:jc w:val="left"/>
              <w:rPr>
                <w:rFonts w:ascii="Lucida Grande" w:hAnsi="Lucida Grande" w:cs="Lucida Grande"/>
                <w:kern w:val="0"/>
              </w:rPr>
            </w:pPr>
            <w:r>
              <w:rPr>
                <w:rFonts w:ascii="Lucida Grande" w:hAnsi="Lucida Grande" w:cs="Lucida Grande"/>
                <w:kern w:val="0"/>
              </w:rPr>
              <w:t>True if the file is using a JS Controller object</w:t>
            </w:r>
          </w:p>
        </w:tc>
      </w:tr>
    </w:tbl>
    <w:p w14:paraId="5E25BAF4" w14:textId="77777777" w:rsidR="00F16266" w:rsidRDefault="00F16266" w:rsidP="00D41D36">
      <w:pPr>
        <w:widowControl/>
        <w:autoSpaceDE w:val="0"/>
        <w:autoSpaceDN w:val="0"/>
        <w:adjustRightInd w:val="0"/>
        <w:spacing w:after="300" w:line="480" w:lineRule="atLeast"/>
        <w:jc w:val="left"/>
        <w:rPr>
          <w:rFonts w:ascii="Lucida Grande" w:hAnsi="Lucida Grande" w:cs="Lucida Grande"/>
          <w:color w:val="425EA3"/>
          <w:kern w:val="0"/>
          <w:sz w:val="40"/>
          <w:szCs w:val="40"/>
        </w:rPr>
      </w:pPr>
    </w:p>
    <w:p w14:paraId="5ADBDDC9" w14:textId="77777777" w:rsidR="00D41D36" w:rsidRDefault="00D41D36" w:rsidP="00D41D36">
      <w:pPr>
        <w:widowControl/>
        <w:autoSpaceDE w:val="0"/>
        <w:autoSpaceDN w:val="0"/>
        <w:adjustRightInd w:val="0"/>
        <w:spacing w:after="300" w:line="480" w:lineRule="atLeast"/>
        <w:jc w:val="left"/>
        <w:rPr>
          <w:rFonts w:ascii="Lucida Grande" w:hAnsi="Lucida Grande" w:cs="Lucida Grande"/>
          <w:color w:val="425EA3"/>
          <w:kern w:val="0"/>
          <w:sz w:val="40"/>
          <w:szCs w:val="40"/>
        </w:rPr>
      </w:pPr>
      <w:r>
        <w:rPr>
          <w:rFonts w:ascii="Lucida Grande" w:hAnsi="Lucida Grande" w:cs="Lucida Grande"/>
          <w:color w:val="425EA3"/>
          <w:kern w:val="0"/>
          <w:sz w:val="40"/>
          <w:szCs w:val="40"/>
        </w:rPr>
        <w:t>Animation Sequences</w:t>
      </w:r>
    </w:p>
    <w:p w14:paraId="3FD842C2" w14:textId="77777777" w:rsidR="00D41D36" w:rsidRDefault="00D41D36" w:rsidP="00D41D36">
      <w:pPr>
        <w:widowControl/>
        <w:autoSpaceDE w:val="0"/>
        <w:autoSpaceDN w:val="0"/>
        <w:adjustRightInd w:val="0"/>
        <w:spacing w:after="300" w:line="440" w:lineRule="atLeast"/>
        <w:jc w:val="left"/>
        <w:rPr>
          <w:rFonts w:ascii="Lucida Grande" w:hAnsi="Lucida Grande" w:cs="Lucida Grande"/>
          <w:color w:val="425EA3"/>
          <w:kern w:val="0"/>
          <w:sz w:val="36"/>
          <w:szCs w:val="36"/>
        </w:rPr>
      </w:pPr>
      <w:r>
        <w:rPr>
          <w:rFonts w:ascii="Lucida Grande" w:hAnsi="Lucida Grande" w:cs="Lucida Grande"/>
          <w:color w:val="425EA3"/>
          <w:kern w:val="0"/>
          <w:sz w:val="36"/>
          <w:szCs w:val="36"/>
        </w:rPr>
        <w:t>SEQUENCE</w:t>
      </w:r>
    </w:p>
    <w:p w14:paraId="6685E50A" w14:textId="77777777" w:rsidR="00D41D36" w:rsidRDefault="00D41D36" w:rsidP="00D41D36">
      <w:pPr>
        <w:widowControl/>
        <w:autoSpaceDE w:val="0"/>
        <w:autoSpaceDN w:val="0"/>
        <w:adjustRightInd w:val="0"/>
        <w:spacing w:after="200" w:line="400" w:lineRule="atLeast"/>
        <w:jc w:val="left"/>
        <w:rPr>
          <w:rFonts w:ascii="Lucida Grande" w:hAnsi="Lucida Grande" w:cs="Lucida Grande"/>
          <w:kern w:val="0"/>
        </w:rPr>
      </w:pPr>
      <w:proofErr w:type="gramStart"/>
      <w:r>
        <w:rPr>
          <w:rFonts w:ascii="Lucida Grande" w:hAnsi="Lucida Grande" w:cs="Lucida Grande"/>
          <w:kern w:val="0"/>
        </w:rPr>
        <w:t>Information about one of the sequences in this document.</w:t>
      </w:r>
      <w:proofErr w:type="gramEnd"/>
    </w:p>
    <w:tbl>
      <w:tblPr>
        <w:tblStyle w:val="a5"/>
        <w:tblW w:w="0" w:type="auto"/>
        <w:tblLayout w:type="fixed"/>
        <w:tblLook w:val="04A0" w:firstRow="1" w:lastRow="0" w:firstColumn="1" w:lastColumn="0" w:noHBand="0" w:noVBand="1"/>
      </w:tblPr>
      <w:tblGrid>
        <w:gridCol w:w="1020"/>
        <w:gridCol w:w="2240"/>
        <w:gridCol w:w="4480"/>
      </w:tblGrid>
      <w:tr w:rsidR="00D41D36" w14:paraId="4D41A08E" w14:textId="77777777" w:rsidTr="00F16266">
        <w:tc>
          <w:tcPr>
            <w:tcW w:w="1020" w:type="dxa"/>
          </w:tcPr>
          <w:p w14:paraId="39B0A54C" w14:textId="77777777" w:rsidR="00D41D36" w:rsidRDefault="00D41D36">
            <w:pPr>
              <w:widowControl/>
              <w:autoSpaceDE w:val="0"/>
              <w:autoSpaceDN w:val="0"/>
              <w:adjustRightInd w:val="0"/>
              <w:spacing w:line="400" w:lineRule="atLeast"/>
              <w:jc w:val="left"/>
              <w:rPr>
                <w:rFonts w:ascii="Lucida Grande" w:hAnsi="Lucida Grande" w:cs="Lucida Grande"/>
                <w:b/>
                <w:bCs/>
                <w:kern w:val="0"/>
              </w:rPr>
            </w:pPr>
            <w:r>
              <w:rPr>
                <w:rFonts w:ascii="Lucida Grande" w:hAnsi="Lucida Grande" w:cs="Lucida Grande"/>
                <w:b/>
                <w:bCs/>
                <w:kern w:val="0"/>
              </w:rPr>
              <w:t>Type</w:t>
            </w:r>
          </w:p>
        </w:tc>
        <w:tc>
          <w:tcPr>
            <w:tcW w:w="2240" w:type="dxa"/>
          </w:tcPr>
          <w:p w14:paraId="48C22754" w14:textId="77777777" w:rsidR="00D41D36" w:rsidRDefault="00D41D36">
            <w:pPr>
              <w:widowControl/>
              <w:autoSpaceDE w:val="0"/>
              <w:autoSpaceDN w:val="0"/>
              <w:adjustRightInd w:val="0"/>
              <w:spacing w:line="400" w:lineRule="atLeast"/>
              <w:jc w:val="left"/>
              <w:rPr>
                <w:rFonts w:ascii="Lucida Grande" w:hAnsi="Lucida Grande" w:cs="Lucida Grande"/>
                <w:b/>
                <w:bCs/>
                <w:kern w:val="0"/>
              </w:rPr>
            </w:pPr>
            <w:r>
              <w:rPr>
                <w:rFonts w:ascii="Lucida Grande" w:hAnsi="Lucida Grande" w:cs="Lucida Grande"/>
                <w:b/>
                <w:bCs/>
                <w:kern w:val="0"/>
              </w:rPr>
              <w:t>Name</w:t>
            </w:r>
          </w:p>
        </w:tc>
        <w:tc>
          <w:tcPr>
            <w:tcW w:w="4480" w:type="dxa"/>
          </w:tcPr>
          <w:p w14:paraId="5B6BAFBC" w14:textId="77777777" w:rsidR="00D41D36" w:rsidRDefault="00D41D36">
            <w:pPr>
              <w:widowControl/>
              <w:autoSpaceDE w:val="0"/>
              <w:autoSpaceDN w:val="0"/>
              <w:adjustRightInd w:val="0"/>
              <w:spacing w:line="400" w:lineRule="atLeast"/>
              <w:jc w:val="left"/>
              <w:rPr>
                <w:rFonts w:ascii="Lucida Grande" w:hAnsi="Lucida Grande" w:cs="Lucida Grande"/>
                <w:b/>
                <w:bCs/>
                <w:kern w:val="0"/>
              </w:rPr>
            </w:pPr>
            <w:r>
              <w:rPr>
                <w:rFonts w:ascii="Lucida Grande" w:hAnsi="Lucida Grande" w:cs="Lucida Grande"/>
                <w:b/>
                <w:bCs/>
                <w:kern w:val="0"/>
              </w:rPr>
              <w:t>Description</w:t>
            </w:r>
          </w:p>
        </w:tc>
      </w:tr>
      <w:tr w:rsidR="00D41D36" w14:paraId="2592B2CF" w14:textId="77777777" w:rsidTr="00F16266">
        <w:tc>
          <w:tcPr>
            <w:tcW w:w="1020" w:type="dxa"/>
          </w:tcPr>
          <w:p w14:paraId="69B93895" w14:textId="77777777" w:rsidR="00D41D36" w:rsidRDefault="00D41D36">
            <w:pPr>
              <w:widowControl/>
              <w:autoSpaceDE w:val="0"/>
              <w:autoSpaceDN w:val="0"/>
              <w:adjustRightInd w:val="0"/>
              <w:spacing w:line="400" w:lineRule="atLeast"/>
              <w:jc w:val="left"/>
              <w:rPr>
                <w:rFonts w:ascii="Lucida Grande" w:hAnsi="Lucida Grande" w:cs="Lucida Grande"/>
                <w:kern w:val="0"/>
              </w:rPr>
            </w:pPr>
            <w:r>
              <w:rPr>
                <w:rFonts w:ascii="Lucida Grande" w:hAnsi="Lucida Grande" w:cs="Lucida Grande"/>
                <w:kern w:val="0"/>
              </w:rPr>
              <w:t>FLOAT</w:t>
            </w:r>
          </w:p>
        </w:tc>
        <w:tc>
          <w:tcPr>
            <w:tcW w:w="2240" w:type="dxa"/>
          </w:tcPr>
          <w:p w14:paraId="01BC9389" w14:textId="77777777" w:rsidR="00D41D36" w:rsidRDefault="00D41D36">
            <w:pPr>
              <w:widowControl/>
              <w:autoSpaceDE w:val="0"/>
              <w:autoSpaceDN w:val="0"/>
              <w:adjustRightInd w:val="0"/>
              <w:spacing w:line="400" w:lineRule="atLeast"/>
              <w:jc w:val="left"/>
              <w:rPr>
                <w:rFonts w:ascii="Lucida Grande" w:hAnsi="Lucida Grande" w:cs="Lucida Grande"/>
                <w:kern w:val="0"/>
              </w:rPr>
            </w:pPr>
            <w:proofErr w:type="gramStart"/>
            <w:r>
              <w:rPr>
                <w:rFonts w:ascii="Lucida Grande" w:hAnsi="Lucida Grande" w:cs="Lucida Grande"/>
                <w:kern w:val="0"/>
              </w:rPr>
              <w:t>duration</w:t>
            </w:r>
            <w:proofErr w:type="gramEnd"/>
          </w:p>
        </w:tc>
        <w:tc>
          <w:tcPr>
            <w:tcW w:w="4480" w:type="dxa"/>
          </w:tcPr>
          <w:p w14:paraId="3A74955C" w14:textId="77777777" w:rsidR="00D41D36" w:rsidRDefault="00D41D36">
            <w:pPr>
              <w:widowControl/>
              <w:autoSpaceDE w:val="0"/>
              <w:autoSpaceDN w:val="0"/>
              <w:adjustRightInd w:val="0"/>
              <w:spacing w:line="400" w:lineRule="atLeast"/>
              <w:jc w:val="left"/>
              <w:rPr>
                <w:rFonts w:ascii="Lucida Grande" w:hAnsi="Lucida Grande" w:cs="Lucida Grande"/>
                <w:kern w:val="0"/>
              </w:rPr>
            </w:pPr>
            <w:r>
              <w:rPr>
                <w:rFonts w:ascii="Lucida Grande" w:hAnsi="Lucida Grande" w:cs="Lucida Grande"/>
                <w:kern w:val="0"/>
              </w:rPr>
              <w:t>Length of the sequence in seconds</w:t>
            </w:r>
          </w:p>
        </w:tc>
      </w:tr>
      <w:tr w:rsidR="00D41D36" w14:paraId="381DA7AC" w14:textId="77777777" w:rsidTr="00F16266">
        <w:tc>
          <w:tcPr>
            <w:tcW w:w="1020" w:type="dxa"/>
          </w:tcPr>
          <w:p w14:paraId="07E26527" w14:textId="77777777" w:rsidR="00D41D36" w:rsidRDefault="00D41D36">
            <w:pPr>
              <w:widowControl/>
              <w:autoSpaceDE w:val="0"/>
              <w:autoSpaceDN w:val="0"/>
              <w:adjustRightInd w:val="0"/>
              <w:spacing w:line="400" w:lineRule="atLeast"/>
              <w:jc w:val="left"/>
              <w:rPr>
                <w:rFonts w:ascii="Lucida Grande" w:hAnsi="Lucida Grande" w:cs="Lucida Grande"/>
                <w:kern w:val="0"/>
              </w:rPr>
            </w:pPr>
            <w:r>
              <w:rPr>
                <w:rFonts w:ascii="Lucida Grande" w:hAnsi="Lucida Grande" w:cs="Lucida Grande"/>
                <w:kern w:val="0"/>
              </w:rPr>
              <w:t>CSTRING</w:t>
            </w:r>
          </w:p>
        </w:tc>
        <w:tc>
          <w:tcPr>
            <w:tcW w:w="2240" w:type="dxa"/>
          </w:tcPr>
          <w:p w14:paraId="134F3441" w14:textId="77777777" w:rsidR="00D41D36" w:rsidRDefault="00D41D36">
            <w:pPr>
              <w:widowControl/>
              <w:autoSpaceDE w:val="0"/>
              <w:autoSpaceDN w:val="0"/>
              <w:adjustRightInd w:val="0"/>
              <w:spacing w:line="400" w:lineRule="atLeast"/>
              <w:jc w:val="left"/>
              <w:rPr>
                <w:rFonts w:ascii="Lucida Grande" w:hAnsi="Lucida Grande" w:cs="Lucida Grande"/>
                <w:kern w:val="0"/>
              </w:rPr>
            </w:pPr>
            <w:proofErr w:type="gramStart"/>
            <w:r>
              <w:rPr>
                <w:rFonts w:ascii="Lucida Grande" w:hAnsi="Lucida Grande" w:cs="Lucida Grande"/>
                <w:kern w:val="0"/>
              </w:rPr>
              <w:t>name</w:t>
            </w:r>
            <w:proofErr w:type="gramEnd"/>
          </w:p>
        </w:tc>
        <w:tc>
          <w:tcPr>
            <w:tcW w:w="4480" w:type="dxa"/>
          </w:tcPr>
          <w:p w14:paraId="60946619" w14:textId="77777777" w:rsidR="00D41D36" w:rsidRDefault="00D41D36">
            <w:pPr>
              <w:widowControl/>
              <w:autoSpaceDE w:val="0"/>
              <w:autoSpaceDN w:val="0"/>
              <w:adjustRightInd w:val="0"/>
              <w:spacing w:line="400" w:lineRule="atLeast"/>
              <w:jc w:val="left"/>
              <w:rPr>
                <w:rFonts w:ascii="Lucida Grande" w:hAnsi="Lucida Grande" w:cs="Lucida Grande"/>
                <w:kern w:val="0"/>
              </w:rPr>
            </w:pPr>
            <w:r>
              <w:rPr>
                <w:rFonts w:ascii="Lucida Grande" w:hAnsi="Lucida Grande" w:cs="Lucida Grande"/>
                <w:kern w:val="0"/>
              </w:rPr>
              <w:t>Name of the sequence</w:t>
            </w:r>
          </w:p>
        </w:tc>
      </w:tr>
      <w:tr w:rsidR="00D41D36" w14:paraId="147AF310" w14:textId="77777777" w:rsidTr="00F16266">
        <w:tc>
          <w:tcPr>
            <w:tcW w:w="1020" w:type="dxa"/>
          </w:tcPr>
          <w:p w14:paraId="64B63C1C" w14:textId="77777777" w:rsidR="00D41D36" w:rsidRDefault="00D41D36">
            <w:pPr>
              <w:widowControl/>
              <w:autoSpaceDE w:val="0"/>
              <w:autoSpaceDN w:val="0"/>
              <w:adjustRightInd w:val="0"/>
              <w:spacing w:line="400" w:lineRule="atLeast"/>
              <w:jc w:val="left"/>
              <w:rPr>
                <w:rFonts w:ascii="Lucida Grande" w:hAnsi="Lucida Grande" w:cs="Lucida Grande"/>
                <w:kern w:val="0"/>
              </w:rPr>
            </w:pPr>
            <w:r>
              <w:rPr>
                <w:rFonts w:ascii="Lucida Grande" w:hAnsi="Lucida Grande" w:cs="Lucida Grande"/>
                <w:kern w:val="0"/>
              </w:rPr>
              <w:t>UINT</w:t>
            </w:r>
          </w:p>
        </w:tc>
        <w:tc>
          <w:tcPr>
            <w:tcW w:w="2240" w:type="dxa"/>
          </w:tcPr>
          <w:p w14:paraId="3E2CFB14" w14:textId="77777777" w:rsidR="00D41D36" w:rsidRDefault="00D41D36">
            <w:pPr>
              <w:widowControl/>
              <w:autoSpaceDE w:val="0"/>
              <w:autoSpaceDN w:val="0"/>
              <w:adjustRightInd w:val="0"/>
              <w:spacing w:line="400" w:lineRule="atLeast"/>
              <w:jc w:val="left"/>
              <w:rPr>
                <w:rFonts w:ascii="Lucida Grande" w:hAnsi="Lucida Grande" w:cs="Lucida Grande"/>
                <w:kern w:val="0"/>
              </w:rPr>
            </w:pPr>
            <w:proofErr w:type="gramStart"/>
            <w:r>
              <w:rPr>
                <w:rFonts w:ascii="Lucida Grande" w:hAnsi="Lucida Grande" w:cs="Lucida Grande"/>
                <w:kern w:val="0"/>
              </w:rPr>
              <w:t>sequenceId</w:t>
            </w:r>
            <w:proofErr w:type="gramEnd"/>
          </w:p>
        </w:tc>
        <w:tc>
          <w:tcPr>
            <w:tcW w:w="4480" w:type="dxa"/>
          </w:tcPr>
          <w:p w14:paraId="5EA9003C" w14:textId="77777777" w:rsidR="00D41D36" w:rsidRDefault="00D41D36">
            <w:pPr>
              <w:widowControl/>
              <w:autoSpaceDE w:val="0"/>
              <w:autoSpaceDN w:val="0"/>
              <w:adjustRightInd w:val="0"/>
              <w:spacing w:line="400" w:lineRule="atLeast"/>
              <w:jc w:val="left"/>
              <w:rPr>
                <w:rFonts w:ascii="Lucida Grande" w:hAnsi="Lucida Grande" w:cs="Lucida Grande"/>
                <w:kern w:val="0"/>
              </w:rPr>
            </w:pPr>
            <w:r>
              <w:rPr>
                <w:rFonts w:ascii="Lucida Grande" w:hAnsi="Lucida Grande" w:cs="Lucida Grande"/>
                <w:kern w:val="0"/>
              </w:rPr>
              <w:t>Id of the sequence</w:t>
            </w:r>
          </w:p>
        </w:tc>
      </w:tr>
      <w:tr w:rsidR="00D41D36" w14:paraId="4D34D8D3" w14:textId="77777777" w:rsidTr="00F16266">
        <w:tc>
          <w:tcPr>
            <w:tcW w:w="1020" w:type="dxa"/>
          </w:tcPr>
          <w:p w14:paraId="4BCB6A8E" w14:textId="77777777" w:rsidR="00D41D36" w:rsidRDefault="00D41D36">
            <w:pPr>
              <w:widowControl/>
              <w:autoSpaceDE w:val="0"/>
              <w:autoSpaceDN w:val="0"/>
              <w:adjustRightInd w:val="0"/>
              <w:spacing w:line="400" w:lineRule="atLeast"/>
              <w:jc w:val="left"/>
              <w:rPr>
                <w:rFonts w:ascii="Lucida Grande" w:hAnsi="Lucida Grande" w:cs="Lucida Grande"/>
                <w:kern w:val="0"/>
              </w:rPr>
            </w:pPr>
            <w:r>
              <w:rPr>
                <w:rFonts w:ascii="Lucida Grande" w:hAnsi="Lucida Grande" w:cs="Lucida Grande"/>
                <w:kern w:val="0"/>
              </w:rPr>
              <w:t>SINT</w:t>
            </w:r>
          </w:p>
        </w:tc>
        <w:tc>
          <w:tcPr>
            <w:tcW w:w="2240" w:type="dxa"/>
          </w:tcPr>
          <w:p w14:paraId="55C396D6" w14:textId="77777777" w:rsidR="00D41D36" w:rsidRDefault="00D41D36">
            <w:pPr>
              <w:widowControl/>
              <w:autoSpaceDE w:val="0"/>
              <w:autoSpaceDN w:val="0"/>
              <w:adjustRightInd w:val="0"/>
              <w:spacing w:line="400" w:lineRule="atLeast"/>
              <w:jc w:val="left"/>
              <w:rPr>
                <w:rFonts w:ascii="Lucida Grande" w:hAnsi="Lucida Grande" w:cs="Lucida Grande"/>
                <w:kern w:val="0"/>
              </w:rPr>
            </w:pPr>
            <w:proofErr w:type="gramStart"/>
            <w:r>
              <w:rPr>
                <w:rFonts w:ascii="Lucida Grande" w:hAnsi="Lucida Grande" w:cs="Lucida Grande"/>
                <w:kern w:val="0"/>
              </w:rPr>
              <w:t>chainedSequenceId</w:t>
            </w:r>
            <w:proofErr w:type="gramEnd"/>
          </w:p>
        </w:tc>
        <w:tc>
          <w:tcPr>
            <w:tcW w:w="4480" w:type="dxa"/>
          </w:tcPr>
          <w:p w14:paraId="4B7E73FF" w14:textId="77777777" w:rsidR="00D41D36" w:rsidRDefault="00D41D36">
            <w:pPr>
              <w:widowControl/>
              <w:autoSpaceDE w:val="0"/>
              <w:autoSpaceDN w:val="0"/>
              <w:adjustRightInd w:val="0"/>
              <w:spacing w:line="400" w:lineRule="atLeast"/>
              <w:jc w:val="left"/>
              <w:rPr>
                <w:rFonts w:ascii="Lucida Grande" w:hAnsi="Lucida Grande" w:cs="Lucida Grande"/>
                <w:kern w:val="0"/>
              </w:rPr>
            </w:pPr>
            <w:r>
              <w:rPr>
                <w:rFonts w:ascii="Lucida Grande" w:hAnsi="Lucida Grande" w:cs="Lucida Grande"/>
                <w:kern w:val="0"/>
              </w:rPr>
              <w:t>Id of a chained sequence or -1 if none</w:t>
            </w:r>
          </w:p>
        </w:tc>
      </w:tr>
    </w:tbl>
    <w:p w14:paraId="708525F4" w14:textId="77777777" w:rsidR="00F16266" w:rsidRDefault="00F16266" w:rsidP="00D41D36">
      <w:pPr>
        <w:widowControl/>
        <w:autoSpaceDE w:val="0"/>
        <w:autoSpaceDN w:val="0"/>
        <w:adjustRightInd w:val="0"/>
        <w:spacing w:after="300" w:line="440" w:lineRule="atLeast"/>
        <w:jc w:val="left"/>
        <w:rPr>
          <w:rFonts w:ascii="Lucida Grande" w:hAnsi="Lucida Grande" w:cs="Lucida Grande"/>
          <w:color w:val="425EA3"/>
          <w:kern w:val="0"/>
          <w:sz w:val="36"/>
          <w:szCs w:val="36"/>
        </w:rPr>
      </w:pPr>
    </w:p>
    <w:p w14:paraId="7F6EF2A9" w14:textId="77777777" w:rsidR="00D41D36" w:rsidRDefault="00D41D36" w:rsidP="00D41D36">
      <w:pPr>
        <w:widowControl/>
        <w:autoSpaceDE w:val="0"/>
        <w:autoSpaceDN w:val="0"/>
        <w:adjustRightInd w:val="0"/>
        <w:spacing w:after="300" w:line="440" w:lineRule="atLeast"/>
        <w:jc w:val="left"/>
        <w:rPr>
          <w:rFonts w:ascii="Lucida Grande" w:hAnsi="Lucida Grande" w:cs="Lucida Grande"/>
          <w:color w:val="425EA3"/>
          <w:kern w:val="0"/>
          <w:sz w:val="36"/>
          <w:szCs w:val="36"/>
        </w:rPr>
      </w:pPr>
      <w:r>
        <w:rPr>
          <w:rFonts w:ascii="Lucida Grande" w:hAnsi="Lucida Grande" w:cs="Lucida Grande"/>
          <w:color w:val="425EA3"/>
          <w:kern w:val="0"/>
          <w:sz w:val="36"/>
          <w:szCs w:val="36"/>
        </w:rPr>
        <w:t>SEQUENCES</w:t>
      </w:r>
    </w:p>
    <w:p w14:paraId="5E603FB1" w14:textId="77777777" w:rsidR="00D41D36" w:rsidRDefault="00D41D36" w:rsidP="00D41D36">
      <w:pPr>
        <w:widowControl/>
        <w:autoSpaceDE w:val="0"/>
        <w:autoSpaceDN w:val="0"/>
        <w:adjustRightInd w:val="0"/>
        <w:spacing w:after="200" w:line="400" w:lineRule="atLeast"/>
        <w:jc w:val="left"/>
        <w:rPr>
          <w:rFonts w:ascii="Lucida Grande" w:hAnsi="Lucida Grande" w:cs="Lucida Grande"/>
          <w:kern w:val="0"/>
        </w:rPr>
      </w:pPr>
      <w:r>
        <w:rPr>
          <w:rFonts w:ascii="Lucida Grande" w:hAnsi="Lucida Grande" w:cs="Lucida Grande"/>
          <w:kern w:val="0"/>
        </w:rPr>
        <w:t>Provides information about the animation sequneces (timelines) used by this document. The actual keyframes are saved together with the nodes.</w:t>
      </w:r>
    </w:p>
    <w:tbl>
      <w:tblPr>
        <w:tblStyle w:val="a5"/>
        <w:tblW w:w="9060" w:type="dxa"/>
        <w:tblLayout w:type="fixed"/>
        <w:tblLook w:val="04A0" w:firstRow="1" w:lastRow="0" w:firstColumn="1" w:lastColumn="0" w:noHBand="0" w:noVBand="1"/>
      </w:tblPr>
      <w:tblGrid>
        <w:gridCol w:w="1220"/>
        <w:gridCol w:w="2620"/>
        <w:gridCol w:w="5220"/>
      </w:tblGrid>
      <w:tr w:rsidR="00D41D36" w14:paraId="7A330637" w14:textId="77777777" w:rsidTr="00F16266">
        <w:tc>
          <w:tcPr>
            <w:tcW w:w="1220" w:type="dxa"/>
          </w:tcPr>
          <w:p w14:paraId="2D7864B6" w14:textId="77777777" w:rsidR="00D41D36" w:rsidRDefault="00D41D36">
            <w:pPr>
              <w:widowControl/>
              <w:autoSpaceDE w:val="0"/>
              <w:autoSpaceDN w:val="0"/>
              <w:adjustRightInd w:val="0"/>
              <w:spacing w:line="400" w:lineRule="atLeast"/>
              <w:jc w:val="left"/>
              <w:rPr>
                <w:rFonts w:ascii="Lucida Grande" w:hAnsi="Lucida Grande" w:cs="Lucida Grande"/>
                <w:b/>
                <w:bCs/>
                <w:kern w:val="0"/>
              </w:rPr>
            </w:pPr>
            <w:r>
              <w:rPr>
                <w:rFonts w:ascii="Lucida Grande" w:hAnsi="Lucida Grande" w:cs="Lucida Grande"/>
                <w:b/>
                <w:bCs/>
                <w:kern w:val="0"/>
              </w:rPr>
              <w:t>Type</w:t>
            </w:r>
          </w:p>
        </w:tc>
        <w:tc>
          <w:tcPr>
            <w:tcW w:w="2620" w:type="dxa"/>
          </w:tcPr>
          <w:p w14:paraId="7EBC53CF" w14:textId="77777777" w:rsidR="00D41D36" w:rsidRDefault="00D41D36">
            <w:pPr>
              <w:widowControl/>
              <w:autoSpaceDE w:val="0"/>
              <w:autoSpaceDN w:val="0"/>
              <w:adjustRightInd w:val="0"/>
              <w:spacing w:line="400" w:lineRule="atLeast"/>
              <w:jc w:val="left"/>
              <w:rPr>
                <w:rFonts w:ascii="Lucida Grande" w:hAnsi="Lucida Grande" w:cs="Lucida Grande"/>
                <w:b/>
                <w:bCs/>
                <w:kern w:val="0"/>
              </w:rPr>
            </w:pPr>
            <w:r>
              <w:rPr>
                <w:rFonts w:ascii="Lucida Grande" w:hAnsi="Lucida Grande" w:cs="Lucida Grande"/>
                <w:b/>
                <w:bCs/>
                <w:kern w:val="0"/>
              </w:rPr>
              <w:t>Name</w:t>
            </w:r>
          </w:p>
        </w:tc>
        <w:tc>
          <w:tcPr>
            <w:tcW w:w="5220" w:type="dxa"/>
          </w:tcPr>
          <w:p w14:paraId="19E82729" w14:textId="77777777" w:rsidR="00D41D36" w:rsidRDefault="00D41D36">
            <w:pPr>
              <w:widowControl/>
              <w:autoSpaceDE w:val="0"/>
              <w:autoSpaceDN w:val="0"/>
              <w:adjustRightInd w:val="0"/>
              <w:spacing w:line="400" w:lineRule="atLeast"/>
              <w:jc w:val="left"/>
              <w:rPr>
                <w:rFonts w:ascii="Lucida Grande" w:hAnsi="Lucida Grande" w:cs="Lucida Grande"/>
                <w:b/>
                <w:bCs/>
                <w:kern w:val="0"/>
              </w:rPr>
            </w:pPr>
            <w:r>
              <w:rPr>
                <w:rFonts w:ascii="Lucida Grande" w:hAnsi="Lucida Grande" w:cs="Lucida Grande"/>
                <w:b/>
                <w:bCs/>
                <w:kern w:val="0"/>
              </w:rPr>
              <w:t>Description</w:t>
            </w:r>
          </w:p>
        </w:tc>
      </w:tr>
      <w:tr w:rsidR="00D41D36" w14:paraId="69954047" w14:textId="77777777" w:rsidTr="00F16266">
        <w:tc>
          <w:tcPr>
            <w:tcW w:w="1220" w:type="dxa"/>
          </w:tcPr>
          <w:p w14:paraId="12826046" w14:textId="77777777" w:rsidR="00D41D36" w:rsidRDefault="00D41D36">
            <w:pPr>
              <w:widowControl/>
              <w:autoSpaceDE w:val="0"/>
              <w:autoSpaceDN w:val="0"/>
              <w:adjustRightInd w:val="0"/>
              <w:spacing w:line="400" w:lineRule="atLeast"/>
              <w:jc w:val="left"/>
              <w:rPr>
                <w:rFonts w:ascii="Lucida Grande" w:hAnsi="Lucida Grande" w:cs="Lucida Grande"/>
                <w:kern w:val="0"/>
              </w:rPr>
            </w:pPr>
            <w:r>
              <w:rPr>
                <w:rFonts w:ascii="Lucida Grande" w:hAnsi="Lucida Grande" w:cs="Lucida Grande"/>
                <w:kern w:val="0"/>
              </w:rPr>
              <w:t>UINT</w:t>
            </w:r>
          </w:p>
        </w:tc>
        <w:tc>
          <w:tcPr>
            <w:tcW w:w="2620" w:type="dxa"/>
          </w:tcPr>
          <w:p w14:paraId="2EB40D4F" w14:textId="77777777" w:rsidR="00D41D36" w:rsidRDefault="00D41D36">
            <w:pPr>
              <w:widowControl/>
              <w:autoSpaceDE w:val="0"/>
              <w:autoSpaceDN w:val="0"/>
              <w:adjustRightInd w:val="0"/>
              <w:spacing w:line="400" w:lineRule="atLeast"/>
              <w:jc w:val="left"/>
              <w:rPr>
                <w:rFonts w:ascii="Lucida Grande" w:hAnsi="Lucida Grande" w:cs="Lucida Grande"/>
                <w:kern w:val="0"/>
              </w:rPr>
            </w:pPr>
            <w:proofErr w:type="gramStart"/>
            <w:r>
              <w:rPr>
                <w:rFonts w:ascii="Lucida Grande" w:hAnsi="Lucida Grande" w:cs="Lucida Grande"/>
                <w:kern w:val="0"/>
              </w:rPr>
              <w:t>numSequences</w:t>
            </w:r>
            <w:proofErr w:type="gramEnd"/>
          </w:p>
        </w:tc>
        <w:tc>
          <w:tcPr>
            <w:tcW w:w="5220" w:type="dxa"/>
          </w:tcPr>
          <w:p w14:paraId="4C6F6C29" w14:textId="77777777" w:rsidR="00D41D36" w:rsidRDefault="00D41D36">
            <w:pPr>
              <w:widowControl/>
              <w:autoSpaceDE w:val="0"/>
              <w:autoSpaceDN w:val="0"/>
              <w:adjustRightInd w:val="0"/>
              <w:spacing w:line="400" w:lineRule="atLeast"/>
              <w:jc w:val="left"/>
              <w:rPr>
                <w:rFonts w:ascii="Lucida Grande" w:hAnsi="Lucida Grande" w:cs="Lucida Grande"/>
                <w:kern w:val="0"/>
              </w:rPr>
            </w:pPr>
            <w:r>
              <w:rPr>
                <w:rFonts w:ascii="Lucida Grande" w:hAnsi="Lucida Grande" w:cs="Lucida Grande"/>
                <w:kern w:val="0"/>
              </w:rPr>
              <w:t>Number of sequences used in this document</w:t>
            </w:r>
          </w:p>
        </w:tc>
      </w:tr>
      <w:tr w:rsidR="00D41D36" w14:paraId="1DC9277E" w14:textId="77777777" w:rsidTr="00F16266">
        <w:tc>
          <w:tcPr>
            <w:tcW w:w="1220" w:type="dxa"/>
          </w:tcPr>
          <w:p w14:paraId="1DCFC667" w14:textId="77777777" w:rsidR="00D41D36" w:rsidRDefault="00D41D36">
            <w:pPr>
              <w:widowControl/>
              <w:autoSpaceDE w:val="0"/>
              <w:autoSpaceDN w:val="0"/>
              <w:adjustRightInd w:val="0"/>
              <w:spacing w:line="400" w:lineRule="atLeast"/>
              <w:jc w:val="left"/>
              <w:rPr>
                <w:rFonts w:ascii="Lucida Grande" w:hAnsi="Lucida Grande" w:cs="Lucida Grande"/>
                <w:kern w:val="0"/>
              </w:rPr>
            </w:pPr>
            <w:r>
              <w:rPr>
                <w:rFonts w:ascii="Lucida Grande" w:hAnsi="Lucida Grande" w:cs="Lucida Grande"/>
                <w:kern w:val="0"/>
              </w:rPr>
              <w:t>SEQUENCE</w:t>
            </w:r>
          </w:p>
        </w:tc>
        <w:tc>
          <w:tcPr>
            <w:tcW w:w="2620" w:type="dxa"/>
          </w:tcPr>
          <w:p w14:paraId="46FB1264" w14:textId="77777777" w:rsidR="00D41D36" w:rsidRDefault="00D41D36">
            <w:pPr>
              <w:widowControl/>
              <w:autoSpaceDE w:val="0"/>
              <w:autoSpaceDN w:val="0"/>
              <w:adjustRightInd w:val="0"/>
              <w:spacing w:line="400" w:lineRule="atLeast"/>
              <w:jc w:val="left"/>
              <w:rPr>
                <w:rFonts w:ascii="Lucida Grande" w:hAnsi="Lucida Grande" w:cs="Lucida Grande"/>
                <w:kern w:val="0"/>
              </w:rPr>
            </w:pPr>
            <w:proofErr w:type="gramStart"/>
            <w:r>
              <w:rPr>
                <w:rFonts w:ascii="Lucida Grande" w:hAnsi="Lucida Grande" w:cs="Lucida Grande"/>
                <w:kern w:val="0"/>
              </w:rPr>
              <w:t>seq</w:t>
            </w:r>
            <w:proofErr w:type="gramEnd"/>
            <w:r>
              <w:rPr>
                <w:rFonts w:ascii="Lucida Grande" w:hAnsi="Lucida Grande" w:cs="Lucida Grande"/>
                <w:kern w:val="0"/>
              </w:rPr>
              <w:t>[0]</w:t>
            </w:r>
          </w:p>
        </w:tc>
        <w:tc>
          <w:tcPr>
            <w:tcW w:w="5220" w:type="dxa"/>
          </w:tcPr>
          <w:p w14:paraId="28FD7047" w14:textId="77777777" w:rsidR="00D41D36" w:rsidRDefault="00D41D36">
            <w:pPr>
              <w:widowControl/>
              <w:autoSpaceDE w:val="0"/>
              <w:autoSpaceDN w:val="0"/>
              <w:adjustRightInd w:val="0"/>
              <w:spacing w:line="400" w:lineRule="atLeast"/>
              <w:jc w:val="left"/>
              <w:rPr>
                <w:rFonts w:ascii="Lucida Grande" w:hAnsi="Lucida Grande" w:cs="Lucida Grande"/>
                <w:kern w:val="0"/>
              </w:rPr>
            </w:pPr>
            <w:r>
              <w:rPr>
                <w:rFonts w:ascii="Lucida Grande" w:hAnsi="Lucida Grande" w:cs="Lucida Grande"/>
                <w:kern w:val="0"/>
              </w:rPr>
              <w:t>First sequence</w:t>
            </w:r>
          </w:p>
        </w:tc>
      </w:tr>
      <w:tr w:rsidR="00D41D36" w14:paraId="78A9C1B2" w14:textId="77777777" w:rsidTr="00F16266">
        <w:tc>
          <w:tcPr>
            <w:tcW w:w="1220" w:type="dxa"/>
          </w:tcPr>
          <w:p w14:paraId="48FCBC21" w14:textId="77777777" w:rsidR="00D41D36" w:rsidRDefault="00D41D36">
            <w:pPr>
              <w:widowControl/>
              <w:autoSpaceDE w:val="0"/>
              <w:autoSpaceDN w:val="0"/>
              <w:adjustRightInd w:val="0"/>
              <w:spacing w:line="400" w:lineRule="atLeast"/>
              <w:jc w:val="left"/>
              <w:rPr>
                <w:rFonts w:ascii="Lucida Grande" w:hAnsi="Lucida Grande" w:cs="Lucida Grande"/>
                <w:kern w:val="0"/>
              </w:rPr>
            </w:pPr>
            <w:r>
              <w:rPr>
                <w:rFonts w:ascii="Lucida Grande" w:hAnsi="Lucida Grande" w:cs="Lucida Grande"/>
                <w:kern w:val="0"/>
              </w:rPr>
              <w:t>SEQUENCE</w:t>
            </w:r>
          </w:p>
        </w:tc>
        <w:tc>
          <w:tcPr>
            <w:tcW w:w="2620" w:type="dxa"/>
          </w:tcPr>
          <w:p w14:paraId="22CA1009" w14:textId="77777777" w:rsidR="00D41D36" w:rsidRDefault="00D41D36">
            <w:pPr>
              <w:widowControl/>
              <w:autoSpaceDE w:val="0"/>
              <w:autoSpaceDN w:val="0"/>
              <w:adjustRightInd w:val="0"/>
              <w:spacing w:line="400" w:lineRule="atLeast"/>
              <w:jc w:val="left"/>
              <w:rPr>
                <w:rFonts w:ascii="Lucida Grande" w:hAnsi="Lucida Grande" w:cs="Lucida Grande"/>
                <w:kern w:val="0"/>
              </w:rPr>
            </w:pPr>
            <w:proofErr w:type="gramStart"/>
            <w:r>
              <w:rPr>
                <w:rFonts w:ascii="Lucida Grande" w:hAnsi="Lucida Grande" w:cs="Lucida Grande"/>
                <w:kern w:val="0"/>
              </w:rPr>
              <w:t>seq</w:t>
            </w:r>
            <w:proofErr w:type="gramEnd"/>
            <w:r>
              <w:rPr>
                <w:rFonts w:ascii="Lucida Grande" w:hAnsi="Lucida Grande" w:cs="Lucida Grande"/>
                <w:kern w:val="0"/>
              </w:rPr>
              <w:t>[1]</w:t>
            </w:r>
          </w:p>
        </w:tc>
        <w:tc>
          <w:tcPr>
            <w:tcW w:w="5220" w:type="dxa"/>
          </w:tcPr>
          <w:p w14:paraId="3CD5FF23" w14:textId="77777777" w:rsidR="00D41D36" w:rsidRDefault="00D41D36">
            <w:pPr>
              <w:widowControl/>
              <w:autoSpaceDE w:val="0"/>
              <w:autoSpaceDN w:val="0"/>
              <w:adjustRightInd w:val="0"/>
              <w:spacing w:line="400" w:lineRule="atLeast"/>
              <w:jc w:val="left"/>
              <w:rPr>
                <w:rFonts w:ascii="Lucida Grande" w:hAnsi="Lucida Grande" w:cs="Lucida Grande"/>
                <w:kern w:val="0"/>
              </w:rPr>
            </w:pPr>
            <w:r>
              <w:rPr>
                <w:rFonts w:ascii="Lucida Grande" w:hAnsi="Lucida Grande" w:cs="Lucida Grande"/>
                <w:kern w:val="0"/>
              </w:rPr>
              <w:t>Second sequence</w:t>
            </w:r>
          </w:p>
        </w:tc>
      </w:tr>
      <w:tr w:rsidR="00D41D36" w14:paraId="15A18BE3" w14:textId="77777777" w:rsidTr="00F16266">
        <w:tc>
          <w:tcPr>
            <w:tcW w:w="1220" w:type="dxa"/>
          </w:tcPr>
          <w:p w14:paraId="2378BDA8" w14:textId="77777777" w:rsidR="00D41D36" w:rsidRDefault="00D41D36">
            <w:pPr>
              <w:widowControl/>
              <w:autoSpaceDE w:val="0"/>
              <w:autoSpaceDN w:val="0"/>
              <w:adjustRightInd w:val="0"/>
              <w:spacing w:line="400" w:lineRule="atLeast"/>
              <w:jc w:val="left"/>
              <w:rPr>
                <w:rFonts w:ascii="Lucida Grande" w:hAnsi="Lucida Grande" w:cs="Lucida Grande"/>
                <w:kern w:val="0"/>
              </w:rPr>
            </w:pPr>
            <w:r>
              <w:rPr>
                <w:rFonts w:ascii="Lucida Grande" w:hAnsi="Lucida Grande" w:cs="Lucida Grande"/>
                <w:kern w:val="0"/>
              </w:rPr>
              <w:t>…</w:t>
            </w:r>
          </w:p>
        </w:tc>
        <w:tc>
          <w:tcPr>
            <w:tcW w:w="2620" w:type="dxa"/>
          </w:tcPr>
          <w:p w14:paraId="6A109066" w14:textId="77777777" w:rsidR="00D41D36" w:rsidRDefault="00D41D36">
            <w:pPr>
              <w:widowControl/>
              <w:autoSpaceDE w:val="0"/>
              <w:autoSpaceDN w:val="0"/>
              <w:adjustRightInd w:val="0"/>
              <w:spacing w:line="400" w:lineRule="atLeast"/>
              <w:jc w:val="left"/>
              <w:rPr>
                <w:rFonts w:ascii="Lucida Grande" w:hAnsi="Lucida Grande" w:cs="Lucida Grande"/>
                <w:kern w:val="0"/>
              </w:rPr>
            </w:pPr>
          </w:p>
        </w:tc>
        <w:tc>
          <w:tcPr>
            <w:tcW w:w="5220" w:type="dxa"/>
          </w:tcPr>
          <w:p w14:paraId="18808601" w14:textId="77777777" w:rsidR="00D41D36" w:rsidRDefault="00D41D36">
            <w:pPr>
              <w:widowControl/>
              <w:autoSpaceDE w:val="0"/>
              <w:autoSpaceDN w:val="0"/>
              <w:adjustRightInd w:val="0"/>
              <w:spacing w:line="400" w:lineRule="atLeast"/>
              <w:jc w:val="left"/>
              <w:rPr>
                <w:rFonts w:ascii="Lucida Grande" w:hAnsi="Lucida Grande" w:cs="Lucida Grande"/>
                <w:kern w:val="0"/>
              </w:rPr>
            </w:pPr>
          </w:p>
        </w:tc>
      </w:tr>
      <w:tr w:rsidR="00D41D36" w14:paraId="3B2C0406" w14:textId="77777777" w:rsidTr="00F16266">
        <w:tc>
          <w:tcPr>
            <w:tcW w:w="1220" w:type="dxa"/>
          </w:tcPr>
          <w:p w14:paraId="71804DCA" w14:textId="77777777" w:rsidR="00D41D36" w:rsidRDefault="00D41D36">
            <w:pPr>
              <w:widowControl/>
              <w:autoSpaceDE w:val="0"/>
              <w:autoSpaceDN w:val="0"/>
              <w:adjustRightInd w:val="0"/>
              <w:spacing w:line="400" w:lineRule="atLeast"/>
              <w:jc w:val="left"/>
              <w:rPr>
                <w:rFonts w:ascii="Lucida Grande" w:hAnsi="Lucida Grande" w:cs="Lucida Grande"/>
                <w:kern w:val="0"/>
              </w:rPr>
            </w:pPr>
            <w:r>
              <w:rPr>
                <w:rFonts w:ascii="Lucida Grande" w:hAnsi="Lucida Grande" w:cs="Lucida Grande"/>
                <w:kern w:val="0"/>
              </w:rPr>
              <w:t>SEQUENCE</w:t>
            </w:r>
          </w:p>
        </w:tc>
        <w:tc>
          <w:tcPr>
            <w:tcW w:w="2620" w:type="dxa"/>
          </w:tcPr>
          <w:p w14:paraId="623545C7" w14:textId="77777777" w:rsidR="00D41D36" w:rsidRDefault="00D41D36">
            <w:pPr>
              <w:widowControl/>
              <w:autoSpaceDE w:val="0"/>
              <w:autoSpaceDN w:val="0"/>
              <w:adjustRightInd w:val="0"/>
              <w:spacing w:line="400" w:lineRule="atLeast"/>
              <w:jc w:val="left"/>
              <w:rPr>
                <w:rFonts w:ascii="Lucida Grande" w:hAnsi="Lucida Grande" w:cs="Lucida Grande"/>
                <w:kern w:val="0"/>
              </w:rPr>
            </w:pPr>
            <w:proofErr w:type="gramStart"/>
            <w:r>
              <w:rPr>
                <w:rFonts w:ascii="Lucida Grande" w:hAnsi="Lucida Grande" w:cs="Lucida Grande"/>
                <w:kern w:val="0"/>
              </w:rPr>
              <w:t>seq</w:t>
            </w:r>
            <w:proofErr w:type="gramEnd"/>
            <w:r>
              <w:rPr>
                <w:rFonts w:ascii="Lucida Grande" w:hAnsi="Lucida Grande" w:cs="Lucida Grande"/>
                <w:kern w:val="0"/>
              </w:rPr>
              <w:t>[numSequences-1]</w:t>
            </w:r>
          </w:p>
        </w:tc>
        <w:tc>
          <w:tcPr>
            <w:tcW w:w="5220" w:type="dxa"/>
          </w:tcPr>
          <w:p w14:paraId="30C2C5D3" w14:textId="77777777" w:rsidR="00D41D36" w:rsidRDefault="00D41D36">
            <w:pPr>
              <w:widowControl/>
              <w:autoSpaceDE w:val="0"/>
              <w:autoSpaceDN w:val="0"/>
              <w:adjustRightInd w:val="0"/>
              <w:spacing w:line="400" w:lineRule="atLeast"/>
              <w:jc w:val="left"/>
              <w:rPr>
                <w:rFonts w:ascii="Lucida Grande" w:hAnsi="Lucida Grande" w:cs="Lucida Grande"/>
                <w:kern w:val="0"/>
              </w:rPr>
            </w:pPr>
            <w:r>
              <w:rPr>
                <w:rFonts w:ascii="Lucida Grande" w:hAnsi="Lucida Grande" w:cs="Lucida Grande"/>
                <w:kern w:val="0"/>
              </w:rPr>
              <w:t>Last sequence</w:t>
            </w:r>
          </w:p>
        </w:tc>
      </w:tr>
    </w:tbl>
    <w:p w14:paraId="376182BD" w14:textId="77777777" w:rsidR="00F16266" w:rsidRDefault="00F16266" w:rsidP="00D41D36">
      <w:pPr>
        <w:widowControl/>
        <w:autoSpaceDE w:val="0"/>
        <w:autoSpaceDN w:val="0"/>
        <w:adjustRightInd w:val="0"/>
        <w:spacing w:after="300" w:line="480" w:lineRule="atLeast"/>
        <w:jc w:val="left"/>
        <w:rPr>
          <w:rFonts w:ascii="Lucida Grande" w:hAnsi="Lucida Grande" w:cs="Lucida Grande"/>
          <w:color w:val="425EA3"/>
          <w:kern w:val="0"/>
          <w:sz w:val="40"/>
          <w:szCs w:val="40"/>
        </w:rPr>
      </w:pPr>
    </w:p>
    <w:p w14:paraId="22A321E3" w14:textId="77777777" w:rsidR="00D41D36" w:rsidRDefault="00D41D36" w:rsidP="00D41D36">
      <w:pPr>
        <w:widowControl/>
        <w:autoSpaceDE w:val="0"/>
        <w:autoSpaceDN w:val="0"/>
        <w:adjustRightInd w:val="0"/>
        <w:spacing w:after="300" w:line="480" w:lineRule="atLeast"/>
        <w:jc w:val="left"/>
        <w:rPr>
          <w:rFonts w:ascii="Lucida Grande" w:hAnsi="Lucida Grande" w:cs="Lucida Grande"/>
          <w:color w:val="425EA3"/>
          <w:kern w:val="0"/>
          <w:sz w:val="40"/>
          <w:szCs w:val="40"/>
        </w:rPr>
      </w:pPr>
      <w:r>
        <w:rPr>
          <w:rFonts w:ascii="Lucida Grande" w:hAnsi="Lucida Grande" w:cs="Lucida Grande"/>
          <w:color w:val="425EA3"/>
          <w:kern w:val="0"/>
          <w:sz w:val="40"/>
          <w:szCs w:val="40"/>
        </w:rPr>
        <w:t>Node graph</w:t>
      </w:r>
    </w:p>
    <w:p w14:paraId="6757D4C8" w14:textId="77777777" w:rsidR="00D41D36" w:rsidRDefault="00D41D36" w:rsidP="00D41D36">
      <w:pPr>
        <w:widowControl/>
        <w:autoSpaceDE w:val="0"/>
        <w:autoSpaceDN w:val="0"/>
        <w:adjustRightInd w:val="0"/>
        <w:spacing w:after="300" w:line="440" w:lineRule="atLeast"/>
        <w:jc w:val="left"/>
        <w:rPr>
          <w:rFonts w:ascii="Lucida Grande" w:hAnsi="Lucida Grande" w:cs="Lucida Grande"/>
          <w:color w:val="425EA3"/>
          <w:kern w:val="0"/>
          <w:sz w:val="36"/>
          <w:szCs w:val="36"/>
        </w:rPr>
      </w:pPr>
      <w:r>
        <w:rPr>
          <w:rFonts w:ascii="Lucida Grande" w:hAnsi="Lucida Grande" w:cs="Lucida Grande"/>
          <w:color w:val="425EA3"/>
          <w:kern w:val="0"/>
          <w:sz w:val="36"/>
          <w:szCs w:val="36"/>
        </w:rPr>
        <w:t>PROPERTY</w:t>
      </w:r>
    </w:p>
    <w:p w14:paraId="2F8AFC43" w14:textId="77777777" w:rsidR="00D41D36" w:rsidRDefault="00D41D36" w:rsidP="00D41D36">
      <w:pPr>
        <w:widowControl/>
        <w:autoSpaceDE w:val="0"/>
        <w:autoSpaceDN w:val="0"/>
        <w:adjustRightInd w:val="0"/>
        <w:spacing w:after="200" w:line="400" w:lineRule="atLeast"/>
        <w:jc w:val="left"/>
        <w:rPr>
          <w:rFonts w:ascii="Lucida Grande" w:hAnsi="Lucida Grande" w:cs="Lucida Grande"/>
          <w:kern w:val="0"/>
        </w:rPr>
      </w:pPr>
      <w:r>
        <w:rPr>
          <w:rFonts w:ascii="Lucida Grande" w:hAnsi="Lucida Grande" w:cs="Lucida Grande"/>
          <w:kern w:val="0"/>
        </w:rPr>
        <w:t>Represents a property of a node. For type IDs and how they are serialized, see the Property Types document.</w:t>
      </w:r>
    </w:p>
    <w:tbl>
      <w:tblPr>
        <w:tblStyle w:val="a5"/>
        <w:tblW w:w="9180" w:type="dxa"/>
        <w:tblLayout w:type="fixed"/>
        <w:tblLook w:val="04A0" w:firstRow="1" w:lastRow="0" w:firstColumn="1" w:lastColumn="0" w:noHBand="0" w:noVBand="1"/>
      </w:tblPr>
      <w:tblGrid>
        <w:gridCol w:w="1020"/>
        <w:gridCol w:w="1760"/>
        <w:gridCol w:w="6400"/>
      </w:tblGrid>
      <w:tr w:rsidR="00D41D36" w14:paraId="51029E5C" w14:textId="77777777" w:rsidTr="00F16266">
        <w:tc>
          <w:tcPr>
            <w:tcW w:w="1020" w:type="dxa"/>
          </w:tcPr>
          <w:p w14:paraId="01FC56A2" w14:textId="77777777" w:rsidR="00D41D36" w:rsidRDefault="00D41D36">
            <w:pPr>
              <w:widowControl/>
              <w:autoSpaceDE w:val="0"/>
              <w:autoSpaceDN w:val="0"/>
              <w:adjustRightInd w:val="0"/>
              <w:spacing w:line="400" w:lineRule="atLeast"/>
              <w:jc w:val="left"/>
              <w:rPr>
                <w:rFonts w:ascii="Lucida Grande" w:hAnsi="Lucida Grande" w:cs="Lucida Grande"/>
                <w:b/>
                <w:bCs/>
                <w:kern w:val="0"/>
              </w:rPr>
            </w:pPr>
            <w:r>
              <w:rPr>
                <w:rFonts w:ascii="Lucida Grande" w:hAnsi="Lucida Grande" w:cs="Lucida Grande"/>
                <w:b/>
                <w:bCs/>
                <w:kern w:val="0"/>
              </w:rPr>
              <w:t>Type</w:t>
            </w:r>
          </w:p>
        </w:tc>
        <w:tc>
          <w:tcPr>
            <w:tcW w:w="1760" w:type="dxa"/>
          </w:tcPr>
          <w:p w14:paraId="4894327C" w14:textId="77777777" w:rsidR="00D41D36" w:rsidRDefault="00D41D36">
            <w:pPr>
              <w:widowControl/>
              <w:autoSpaceDE w:val="0"/>
              <w:autoSpaceDN w:val="0"/>
              <w:adjustRightInd w:val="0"/>
              <w:spacing w:line="400" w:lineRule="atLeast"/>
              <w:jc w:val="left"/>
              <w:rPr>
                <w:rFonts w:ascii="Lucida Grande" w:hAnsi="Lucida Grande" w:cs="Lucida Grande"/>
                <w:b/>
                <w:bCs/>
                <w:kern w:val="0"/>
              </w:rPr>
            </w:pPr>
            <w:r>
              <w:rPr>
                <w:rFonts w:ascii="Lucida Grande" w:hAnsi="Lucida Grande" w:cs="Lucida Grande"/>
                <w:b/>
                <w:bCs/>
                <w:kern w:val="0"/>
              </w:rPr>
              <w:t>Name</w:t>
            </w:r>
          </w:p>
        </w:tc>
        <w:tc>
          <w:tcPr>
            <w:tcW w:w="6400" w:type="dxa"/>
          </w:tcPr>
          <w:p w14:paraId="78618A46" w14:textId="77777777" w:rsidR="00D41D36" w:rsidRDefault="00D41D36">
            <w:pPr>
              <w:widowControl/>
              <w:autoSpaceDE w:val="0"/>
              <w:autoSpaceDN w:val="0"/>
              <w:adjustRightInd w:val="0"/>
              <w:spacing w:line="400" w:lineRule="atLeast"/>
              <w:jc w:val="left"/>
              <w:rPr>
                <w:rFonts w:ascii="Lucida Grande" w:hAnsi="Lucida Grande" w:cs="Lucida Grande"/>
                <w:b/>
                <w:bCs/>
                <w:kern w:val="0"/>
              </w:rPr>
            </w:pPr>
            <w:r>
              <w:rPr>
                <w:rFonts w:ascii="Lucida Grande" w:hAnsi="Lucida Grande" w:cs="Lucida Grande"/>
                <w:b/>
                <w:bCs/>
                <w:kern w:val="0"/>
              </w:rPr>
              <w:t>Description</w:t>
            </w:r>
          </w:p>
        </w:tc>
      </w:tr>
      <w:tr w:rsidR="00D41D36" w14:paraId="5CE2E2D4" w14:textId="77777777" w:rsidTr="00F16266">
        <w:tc>
          <w:tcPr>
            <w:tcW w:w="1020" w:type="dxa"/>
          </w:tcPr>
          <w:p w14:paraId="6C81FDDF" w14:textId="77777777" w:rsidR="00D41D36" w:rsidRDefault="00D41D36">
            <w:pPr>
              <w:widowControl/>
              <w:autoSpaceDE w:val="0"/>
              <w:autoSpaceDN w:val="0"/>
              <w:adjustRightInd w:val="0"/>
              <w:spacing w:line="400" w:lineRule="atLeast"/>
              <w:jc w:val="left"/>
              <w:rPr>
                <w:rFonts w:ascii="Lucida Grande" w:hAnsi="Lucida Grande" w:cs="Lucida Grande"/>
                <w:kern w:val="0"/>
              </w:rPr>
            </w:pPr>
            <w:r>
              <w:rPr>
                <w:rFonts w:ascii="Lucida Grande" w:hAnsi="Lucida Grande" w:cs="Lucida Grande"/>
                <w:kern w:val="0"/>
              </w:rPr>
              <w:t>UINT</w:t>
            </w:r>
          </w:p>
        </w:tc>
        <w:tc>
          <w:tcPr>
            <w:tcW w:w="1760" w:type="dxa"/>
          </w:tcPr>
          <w:p w14:paraId="51F534AB" w14:textId="77777777" w:rsidR="00D41D36" w:rsidRDefault="00D41D36">
            <w:pPr>
              <w:widowControl/>
              <w:autoSpaceDE w:val="0"/>
              <w:autoSpaceDN w:val="0"/>
              <w:adjustRightInd w:val="0"/>
              <w:spacing w:line="400" w:lineRule="atLeast"/>
              <w:jc w:val="left"/>
              <w:rPr>
                <w:rFonts w:ascii="Lucida Grande" w:hAnsi="Lucida Grande" w:cs="Lucida Grande"/>
                <w:kern w:val="0"/>
              </w:rPr>
            </w:pPr>
            <w:proofErr w:type="gramStart"/>
            <w:r>
              <w:rPr>
                <w:rFonts w:ascii="Lucida Grande" w:hAnsi="Lucida Grande" w:cs="Lucida Grande"/>
                <w:kern w:val="0"/>
              </w:rPr>
              <w:t>typeID</w:t>
            </w:r>
            <w:proofErr w:type="gramEnd"/>
          </w:p>
        </w:tc>
        <w:tc>
          <w:tcPr>
            <w:tcW w:w="6400" w:type="dxa"/>
          </w:tcPr>
          <w:p w14:paraId="46F26A40" w14:textId="77777777" w:rsidR="00D41D36" w:rsidRDefault="00D41D36">
            <w:pPr>
              <w:widowControl/>
              <w:autoSpaceDE w:val="0"/>
              <w:autoSpaceDN w:val="0"/>
              <w:adjustRightInd w:val="0"/>
              <w:spacing w:line="400" w:lineRule="atLeast"/>
              <w:jc w:val="left"/>
              <w:rPr>
                <w:rFonts w:ascii="Lucida Grande" w:hAnsi="Lucida Grande" w:cs="Lucida Grande"/>
                <w:kern w:val="0"/>
              </w:rPr>
            </w:pPr>
            <w:r>
              <w:rPr>
                <w:rFonts w:ascii="Lucida Grande" w:hAnsi="Lucida Grande" w:cs="Lucida Grande"/>
                <w:kern w:val="0"/>
              </w:rPr>
              <w:t>ID of the type</w:t>
            </w:r>
          </w:p>
        </w:tc>
      </w:tr>
      <w:tr w:rsidR="00D41D36" w14:paraId="3D747667" w14:textId="77777777" w:rsidTr="00F16266">
        <w:tc>
          <w:tcPr>
            <w:tcW w:w="1020" w:type="dxa"/>
          </w:tcPr>
          <w:p w14:paraId="0724C718" w14:textId="77777777" w:rsidR="00D41D36" w:rsidRDefault="00D41D36">
            <w:pPr>
              <w:widowControl/>
              <w:autoSpaceDE w:val="0"/>
              <w:autoSpaceDN w:val="0"/>
              <w:adjustRightInd w:val="0"/>
              <w:spacing w:line="400" w:lineRule="atLeast"/>
              <w:jc w:val="left"/>
              <w:rPr>
                <w:rFonts w:ascii="Lucida Grande" w:hAnsi="Lucida Grande" w:cs="Lucida Grande"/>
                <w:kern w:val="0"/>
              </w:rPr>
            </w:pPr>
            <w:r>
              <w:rPr>
                <w:rFonts w:ascii="Lucida Grande" w:hAnsi="Lucida Grande" w:cs="Lucida Grande"/>
                <w:kern w:val="0"/>
              </w:rPr>
              <w:t>CSTRING</w:t>
            </w:r>
          </w:p>
        </w:tc>
        <w:tc>
          <w:tcPr>
            <w:tcW w:w="1760" w:type="dxa"/>
          </w:tcPr>
          <w:p w14:paraId="28F6A2A9" w14:textId="77777777" w:rsidR="00D41D36" w:rsidRDefault="00D41D36">
            <w:pPr>
              <w:widowControl/>
              <w:autoSpaceDE w:val="0"/>
              <w:autoSpaceDN w:val="0"/>
              <w:adjustRightInd w:val="0"/>
              <w:spacing w:line="400" w:lineRule="atLeast"/>
              <w:jc w:val="left"/>
              <w:rPr>
                <w:rFonts w:ascii="Lucida Grande" w:hAnsi="Lucida Grande" w:cs="Lucida Grande"/>
                <w:kern w:val="0"/>
              </w:rPr>
            </w:pPr>
            <w:proofErr w:type="gramStart"/>
            <w:r>
              <w:rPr>
                <w:rFonts w:ascii="Lucida Grande" w:hAnsi="Lucida Grande" w:cs="Lucida Grande"/>
                <w:kern w:val="0"/>
              </w:rPr>
              <w:t>propertyName</w:t>
            </w:r>
            <w:proofErr w:type="gramEnd"/>
          </w:p>
        </w:tc>
        <w:tc>
          <w:tcPr>
            <w:tcW w:w="6400" w:type="dxa"/>
          </w:tcPr>
          <w:p w14:paraId="18CAF70D" w14:textId="77777777" w:rsidR="00D41D36" w:rsidRDefault="00D41D36">
            <w:pPr>
              <w:widowControl/>
              <w:autoSpaceDE w:val="0"/>
              <w:autoSpaceDN w:val="0"/>
              <w:adjustRightInd w:val="0"/>
              <w:spacing w:line="400" w:lineRule="atLeast"/>
              <w:jc w:val="left"/>
              <w:rPr>
                <w:rFonts w:ascii="Lucida Grande" w:hAnsi="Lucida Grande" w:cs="Lucida Grande"/>
                <w:kern w:val="0"/>
              </w:rPr>
            </w:pPr>
            <w:r>
              <w:rPr>
                <w:rFonts w:ascii="Lucida Grande" w:hAnsi="Lucida Grande" w:cs="Lucida Grande"/>
                <w:kern w:val="0"/>
              </w:rPr>
              <w:t>The name of the property</w:t>
            </w:r>
          </w:p>
        </w:tc>
      </w:tr>
      <w:tr w:rsidR="00D41D36" w14:paraId="7B2143D5" w14:textId="77777777" w:rsidTr="00F16266">
        <w:tc>
          <w:tcPr>
            <w:tcW w:w="1020" w:type="dxa"/>
          </w:tcPr>
          <w:p w14:paraId="37EF2E9A" w14:textId="77777777" w:rsidR="00D41D36" w:rsidRDefault="00D41D36">
            <w:pPr>
              <w:widowControl/>
              <w:autoSpaceDE w:val="0"/>
              <w:autoSpaceDN w:val="0"/>
              <w:adjustRightInd w:val="0"/>
              <w:spacing w:line="400" w:lineRule="atLeast"/>
              <w:jc w:val="left"/>
              <w:rPr>
                <w:rFonts w:ascii="Lucida Grande" w:hAnsi="Lucida Grande" w:cs="Lucida Grande"/>
                <w:kern w:val="0"/>
              </w:rPr>
            </w:pPr>
            <w:r>
              <w:rPr>
                <w:rFonts w:ascii="Lucida Grande" w:hAnsi="Lucida Grande" w:cs="Lucida Grande"/>
                <w:kern w:val="0"/>
              </w:rPr>
              <w:t>BYTE</w:t>
            </w:r>
          </w:p>
        </w:tc>
        <w:tc>
          <w:tcPr>
            <w:tcW w:w="1760" w:type="dxa"/>
          </w:tcPr>
          <w:p w14:paraId="6DDB93F9" w14:textId="77777777" w:rsidR="00D41D36" w:rsidRDefault="00D41D36">
            <w:pPr>
              <w:widowControl/>
              <w:autoSpaceDE w:val="0"/>
              <w:autoSpaceDN w:val="0"/>
              <w:adjustRightInd w:val="0"/>
              <w:spacing w:line="400" w:lineRule="atLeast"/>
              <w:jc w:val="left"/>
              <w:rPr>
                <w:rFonts w:ascii="Lucida Grande" w:hAnsi="Lucida Grande" w:cs="Lucida Grande"/>
                <w:kern w:val="0"/>
              </w:rPr>
            </w:pPr>
            <w:proofErr w:type="gramStart"/>
            <w:r>
              <w:rPr>
                <w:rFonts w:ascii="Lucida Grande" w:hAnsi="Lucida Grande" w:cs="Lucida Grande"/>
                <w:kern w:val="0"/>
              </w:rPr>
              <w:t>platform</w:t>
            </w:r>
            <w:proofErr w:type="gramEnd"/>
          </w:p>
        </w:tc>
        <w:tc>
          <w:tcPr>
            <w:tcW w:w="6400" w:type="dxa"/>
          </w:tcPr>
          <w:p w14:paraId="1BC8A2FB" w14:textId="77777777" w:rsidR="00D41D36" w:rsidRDefault="00D41D36">
            <w:pPr>
              <w:widowControl/>
              <w:autoSpaceDE w:val="0"/>
              <w:autoSpaceDN w:val="0"/>
              <w:adjustRightInd w:val="0"/>
              <w:spacing w:line="400" w:lineRule="atLeast"/>
              <w:jc w:val="left"/>
              <w:rPr>
                <w:rFonts w:ascii="Lucida Grande" w:hAnsi="Lucida Grande" w:cs="Lucida Grande"/>
                <w:kern w:val="0"/>
              </w:rPr>
            </w:pPr>
            <w:r>
              <w:rPr>
                <w:rFonts w:ascii="Lucida Grande" w:hAnsi="Lucida Grande" w:cs="Lucida Grande"/>
                <w:kern w:val="0"/>
              </w:rPr>
              <w:t>The type of platform the property is supported for. Can be 0 = any platform, 1 = iOS only, 2 = Mac only</w:t>
            </w:r>
          </w:p>
        </w:tc>
      </w:tr>
      <w:tr w:rsidR="00D41D36" w14:paraId="0FD9A170" w14:textId="77777777" w:rsidTr="00F16266">
        <w:tc>
          <w:tcPr>
            <w:tcW w:w="1020" w:type="dxa"/>
          </w:tcPr>
          <w:p w14:paraId="46343B9D" w14:textId="77777777" w:rsidR="00D41D36" w:rsidRDefault="00D41D36">
            <w:pPr>
              <w:widowControl/>
              <w:autoSpaceDE w:val="0"/>
              <w:autoSpaceDN w:val="0"/>
              <w:adjustRightInd w:val="0"/>
              <w:spacing w:line="400" w:lineRule="atLeast"/>
              <w:jc w:val="left"/>
              <w:rPr>
                <w:rFonts w:ascii="Lucida Grande" w:hAnsi="Lucida Grande" w:cs="Lucida Grande"/>
                <w:kern w:val="0"/>
              </w:rPr>
            </w:pPr>
            <w:proofErr w:type="gramStart"/>
            <w:r>
              <w:rPr>
                <w:rFonts w:ascii="Lucida Grande" w:hAnsi="Lucida Grande" w:cs="Lucida Grande"/>
                <w:kern w:val="0"/>
              </w:rPr>
              <w:t>n</w:t>
            </w:r>
            <w:proofErr w:type="gramEnd"/>
            <w:r>
              <w:rPr>
                <w:rFonts w:ascii="Lucida Grande" w:hAnsi="Lucida Grande" w:cs="Lucida Grande"/>
                <w:kern w:val="0"/>
              </w:rPr>
              <w:t>/a</w:t>
            </w:r>
          </w:p>
        </w:tc>
        <w:tc>
          <w:tcPr>
            <w:tcW w:w="1760" w:type="dxa"/>
          </w:tcPr>
          <w:p w14:paraId="5CDFCBFA" w14:textId="77777777" w:rsidR="00D41D36" w:rsidRDefault="00D41D36">
            <w:pPr>
              <w:widowControl/>
              <w:autoSpaceDE w:val="0"/>
              <w:autoSpaceDN w:val="0"/>
              <w:adjustRightInd w:val="0"/>
              <w:spacing w:line="400" w:lineRule="atLeast"/>
              <w:jc w:val="left"/>
              <w:rPr>
                <w:rFonts w:ascii="Lucida Grande" w:hAnsi="Lucida Grande" w:cs="Lucida Grande"/>
                <w:kern w:val="0"/>
              </w:rPr>
            </w:pPr>
            <w:proofErr w:type="gramStart"/>
            <w:r>
              <w:rPr>
                <w:rFonts w:ascii="Lucida Grande" w:hAnsi="Lucida Grande" w:cs="Lucida Grande"/>
                <w:kern w:val="0"/>
              </w:rPr>
              <w:t>serializedValue</w:t>
            </w:r>
            <w:proofErr w:type="gramEnd"/>
          </w:p>
        </w:tc>
        <w:tc>
          <w:tcPr>
            <w:tcW w:w="6400" w:type="dxa"/>
          </w:tcPr>
          <w:p w14:paraId="10A11CC6" w14:textId="77777777" w:rsidR="00D41D36" w:rsidRDefault="00D41D36">
            <w:pPr>
              <w:widowControl/>
              <w:autoSpaceDE w:val="0"/>
              <w:autoSpaceDN w:val="0"/>
              <w:adjustRightInd w:val="0"/>
              <w:spacing w:line="400" w:lineRule="atLeast"/>
              <w:jc w:val="left"/>
              <w:rPr>
                <w:rFonts w:ascii="Lucida Grande" w:hAnsi="Lucida Grande" w:cs="Lucida Grande"/>
                <w:kern w:val="0"/>
              </w:rPr>
            </w:pPr>
            <w:r>
              <w:rPr>
                <w:rFonts w:ascii="Lucida Grande" w:hAnsi="Lucida Grande" w:cs="Lucida Grande"/>
                <w:kern w:val="0"/>
              </w:rPr>
              <w:t>Value serialized as described in the Property Types document</w:t>
            </w:r>
          </w:p>
        </w:tc>
      </w:tr>
    </w:tbl>
    <w:p w14:paraId="0A01924C" w14:textId="77777777" w:rsidR="00F16266" w:rsidRDefault="00F16266" w:rsidP="00D41D36">
      <w:pPr>
        <w:widowControl/>
        <w:autoSpaceDE w:val="0"/>
        <w:autoSpaceDN w:val="0"/>
        <w:adjustRightInd w:val="0"/>
        <w:spacing w:after="300" w:line="440" w:lineRule="atLeast"/>
        <w:jc w:val="left"/>
        <w:rPr>
          <w:rFonts w:ascii="Lucida Grande" w:hAnsi="Lucida Grande" w:cs="Lucida Grande"/>
          <w:color w:val="425EA3"/>
          <w:kern w:val="0"/>
          <w:sz w:val="36"/>
          <w:szCs w:val="36"/>
        </w:rPr>
      </w:pPr>
    </w:p>
    <w:p w14:paraId="2B13006F" w14:textId="77777777" w:rsidR="00D41D36" w:rsidRDefault="00D41D36" w:rsidP="00D41D36">
      <w:pPr>
        <w:widowControl/>
        <w:autoSpaceDE w:val="0"/>
        <w:autoSpaceDN w:val="0"/>
        <w:adjustRightInd w:val="0"/>
        <w:spacing w:after="300" w:line="440" w:lineRule="atLeast"/>
        <w:jc w:val="left"/>
        <w:rPr>
          <w:rFonts w:ascii="Lucida Grande" w:hAnsi="Lucida Grande" w:cs="Lucida Grande"/>
          <w:color w:val="425EA3"/>
          <w:kern w:val="0"/>
          <w:sz w:val="36"/>
          <w:szCs w:val="36"/>
        </w:rPr>
      </w:pPr>
      <w:r>
        <w:rPr>
          <w:rFonts w:ascii="Lucida Grande" w:hAnsi="Lucida Grande" w:cs="Lucida Grande"/>
          <w:color w:val="425EA3"/>
          <w:kern w:val="0"/>
          <w:sz w:val="36"/>
          <w:szCs w:val="36"/>
        </w:rPr>
        <w:t>KEYFRAME</w:t>
      </w:r>
    </w:p>
    <w:p w14:paraId="13046563" w14:textId="77777777" w:rsidR="00D41D36" w:rsidRDefault="00D41D36" w:rsidP="00D41D36">
      <w:pPr>
        <w:widowControl/>
        <w:autoSpaceDE w:val="0"/>
        <w:autoSpaceDN w:val="0"/>
        <w:adjustRightInd w:val="0"/>
        <w:spacing w:after="200" w:line="400" w:lineRule="atLeast"/>
        <w:jc w:val="left"/>
        <w:rPr>
          <w:rFonts w:ascii="Lucida Grande" w:hAnsi="Lucida Grande" w:cs="Lucida Grande"/>
          <w:kern w:val="0"/>
        </w:rPr>
      </w:pPr>
      <w:r>
        <w:rPr>
          <w:rFonts w:ascii="Lucida Grande" w:hAnsi="Lucida Grande" w:cs="Lucida Grande"/>
          <w:kern w:val="0"/>
        </w:rPr>
        <w:t>Represents a keyframe used in animations, part of NODESEQUENCEPROPERTY.</w:t>
      </w:r>
    </w:p>
    <w:tbl>
      <w:tblPr>
        <w:tblStyle w:val="a5"/>
        <w:tblW w:w="9180" w:type="dxa"/>
        <w:tblLayout w:type="fixed"/>
        <w:tblLook w:val="04A0" w:firstRow="1" w:lastRow="0" w:firstColumn="1" w:lastColumn="0" w:noHBand="0" w:noVBand="1"/>
      </w:tblPr>
      <w:tblGrid>
        <w:gridCol w:w="780"/>
        <w:gridCol w:w="1760"/>
        <w:gridCol w:w="6640"/>
      </w:tblGrid>
      <w:tr w:rsidR="00D41D36" w14:paraId="2032D2D1" w14:textId="77777777" w:rsidTr="00F16266">
        <w:tc>
          <w:tcPr>
            <w:tcW w:w="780" w:type="dxa"/>
          </w:tcPr>
          <w:p w14:paraId="2AB2503F" w14:textId="77777777" w:rsidR="00D41D36" w:rsidRDefault="00D41D36">
            <w:pPr>
              <w:widowControl/>
              <w:autoSpaceDE w:val="0"/>
              <w:autoSpaceDN w:val="0"/>
              <w:adjustRightInd w:val="0"/>
              <w:spacing w:line="400" w:lineRule="atLeast"/>
              <w:jc w:val="left"/>
              <w:rPr>
                <w:rFonts w:ascii="Lucida Grande" w:hAnsi="Lucida Grande" w:cs="Lucida Grande"/>
                <w:b/>
                <w:bCs/>
                <w:kern w:val="0"/>
              </w:rPr>
            </w:pPr>
            <w:r>
              <w:rPr>
                <w:rFonts w:ascii="Lucida Grande" w:hAnsi="Lucida Grande" w:cs="Lucida Grande"/>
                <w:b/>
                <w:bCs/>
                <w:kern w:val="0"/>
              </w:rPr>
              <w:t>Type</w:t>
            </w:r>
          </w:p>
        </w:tc>
        <w:tc>
          <w:tcPr>
            <w:tcW w:w="1760" w:type="dxa"/>
          </w:tcPr>
          <w:p w14:paraId="15BD4D17" w14:textId="77777777" w:rsidR="00D41D36" w:rsidRDefault="00D41D36">
            <w:pPr>
              <w:widowControl/>
              <w:autoSpaceDE w:val="0"/>
              <w:autoSpaceDN w:val="0"/>
              <w:adjustRightInd w:val="0"/>
              <w:spacing w:line="400" w:lineRule="atLeast"/>
              <w:jc w:val="left"/>
              <w:rPr>
                <w:rFonts w:ascii="Lucida Grande" w:hAnsi="Lucida Grande" w:cs="Lucida Grande"/>
                <w:b/>
                <w:bCs/>
                <w:kern w:val="0"/>
              </w:rPr>
            </w:pPr>
            <w:r>
              <w:rPr>
                <w:rFonts w:ascii="Lucida Grande" w:hAnsi="Lucida Grande" w:cs="Lucida Grande"/>
                <w:b/>
                <w:bCs/>
                <w:kern w:val="0"/>
              </w:rPr>
              <w:t>Name</w:t>
            </w:r>
          </w:p>
        </w:tc>
        <w:tc>
          <w:tcPr>
            <w:tcW w:w="6640" w:type="dxa"/>
          </w:tcPr>
          <w:p w14:paraId="1A433AC8" w14:textId="77777777" w:rsidR="00D41D36" w:rsidRDefault="00D41D36">
            <w:pPr>
              <w:widowControl/>
              <w:autoSpaceDE w:val="0"/>
              <w:autoSpaceDN w:val="0"/>
              <w:adjustRightInd w:val="0"/>
              <w:spacing w:line="400" w:lineRule="atLeast"/>
              <w:jc w:val="left"/>
              <w:rPr>
                <w:rFonts w:ascii="Lucida Grande" w:hAnsi="Lucida Grande" w:cs="Lucida Grande"/>
                <w:b/>
                <w:bCs/>
                <w:kern w:val="0"/>
              </w:rPr>
            </w:pPr>
            <w:r>
              <w:rPr>
                <w:rFonts w:ascii="Lucida Grande" w:hAnsi="Lucida Grande" w:cs="Lucida Grande"/>
                <w:b/>
                <w:bCs/>
                <w:kern w:val="0"/>
              </w:rPr>
              <w:t>Description</w:t>
            </w:r>
          </w:p>
        </w:tc>
      </w:tr>
      <w:tr w:rsidR="00D41D36" w14:paraId="7EE9684C" w14:textId="77777777" w:rsidTr="00F16266">
        <w:tc>
          <w:tcPr>
            <w:tcW w:w="780" w:type="dxa"/>
          </w:tcPr>
          <w:p w14:paraId="58CE4C54" w14:textId="77777777" w:rsidR="00D41D36" w:rsidRDefault="00D41D36">
            <w:pPr>
              <w:widowControl/>
              <w:autoSpaceDE w:val="0"/>
              <w:autoSpaceDN w:val="0"/>
              <w:adjustRightInd w:val="0"/>
              <w:spacing w:line="400" w:lineRule="atLeast"/>
              <w:jc w:val="left"/>
              <w:rPr>
                <w:rFonts w:ascii="Lucida Grande" w:hAnsi="Lucida Grande" w:cs="Lucida Grande"/>
                <w:kern w:val="0"/>
              </w:rPr>
            </w:pPr>
            <w:r>
              <w:rPr>
                <w:rFonts w:ascii="Lucida Grande" w:hAnsi="Lucida Grande" w:cs="Lucida Grande"/>
                <w:kern w:val="0"/>
              </w:rPr>
              <w:t>FLOAT</w:t>
            </w:r>
          </w:p>
        </w:tc>
        <w:tc>
          <w:tcPr>
            <w:tcW w:w="1760" w:type="dxa"/>
          </w:tcPr>
          <w:p w14:paraId="7D531964" w14:textId="77777777" w:rsidR="00D41D36" w:rsidRDefault="00D41D36">
            <w:pPr>
              <w:widowControl/>
              <w:autoSpaceDE w:val="0"/>
              <w:autoSpaceDN w:val="0"/>
              <w:adjustRightInd w:val="0"/>
              <w:spacing w:line="400" w:lineRule="atLeast"/>
              <w:jc w:val="left"/>
              <w:rPr>
                <w:rFonts w:ascii="Lucida Grande" w:hAnsi="Lucida Grande" w:cs="Lucida Grande"/>
                <w:kern w:val="0"/>
              </w:rPr>
            </w:pPr>
            <w:proofErr w:type="gramStart"/>
            <w:r>
              <w:rPr>
                <w:rFonts w:ascii="Lucida Grande" w:hAnsi="Lucida Grande" w:cs="Lucida Grande"/>
                <w:kern w:val="0"/>
              </w:rPr>
              <w:t>time</w:t>
            </w:r>
            <w:proofErr w:type="gramEnd"/>
          </w:p>
        </w:tc>
        <w:tc>
          <w:tcPr>
            <w:tcW w:w="6640" w:type="dxa"/>
          </w:tcPr>
          <w:p w14:paraId="7801FA3A" w14:textId="77777777" w:rsidR="00D41D36" w:rsidRDefault="00D41D36">
            <w:pPr>
              <w:widowControl/>
              <w:autoSpaceDE w:val="0"/>
              <w:autoSpaceDN w:val="0"/>
              <w:adjustRightInd w:val="0"/>
              <w:spacing w:line="400" w:lineRule="atLeast"/>
              <w:jc w:val="left"/>
              <w:rPr>
                <w:rFonts w:ascii="Lucida Grande" w:hAnsi="Lucida Grande" w:cs="Lucida Grande"/>
                <w:kern w:val="0"/>
              </w:rPr>
            </w:pPr>
            <w:r>
              <w:rPr>
                <w:rFonts w:ascii="Lucida Grande" w:hAnsi="Lucida Grande" w:cs="Lucida Grande"/>
                <w:kern w:val="0"/>
              </w:rPr>
              <w:t>The time in seconds of the keyframe</w:t>
            </w:r>
          </w:p>
        </w:tc>
      </w:tr>
      <w:tr w:rsidR="00D41D36" w14:paraId="6BED8219" w14:textId="77777777" w:rsidTr="00F16266">
        <w:tc>
          <w:tcPr>
            <w:tcW w:w="780" w:type="dxa"/>
          </w:tcPr>
          <w:p w14:paraId="5B5314BC" w14:textId="77777777" w:rsidR="00D41D36" w:rsidRDefault="00D41D36">
            <w:pPr>
              <w:widowControl/>
              <w:autoSpaceDE w:val="0"/>
              <w:autoSpaceDN w:val="0"/>
              <w:adjustRightInd w:val="0"/>
              <w:spacing w:line="400" w:lineRule="atLeast"/>
              <w:jc w:val="left"/>
              <w:rPr>
                <w:rFonts w:ascii="Lucida Grande" w:hAnsi="Lucida Grande" w:cs="Lucida Grande"/>
                <w:kern w:val="0"/>
              </w:rPr>
            </w:pPr>
            <w:r>
              <w:rPr>
                <w:rFonts w:ascii="Lucida Grande" w:hAnsi="Lucida Grande" w:cs="Lucida Grande"/>
                <w:kern w:val="0"/>
              </w:rPr>
              <w:t>UINT</w:t>
            </w:r>
          </w:p>
        </w:tc>
        <w:tc>
          <w:tcPr>
            <w:tcW w:w="1760" w:type="dxa"/>
          </w:tcPr>
          <w:p w14:paraId="1D4F4425" w14:textId="77777777" w:rsidR="00D41D36" w:rsidRDefault="00D41D36">
            <w:pPr>
              <w:widowControl/>
              <w:autoSpaceDE w:val="0"/>
              <w:autoSpaceDN w:val="0"/>
              <w:adjustRightInd w:val="0"/>
              <w:spacing w:line="400" w:lineRule="atLeast"/>
              <w:jc w:val="left"/>
              <w:rPr>
                <w:rFonts w:ascii="Lucida Grande" w:hAnsi="Lucida Grande" w:cs="Lucida Grande"/>
                <w:kern w:val="0"/>
              </w:rPr>
            </w:pPr>
            <w:proofErr w:type="gramStart"/>
            <w:r>
              <w:rPr>
                <w:rFonts w:ascii="Lucida Grande" w:hAnsi="Lucida Grande" w:cs="Lucida Grande"/>
                <w:kern w:val="0"/>
              </w:rPr>
              <w:t>easingType</w:t>
            </w:r>
            <w:proofErr w:type="gramEnd"/>
          </w:p>
        </w:tc>
        <w:tc>
          <w:tcPr>
            <w:tcW w:w="6640" w:type="dxa"/>
          </w:tcPr>
          <w:p w14:paraId="04F5FCBD" w14:textId="77777777" w:rsidR="00D41D36" w:rsidRDefault="00D41D36">
            <w:pPr>
              <w:widowControl/>
              <w:autoSpaceDE w:val="0"/>
              <w:autoSpaceDN w:val="0"/>
              <w:adjustRightInd w:val="0"/>
              <w:spacing w:line="400" w:lineRule="atLeast"/>
              <w:jc w:val="left"/>
              <w:rPr>
                <w:rFonts w:ascii="Lucida Grande" w:hAnsi="Lucida Grande" w:cs="Lucida Grande"/>
                <w:kern w:val="0"/>
              </w:rPr>
            </w:pPr>
            <w:r>
              <w:rPr>
                <w:rFonts w:ascii="Lucida Grande" w:hAnsi="Lucida Grande" w:cs="Lucida Grande"/>
                <w:kern w:val="0"/>
              </w:rPr>
              <w:t>The type of easing used in between this keyframe and the following. (Easing types defined in table below)</w:t>
            </w:r>
          </w:p>
        </w:tc>
      </w:tr>
      <w:tr w:rsidR="00D41D36" w14:paraId="6680A94E" w14:textId="77777777" w:rsidTr="00F16266">
        <w:tc>
          <w:tcPr>
            <w:tcW w:w="780" w:type="dxa"/>
          </w:tcPr>
          <w:p w14:paraId="11A4F611" w14:textId="77777777" w:rsidR="00D41D36" w:rsidRDefault="00D41D36">
            <w:pPr>
              <w:widowControl/>
              <w:autoSpaceDE w:val="0"/>
              <w:autoSpaceDN w:val="0"/>
              <w:adjustRightInd w:val="0"/>
              <w:spacing w:line="400" w:lineRule="atLeast"/>
              <w:jc w:val="left"/>
              <w:rPr>
                <w:rFonts w:ascii="Lucida Grande" w:hAnsi="Lucida Grande" w:cs="Lucida Grande"/>
                <w:kern w:val="0"/>
              </w:rPr>
            </w:pPr>
            <w:r>
              <w:rPr>
                <w:rFonts w:ascii="Lucida Grande" w:hAnsi="Lucida Grande" w:cs="Lucida Grande"/>
                <w:kern w:val="0"/>
              </w:rPr>
              <w:t>FLOAT</w:t>
            </w:r>
          </w:p>
        </w:tc>
        <w:tc>
          <w:tcPr>
            <w:tcW w:w="1760" w:type="dxa"/>
          </w:tcPr>
          <w:p w14:paraId="00809CC2" w14:textId="77777777" w:rsidR="00D41D36" w:rsidRDefault="00D41D36">
            <w:pPr>
              <w:widowControl/>
              <w:autoSpaceDE w:val="0"/>
              <w:autoSpaceDN w:val="0"/>
              <w:adjustRightInd w:val="0"/>
              <w:spacing w:line="400" w:lineRule="atLeast"/>
              <w:jc w:val="left"/>
              <w:rPr>
                <w:rFonts w:ascii="Lucida Grande" w:hAnsi="Lucida Grande" w:cs="Lucida Grande"/>
                <w:kern w:val="0"/>
              </w:rPr>
            </w:pPr>
            <w:proofErr w:type="gramStart"/>
            <w:r>
              <w:rPr>
                <w:rFonts w:ascii="Lucida Grande" w:hAnsi="Lucida Grande" w:cs="Lucida Grande"/>
                <w:kern w:val="0"/>
              </w:rPr>
              <w:t>easingOpt</w:t>
            </w:r>
            <w:proofErr w:type="gramEnd"/>
          </w:p>
        </w:tc>
        <w:tc>
          <w:tcPr>
            <w:tcW w:w="6640" w:type="dxa"/>
          </w:tcPr>
          <w:p w14:paraId="610A62E4" w14:textId="77777777" w:rsidR="00D41D36" w:rsidRDefault="00D41D36">
            <w:pPr>
              <w:widowControl/>
              <w:autoSpaceDE w:val="0"/>
              <w:autoSpaceDN w:val="0"/>
              <w:adjustRightInd w:val="0"/>
              <w:spacing w:line="400" w:lineRule="atLeast"/>
              <w:jc w:val="left"/>
              <w:rPr>
                <w:rFonts w:ascii="Lucida Grande" w:hAnsi="Lucida Grande" w:cs="Lucida Grande"/>
                <w:kern w:val="0"/>
              </w:rPr>
            </w:pPr>
            <w:r>
              <w:rPr>
                <w:rFonts w:ascii="Lucida Grande" w:hAnsi="Lucida Grande" w:cs="Lucida Grande"/>
                <w:kern w:val="0"/>
              </w:rPr>
              <w:t>Setting used with the easing (rate for cubic and period for elastic). This is only saved if easing type is 2,3,4,5,6, or 7</w:t>
            </w:r>
          </w:p>
        </w:tc>
      </w:tr>
      <w:tr w:rsidR="00D41D36" w14:paraId="67E00AB9" w14:textId="77777777" w:rsidTr="00F16266">
        <w:tc>
          <w:tcPr>
            <w:tcW w:w="780" w:type="dxa"/>
          </w:tcPr>
          <w:p w14:paraId="70EC10E4" w14:textId="77777777" w:rsidR="00D41D36" w:rsidRDefault="00D41D36">
            <w:pPr>
              <w:widowControl/>
              <w:autoSpaceDE w:val="0"/>
              <w:autoSpaceDN w:val="0"/>
              <w:adjustRightInd w:val="0"/>
              <w:spacing w:line="400" w:lineRule="atLeast"/>
              <w:jc w:val="left"/>
              <w:rPr>
                <w:rFonts w:ascii="Lucida Grande" w:hAnsi="Lucida Grande" w:cs="Lucida Grande"/>
                <w:kern w:val="0"/>
              </w:rPr>
            </w:pPr>
            <w:proofErr w:type="gramStart"/>
            <w:r>
              <w:rPr>
                <w:rFonts w:ascii="Lucida Grande" w:hAnsi="Lucida Grande" w:cs="Lucida Grande"/>
                <w:kern w:val="0"/>
              </w:rPr>
              <w:t>n</w:t>
            </w:r>
            <w:proofErr w:type="gramEnd"/>
            <w:r>
              <w:rPr>
                <w:rFonts w:ascii="Lucida Grande" w:hAnsi="Lucida Grande" w:cs="Lucida Grande"/>
                <w:kern w:val="0"/>
              </w:rPr>
              <w:t>/a</w:t>
            </w:r>
          </w:p>
        </w:tc>
        <w:tc>
          <w:tcPr>
            <w:tcW w:w="1760" w:type="dxa"/>
          </w:tcPr>
          <w:p w14:paraId="2B50E8D3" w14:textId="77777777" w:rsidR="00D41D36" w:rsidRDefault="00D41D36">
            <w:pPr>
              <w:widowControl/>
              <w:autoSpaceDE w:val="0"/>
              <w:autoSpaceDN w:val="0"/>
              <w:adjustRightInd w:val="0"/>
              <w:spacing w:line="400" w:lineRule="atLeast"/>
              <w:jc w:val="left"/>
              <w:rPr>
                <w:rFonts w:ascii="Lucida Grande" w:hAnsi="Lucida Grande" w:cs="Lucida Grande"/>
                <w:kern w:val="0"/>
              </w:rPr>
            </w:pPr>
            <w:proofErr w:type="gramStart"/>
            <w:r>
              <w:rPr>
                <w:rFonts w:ascii="Lucida Grande" w:hAnsi="Lucida Grande" w:cs="Lucida Grande"/>
                <w:kern w:val="0"/>
              </w:rPr>
              <w:t>serializedValue</w:t>
            </w:r>
            <w:proofErr w:type="gramEnd"/>
          </w:p>
        </w:tc>
        <w:tc>
          <w:tcPr>
            <w:tcW w:w="6640" w:type="dxa"/>
          </w:tcPr>
          <w:p w14:paraId="41A82D7A" w14:textId="77777777" w:rsidR="00D41D36" w:rsidRDefault="00D41D36">
            <w:pPr>
              <w:widowControl/>
              <w:autoSpaceDE w:val="0"/>
              <w:autoSpaceDN w:val="0"/>
              <w:adjustRightInd w:val="0"/>
              <w:spacing w:line="400" w:lineRule="atLeast"/>
              <w:jc w:val="left"/>
              <w:rPr>
                <w:rFonts w:ascii="Lucida Grande" w:hAnsi="Lucida Grande" w:cs="Lucida Grande"/>
                <w:kern w:val="0"/>
              </w:rPr>
            </w:pPr>
            <w:r>
              <w:rPr>
                <w:rFonts w:ascii="Lucida Grande" w:hAnsi="Lucida Grande" w:cs="Lucida Grande"/>
                <w:kern w:val="0"/>
              </w:rPr>
              <w:t>Value serialized as describe in the Property Types document under Animated Properties</w:t>
            </w:r>
          </w:p>
          <w:p w14:paraId="5A00B301" w14:textId="77777777" w:rsidR="00F16266" w:rsidRDefault="00F16266">
            <w:pPr>
              <w:widowControl/>
              <w:autoSpaceDE w:val="0"/>
              <w:autoSpaceDN w:val="0"/>
              <w:adjustRightInd w:val="0"/>
              <w:spacing w:line="400" w:lineRule="atLeast"/>
              <w:jc w:val="left"/>
              <w:rPr>
                <w:rFonts w:ascii="Lucida Grande" w:hAnsi="Lucida Grande" w:cs="Lucida Grande"/>
                <w:kern w:val="0"/>
              </w:rPr>
            </w:pPr>
          </w:p>
        </w:tc>
      </w:tr>
    </w:tbl>
    <w:p w14:paraId="457D3E36" w14:textId="77777777" w:rsidR="00F16266" w:rsidRDefault="00F16266" w:rsidP="00D41D36">
      <w:pPr>
        <w:widowControl/>
        <w:autoSpaceDE w:val="0"/>
        <w:autoSpaceDN w:val="0"/>
        <w:adjustRightInd w:val="0"/>
        <w:spacing w:after="200" w:line="400" w:lineRule="atLeast"/>
        <w:jc w:val="left"/>
        <w:rPr>
          <w:rFonts w:ascii="Lucida Grande" w:hAnsi="Lucida Grande" w:cs="Lucida Grande"/>
          <w:kern w:val="0"/>
        </w:rPr>
      </w:pPr>
    </w:p>
    <w:p w14:paraId="1908417D" w14:textId="77777777" w:rsidR="00D41D36" w:rsidRDefault="00D41D36" w:rsidP="00D41D36">
      <w:pPr>
        <w:widowControl/>
        <w:autoSpaceDE w:val="0"/>
        <w:autoSpaceDN w:val="0"/>
        <w:adjustRightInd w:val="0"/>
        <w:spacing w:after="200" w:line="400" w:lineRule="atLeast"/>
        <w:jc w:val="left"/>
        <w:rPr>
          <w:rFonts w:ascii="Lucida Grande" w:hAnsi="Lucida Grande" w:cs="Lucida Grande"/>
          <w:kern w:val="0"/>
        </w:rPr>
      </w:pPr>
      <w:r>
        <w:rPr>
          <w:rFonts w:ascii="Lucida Grande" w:hAnsi="Lucida Grande" w:cs="Lucida Grande"/>
          <w:kern w:val="0"/>
        </w:rPr>
        <w:t>Easing types used by KEYFRAME:</w:t>
      </w:r>
    </w:p>
    <w:tbl>
      <w:tblPr>
        <w:tblStyle w:val="a5"/>
        <w:tblW w:w="0" w:type="auto"/>
        <w:tblLayout w:type="fixed"/>
        <w:tblLook w:val="04A0" w:firstRow="1" w:lastRow="0" w:firstColumn="1" w:lastColumn="0" w:noHBand="0" w:noVBand="1"/>
      </w:tblPr>
      <w:tblGrid>
        <w:gridCol w:w="2002"/>
        <w:gridCol w:w="4778"/>
      </w:tblGrid>
      <w:tr w:rsidR="00552B9D" w14:paraId="2927A692" w14:textId="77777777" w:rsidTr="00552B9D">
        <w:trPr>
          <w:trHeight w:val="670"/>
        </w:trPr>
        <w:tc>
          <w:tcPr>
            <w:tcW w:w="2002" w:type="dxa"/>
          </w:tcPr>
          <w:p w14:paraId="6CC50990" w14:textId="77777777" w:rsidR="00D41D36" w:rsidRDefault="00D41D36">
            <w:pPr>
              <w:widowControl/>
              <w:autoSpaceDE w:val="0"/>
              <w:autoSpaceDN w:val="0"/>
              <w:adjustRightInd w:val="0"/>
              <w:spacing w:line="400" w:lineRule="atLeast"/>
              <w:jc w:val="left"/>
              <w:rPr>
                <w:rFonts w:ascii="Lucida Grande" w:hAnsi="Lucida Grande" w:cs="Lucida Grande"/>
                <w:b/>
                <w:bCs/>
                <w:kern w:val="0"/>
              </w:rPr>
            </w:pPr>
            <w:r>
              <w:rPr>
                <w:rFonts w:ascii="Lucida Grande" w:hAnsi="Lucida Grande" w:cs="Lucida Grande"/>
                <w:b/>
                <w:bCs/>
                <w:kern w:val="0"/>
              </w:rPr>
              <w:t>Value</w:t>
            </w:r>
          </w:p>
        </w:tc>
        <w:tc>
          <w:tcPr>
            <w:tcW w:w="4778" w:type="dxa"/>
          </w:tcPr>
          <w:p w14:paraId="5E0CB925" w14:textId="77777777" w:rsidR="00D41D36" w:rsidRDefault="00D41D36">
            <w:pPr>
              <w:widowControl/>
              <w:autoSpaceDE w:val="0"/>
              <w:autoSpaceDN w:val="0"/>
              <w:adjustRightInd w:val="0"/>
              <w:spacing w:line="400" w:lineRule="atLeast"/>
              <w:jc w:val="left"/>
              <w:rPr>
                <w:rFonts w:ascii="Lucida Grande" w:hAnsi="Lucida Grande" w:cs="Lucida Grande"/>
                <w:b/>
                <w:bCs/>
                <w:kern w:val="0"/>
              </w:rPr>
            </w:pPr>
            <w:r>
              <w:rPr>
                <w:rFonts w:ascii="Lucida Grande" w:hAnsi="Lucida Grande" w:cs="Lucida Grande"/>
                <w:b/>
                <w:bCs/>
                <w:kern w:val="0"/>
              </w:rPr>
              <w:t>Easing type</w:t>
            </w:r>
          </w:p>
        </w:tc>
      </w:tr>
      <w:tr w:rsidR="00552B9D" w14:paraId="3AB6E056" w14:textId="77777777" w:rsidTr="00552B9D">
        <w:trPr>
          <w:trHeight w:val="336"/>
        </w:trPr>
        <w:tc>
          <w:tcPr>
            <w:tcW w:w="2002" w:type="dxa"/>
          </w:tcPr>
          <w:p w14:paraId="712DF89E" w14:textId="77777777" w:rsidR="00D41D36" w:rsidRDefault="00D41D36">
            <w:pPr>
              <w:widowControl/>
              <w:autoSpaceDE w:val="0"/>
              <w:autoSpaceDN w:val="0"/>
              <w:adjustRightInd w:val="0"/>
              <w:spacing w:line="400" w:lineRule="atLeast"/>
              <w:jc w:val="left"/>
              <w:rPr>
                <w:rFonts w:ascii="Lucida Grande" w:hAnsi="Lucida Grande" w:cs="Lucida Grande"/>
                <w:kern w:val="0"/>
              </w:rPr>
            </w:pPr>
            <w:r>
              <w:rPr>
                <w:rFonts w:ascii="Lucida Grande" w:hAnsi="Lucida Grande" w:cs="Lucida Grande"/>
                <w:kern w:val="0"/>
              </w:rPr>
              <w:t>0</w:t>
            </w:r>
          </w:p>
        </w:tc>
        <w:tc>
          <w:tcPr>
            <w:tcW w:w="4778" w:type="dxa"/>
          </w:tcPr>
          <w:p w14:paraId="0BA7AD7A" w14:textId="77777777" w:rsidR="00D41D36" w:rsidRDefault="00D41D36">
            <w:pPr>
              <w:widowControl/>
              <w:autoSpaceDE w:val="0"/>
              <w:autoSpaceDN w:val="0"/>
              <w:adjustRightInd w:val="0"/>
              <w:spacing w:line="400" w:lineRule="atLeast"/>
              <w:jc w:val="left"/>
              <w:rPr>
                <w:rFonts w:ascii="Lucida Grande" w:hAnsi="Lucida Grande" w:cs="Lucida Grande"/>
                <w:kern w:val="0"/>
              </w:rPr>
            </w:pPr>
            <w:r>
              <w:rPr>
                <w:rFonts w:ascii="Lucida Grande" w:hAnsi="Lucida Grande" w:cs="Lucida Grande"/>
                <w:kern w:val="0"/>
              </w:rPr>
              <w:t>Instant</w:t>
            </w:r>
          </w:p>
        </w:tc>
      </w:tr>
      <w:tr w:rsidR="00552B9D" w14:paraId="420B02D0" w14:textId="77777777" w:rsidTr="00552B9D">
        <w:trPr>
          <w:trHeight w:val="336"/>
        </w:trPr>
        <w:tc>
          <w:tcPr>
            <w:tcW w:w="2002" w:type="dxa"/>
          </w:tcPr>
          <w:p w14:paraId="14C913DE" w14:textId="77777777" w:rsidR="00D41D36" w:rsidRDefault="00D41D36">
            <w:pPr>
              <w:widowControl/>
              <w:autoSpaceDE w:val="0"/>
              <w:autoSpaceDN w:val="0"/>
              <w:adjustRightInd w:val="0"/>
              <w:spacing w:line="400" w:lineRule="atLeast"/>
              <w:jc w:val="left"/>
              <w:rPr>
                <w:rFonts w:ascii="Lucida Grande" w:hAnsi="Lucida Grande" w:cs="Lucida Grande"/>
                <w:kern w:val="0"/>
              </w:rPr>
            </w:pPr>
            <w:r>
              <w:rPr>
                <w:rFonts w:ascii="Lucida Grande" w:hAnsi="Lucida Grande" w:cs="Lucida Grande"/>
                <w:kern w:val="0"/>
              </w:rPr>
              <w:t>1</w:t>
            </w:r>
          </w:p>
        </w:tc>
        <w:tc>
          <w:tcPr>
            <w:tcW w:w="4778" w:type="dxa"/>
          </w:tcPr>
          <w:p w14:paraId="010BF036" w14:textId="77777777" w:rsidR="00D41D36" w:rsidRDefault="00D41D36">
            <w:pPr>
              <w:widowControl/>
              <w:autoSpaceDE w:val="0"/>
              <w:autoSpaceDN w:val="0"/>
              <w:adjustRightInd w:val="0"/>
              <w:spacing w:line="400" w:lineRule="atLeast"/>
              <w:jc w:val="left"/>
              <w:rPr>
                <w:rFonts w:ascii="Lucida Grande" w:hAnsi="Lucida Grande" w:cs="Lucida Grande"/>
                <w:kern w:val="0"/>
              </w:rPr>
            </w:pPr>
            <w:r>
              <w:rPr>
                <w:rFonts w:ascii="Lucida Grande" w:hAnsi="Lucida Grande" w:cs="Lucida Grande"/>
                <w:kern w:val="0"/>
              </w:rPr>
              <w:t>Linear</w:t>
            </w:r>
          </w:p>
        </w:tc>
      </w:tr>
      <w:tr w:rsidR="00552B9D" w14:paraId="1EC2F42B" w14:textId="77777777" w:rsidTr="00552B9D">
        <w:trPr>
          <w:trHeight w:val="336"/>
        </w:trPr>
        <w:tc>
          <w:tcPr>
            <w:tcW w:w="2002" w:type="dxa"/>
          </w:tcPr>
          <w:p w14:paraId="3B77AC12" w14:textId="77777777" w:rsidR="00D41D36" w:rsidRDefault="00D41D36">
            <w:pPr>
              <w:widowControl/>
              <w:autoSpaceDE w:val="0"/>
              <w:autoSpaceDN w:val="0"/>
              <w:adjustRightInd w:val="0"/>
              <w:spacing w:line="400" w:lineRule="atLeast"/>
              <w:jc w:val="left"/>
              <w:rPr>
                <w:rFonts w:ascii="Lucida Grande" w:hAnsi="Lucida Grande" w:cs="Lucida Grande"/>
                <w:kern w:val="0"/>
              </w:rPr>
            </w:pPr>
            <w:r>
              <w:rPr>
                <w:rFonts w:ascii="Lucida Grande" w:hAnsi="Lucida Grande" w:cs="Lucida Grande"/>
                <w:kern w:val="0"/>
              </w:rPr>
              <w:t>2</w:t>
            </w:r>
          </w:p>
        </w:tc>
        <w:tc>
          <w:tcPr>
            <w:tcW w:w="4778" w:type="dxa"/>
          </w:tcPr>
          <w:p w14:paraId="791110EB" w14:textId="77777777" w:rsidR="00D41D36" w:rsidRDefault="00D41D36">
            <w:pPr>
              <w:widowControl/>
              <w:autoSpaceDE w:val="0"/>
              <w:autoSpaceDN w:val="0"/>
              <w:adjustRightInd w:val="0"/>
              <w:spacing w:line="400" w:lineRule="atLeast"/>
              <w:jc w:val="left"/>
              <w:rPr>
                <w:rFonts w:ascii="Lucida Grande" w:hAnsi="Lucida Grande" w:cs="Lucida Grande"/>
                <w:kern w:val="0"/>
              </w:rPr>
            </w:pPr>
            <w:r>
              <w:rPr>
                <w:rFonts w:ascii="Lucida Grande" w:hAnsi="Lucida Grande" w:cs="Lucida Grande"/>
                <w:kern w:val="0"/>
              </w:rPr>
              <w:t>Cubic in</w:t>
            </w:r>
          </w:p>
        </w:tc>
      </w:tr>
      <w:tr w:rsidR="00552B9D" w14:paraId="19DB14F5" w14:textId="77777777" w:rsidTr="00552B9D">
        <w:trPr>
          <w:trHeight w:val="336"/>
        </w:trPr>
        <w:tc>
          <w:tcPr>
            <w:tcW w:w="2002" w:type="dxa"/>
          </w:tcPr>
          <w:p w14:paraId="381DE592" w14:textId="77777777" w:rsidR="00D41D36" w:rsidRDefault="00D41D36">
            <w:pPr>
              <w:widowControl/>
              <w:autoSpaceDE w:val="0"/>
              <w:autoSpaceDN w:val="0"/>
              <w:adjustRightInd w:val="0"/>
              <w:spacing w:line="400" w:lineRule="atLeast"/>
              <w:jc w:val="left"/>
              <w:rPr>
                <w:rFonts w:ascii="Lucida Grande" w:hAnsi="Lucida Grande" w:cs="Lucida Grande"/>
                <w:kern w:val="0"/>
              </w:rPr>
            </w:pPr>
            <w:r>
              <w:rPr>
                <w:rFonts w:ascii="Lucida Grande" w:hAnsi="Lucida Grande" w:cs="Lucida Grande"/>
                <w:kern w:val="0"/>
              </w:rPr>
              <w:t>3</w:t>
            </w:r>
          </w:p>
        </w:tc>
        <w:tc>
          <w:tcPr>
            <w:tcW w:w="4778" w:type="dxa"/>
          </w:tcPr>
          <w:p w14:paraId="6DFCE49C" w14:textId="77777777" w:rsidR="00D41D36" w:rsidRDefault="00D41D36">
            <w:pPr>
              <w:widowControl/>
              <w:autoSpaceDE w:val="0"/>
              <w:autoSpaceDN w:val="0"/>
              <w:adjustRightInd w:val="0"/>
              <w:spacing w:line="400" w:lineRule="atLeast"/>
              <w:jc w:val="left"/>
              <w:rPr>
                <w:rFonts w:ascii="Lucida Grande" w:hAnsi="Lucida Grande" w:cs="Lucida Grande"/>
                <w:kern w:val="0"/>
              </w:rPr>
            </w:pPr>
            <w:r>
              <w:rPr>
                <w:rFonts w:ascii="Lucida Grande" w:hAnsi="Lucida Grande" w:cs="Lucida Grande"/>
                <w:kern w:val="0"/>
              </w:rPr>
              <w:t>Cubic out</w:t>
            </w:r>
          </w:p>
        </w:tc>
      </w:tr>
      <w:tr w:rsidR="00552B9D" w14:paraId="1EAD377D" w14:textId="77777777" w:rsidTr="00552B9D">
        <w:trPr>
          <w:trHeight w:val="670"/>
        </w:trPr>
        <w:tc>
          <w:tcPr>
            <w:tcW w:w="2002" w:type="dxa"/>
          </w:tcPr>
          <w:p w14:paraId="04BFBE38" w14:textId="77777777" w:rsidR="00D41D36" w:rsidRDefault="00D41D36">
            <w:pPr>
              <w:widowControl/>
              <w:autoSpaceDE w:val="0"/>
              <w:autoSpaceDN w:val="0"/>
              <w:adjustRightInd w:val="0"/>
              <w:spacing w:line="400" w:lineRule="atLeast"/>
              <w:jc w:val="left"/>
              <w:rPr>
                <w:rFonts w:ascii="Lucida Grande" w:hAnsi="Lucida Grande" w:cs="Lucida Grande"/>
                <w:kern w:val="0"/>
              </w:rPr>
            </w:pPr>
            <w:r>
              <w:rPr>
                <w:rFonts w:ascii="Lucida Grande" w:hAnsi="Lucida Grande" w:cs="Lucida Grande"/>
                <w:kern w:val="0"/>
              </w:rPr>
              <w:t>4</w:t>
            </w:r>
          </w:p>
        </w:tc>
        <w:tc>
          <w:tcPr>
            <w:tcW w:w="4778" w:type="dxa"/>
          </w:tcPr>
          <w:p w14:paraId="4AF11B32" w14:textId="77777777" w:rsidR="00D41D36" w:rsidRDefault="00D41D36">
            <w:pPr>
              <w:widowControl/>
              <w:autoSpaceDE w:val="0"/>
              <w:autoSpaceDN w:val="0"/>
              <w:adjustRightInd w:val="0"/>
              <w:spacing w:line="400" w:lineRule="atLeast"/>
              <w:jc w:val="left"/>
              <w:rPr>
                <w:rFonts w:ascii="Lucida Grande" w:hAnsi="Lucida Grande" w:cs="Lucida Grande"/>
                <w:kern w:val="0"/>
              </w:rPr>
            </w:pPr>
            <w:r>
              <w:rPr>
                <w:rFonts w:ascii="Lucida Grande" w:hAnsi="Lucida Grande" w:cs="Lucida Grande"/>
                <w:kern w:val="0"/>
              </w:rPr>
              <w:t>Cubic in/out</w:t>
            </w:r>
          </w:p>
        </w:tc>
      </w:tr>
      <w:tr w:rsidR="00552B9D" w14:paraId="3D6FB34E" w14:textId="77777777" w:rsidTr="00552B9D">
        <w:trPr>
          <w:trHeight w:val="336"/>
        </w:trPr>
        <w:tc>
          <w:tcPr>
            <w:tcW w:w="2002" w:type="dxa"/>
          </w:tcPr>
          <w:p w14:paraId="76368695" w14:textId="77777777" w:rsidR="00D41D36" w:rsidRDefault="00D41D36">
            <w:pPr>
              <w:widowControl/>
              <w:autoSpaceDE w:val="0"/>
              <w:autoSpaceDN w:val="0"/>
              <w:adjustRightInd w:val="0"/>
              <w:spacing w:line="400" w:lineRule="atLeast"/>
              <w:jc w:val="left"/>
              <w:rPr>
                <w:rFonts w:ascii="Lucida Grande" w:hAnsi="Lucida Grande" w:cs="Lucida Grande"/>
                <w:kern w:val="0"/>
              </w:rPr>
            </w:pPr>
            <w:r>
              <w:rPr>
                <w:rFonts w:ascii="Lucida Grande" w:hAnsi="Lucida Grande" w:cs="Lucida Grande"/>
                <w:kern w:val="0"/>
              </w:rPr>
              <w:t>5</w:t>
            </w:r>
          </w:p>
        </w:tc>
        <w:tc>
          <w:tcPr>
            <w:tcW w:w="4778" w:type="dxa"/>
          </w:tcPr>
          <w:p w14:paraId="24D5E99B" w14:textId="77777777" w:rsidR="00D41D36" w:rsidRDefault="00D41D36">
            <w:pPr>
              <w:widowControl/>
              <w:autoSpaceDE w:val="0"/>
              <w:autoSpaceDN w:val="0"/>
              <w:adjustRightInd w:val="0"/>
              <w:spacing w:line="400" w:lineRule="atLeast"/>
              <w:jc w:val="left"/>
              <w:rPr>
                <w:rFonts w:ascii="Lucida Grande" w:hAnsi="Lucida Grande" w:cs="Lucida Grande"/>
                <w:kern w:val="0"/>
              </w:rPr>
            </w:pPr>
            <w:r>
              <w:rPr>
                <w:rFonts w:ascii="Lucida Grande" w:hAnsi="Lucida Grande" w:cs="Lucida Grande"/>
                <w:kern w:val="0"/>
              </w:rPr>
              <w:t>Elastic in</w:t>
            </w:r>
          </w:p>
        </w:tc>
      </w:tr>
      <w:tr w:rsidR="00552B9D" w14:paraId="33131987" w14:textId="77777777" w:rsidTr="00552B9D">
        <w:trPr>
          <w:trHeight w:val="336"/>
        </w:trPr>
        <w:tc>
          <w:tcPr>
            <w:tcW w:w="2002" w:type="dxa"/>
          </w:tcPr>
          <w:p w14:paraId="013E8291" w14:textId="77777777" w:rsidR="00D41D36" w:rsidRDefault="00D41D36">
            <w:pPr>
              <w:widowControl/>
              <w:autoSpaceDE w:val="0"/>
              <w:autoSpaceDN w:val="0"/>
              <w:adjustRightInd w:val="0"/>
              <w:spacing w:line="400" w:lineRule="atLeast"/>
              <w:jc w:val="left"/>
              <w:rPr>
                <w:rFonts w:ascii="Lucida Grande" w:hAnsi="Lucida Grande" w:cs="Lucida Grande"/>
                <w:kern w:val="0"/>
              </w:rPr>
            </w:pPr>
            <w:r>
              <w:rPr>
                <w:rFonts w:ascii="Lucida Grande" w:hAnsi="Lucida Grande" w:cs="Lucida Grande"/>
                <w:kern w:val="0"/>
              </w:rPr>
              <w:t>6</w:t>
            </w:r>
          </w:p>
        </w:tc>
        <w:tc>
          <w:tcPr>
            <w:tcW w:w="4778" w:type="dxa"/>
          </w:tcPr>
          <w:p w14:paraId="5623B63D" w14:textId="77777777" w:rsidR="00D41D36" w:rsidRDefault="00D41D36">
            <w:pPr>
              <w:widowControl/>
              <w:autoSpaceDE w:val="0"/>
              <w:autoSpaceDN w:val="0"/>
              <w:adjustRightInd w:val="0"/>
              <w:spacing w:line="400" w:lineRule="atLeast"/>
              <w:jc w:val="left"/>
              <w:rPr>
                <w:rFonts w:ascii="Lucida Grande" w:hAnsi="Lucida Grande" w:cs="Lucida Grande"/>
                <w:kern w:val="0"/>
              </w:rPr>
            </w:pPr>
            <w:r>
              <w:rPr>
                <w:rFonts w:ascii="Lucida Grande" w:hAnsi="Lucida Grande" w:cs="Lucida Grande"/>
                <w:kern w:val="0"/>
              </w:rPr>
              <w:t>Elastic out</w:t>
            </w:r>
          </w:p>
        </w:tc>
      </w:tr>
      <w:tr w:rsidR="00552B9D" w14:paraId="52ABBA41" w14:textId="77777777" w:rsidTr="00552B9D">
        <w:trPr>
          <w:trHeight w:val="670"/>
        </w:trPr>
        <w:tc>
          <w:tcPr>
            <w:tcW w:w="2002" w:type="dxa"/>
          </w:tcPr>
          <w:p w14:paraId="7EC72D66" w14:textId="77777777" w:rsidR="00D41D36" w:rsidRDefault="00D41D36">
            <w:pPr>
              <w:widowControl/>
              <w:autoSpaceDE w:val="0"/>
              <w:autoSpaceDN w:val="0"/>
              <w:adjustRightInd w:val="0"/>
              <w:spacing w:line="400" w:lineRule="atLeast"/>
              <w:jc w:val="left"/>
              <w:rPr>
                <w:rFonts w:ascii="Lucida Grande" w:hAnsi="Lucida Grande" w:cs="Lucida Grande"/>
                <w:kern w:val="0"/>
              </w:rPr>
            </w:pPr>
            <w:r>
              <w:rPr>
                <w:rFonts w:ascii="Lucida Grande" w:hAnsi="Lucida Grande" w:cs="Lucida Grande"/>
                <w:kern w:val="0"/>
              </w:rPr>
              <w:t>7</w:t>
            </w:r>
          </w:p>
        </w:tc>
        <w:tc>
          <w:tcPr>
            <w:tcW w:w="4778" w:type="dxa"/>
          </w:tcPr>
          <w:p w14:paraId="3A25AEB2" w14:textId="77777777" w:rsidR="00D41D36" w:rsidRDefault="00D41D36">
            <w:pPr>
              <w:widowControl/>
              <w:autoSpaceDE w:val="0"/>
              <w:autoSpaceDN w:val="0"/>
              <w:adjustRightInd w:val="0"/>
              <w:spacing w:line="400" w:lineRule="atLeast"/>
              <w:jc w:val="left"/>
              <w:rPr>
                <w:rFonts w:ascii="Lucida Grande" w:hAnsi="Lucida Grande" w:cs="Lucida Grande"/>
                <w:kern w:val="0"/>
              </w:rPr>
            </w:pPr>
            <w:r>
              <w:rPr>
                <w:rFonts w:ascii="Lucida Grande" w:hAnsi="Lucida Grande" w:cs="Lucida Grande"/>
                <w:kern w:val="0"/>
              </w:rPr>
              <w:t>Elastic in/out</w:t>
            </w:r>
          </w:p>
        </w:tc>
      </w:tr>
      <w:tr w:rsidR="00552B9D" w14:paraId="262E4C0A" w14:textId="77777777" w:rsidTr="00552B9D">
        <w:trPr>
          <w:trHeight w:val="336"/>
        </w:trPr>
        <w:tc>
          <w:tcPr>
            <w:tcW w:w="2002" w:type="dxa"/>
          </w:tcPr>
          <w:p w14:paraId="2115366B" w14:textId="77777777" w:rsidR="00D41D36" w:rsidRDefault="00D41D36">
            <w:pPr>
              <w:widowControl/>
              <w:autoSpaceDE w:val="0"/>
              <w:autoSpaceDN w:val="0"/>
              <w:adjustRightInd w:val="0"/>
              <w:spacing w:line="400" w:lineRule="atLeast"/>
              <w:jc w:val="left"/>
              <w:rPr>
                <w:rFonts w:ascii="Lucida Grande" w:hAnsi="Lucida Grande" w:cs="Lucida Grande"/>
                <w:kern w:val="0"/>
              </w:rPr>
            </w:pPr>
            <w:r>
              <w:rPr>
                <w:rFonts w:ascii="Lucida Grande" w:hAnsi="Lucida Grande" w:cs="Lucida Grande"/>
                <w:kern w:val="0"/>
              </w:rPr>
              <w:t>8</w:t>
            </w:r>
          </w:p>
        </w:tc>
        <w:tc>
          <w:tcPr>
            <w:tcW w:w="4778" w:type="dxa"/>
          </w:tcPr>
          <w:p w14:paraId="45D56270" w14:textId="77777777" w:rsidR="00D41D36" w:rsidRDefault="00D41D36">
            <w:pPr>
              <w:widowControl/>
              <w:autoSpaceDE w:val="0"/>
              <w:autoSpaceDN w:val="0"/>
              <w:adjustRightInd w:val="0"/>
              <w:spacing w:line="400" w:lineRule="atLeast"/>
              <w:jc w:val="left"/>
              <w:rPr>
                <w:rFonts w:ascii="Lucida Grande" w:hAnsi="Lucida Grande" w:cs="Lucida Grande"/>
                <w:kern w:val="0"/>
              </w:rPr>
            </w:pPr>
            <w:r>
              <w:rPr>
                <w:rFonts w:ascii="Lucida Grande" w:hAnsi="Lucida Grande" w:cs="Lucida Grande"/>
                <w:kern w:val="0"/>
              </w:rPr>
              <w:t>Bounce in</w:t>
            </w:r>
          </w:p>
        </w:tc>
      </w:tr>
      <w:tr w:rsidR="00552B9D" w14:paraId="1657BC36" w14:textId="77777777" w:rsidTr="00552B9D">
        <w:trPr>
          <w:trHeight w:val="336"/>
        </w:trPr>
        <w:tc>
          <w:tcPr>
            <w:tcW w:w="2002" w:type="dxa"/>
          </w:tcPr>
          <w:p w14:paraId="5927DDF1" w14:textId="77777777" w:rsidR="00D41D36" w:rsidRDefault="00D41D36">
            <w:pPr>
              <w:widowControl/>
              <w:autoSpaceDE w:val="0"/>
              <w:autoSpaceDN w:val="0"/>
              <w:adjustRightInd w:val="0"/>
              <w:spacing w:line="400" w:lineRule="atLeast"/>
              <w:jc w:val="left"/>
              <w:rPr>
                <w:rFonts w:ascii="Lucida Grande" w:hAnsi="Lucida Grande" w:cs="Lucida Grande"/>
                <w:kern w:val="0"/>
              </w:rPr>
            </w:pPr>
            <w:r>
              <w:rPr>
                <w:rFonts w:ascii="Lucida Grande" w:hAnsi="Lucida Grande" w:cs="Lucida Grande"/>
                <w:kern w:val="0"/>
              </w:rPr>
              <w:t>9</w:t>
            </w:r>
          </w:p>
        </w:tc>
        <w:tc>
          <w:tcPr>
            <w:tcW w:w="4778" w:type="dxa"/>
          </w:tcPr>
          <w:p w14:paraId="697A5D3C" w14:textId="77777777" w:rsidR="00D41D36" w:rsidRDefault="00D41D36">
            <w:pPr>
              <w:widowControl/>
              <w:autoSpaceDE w:val="0"/>
              <w:autoSpaceDN w:val="0"/>
              <w:adjustRightInd w:val="0"/>
              <w:spacing w:line="400" w:lineRule="atLeast"/>
              <w:jc w:val="left"/>
              <w:rPr>
                <w:rFonts w:ascii="Lucida Grande" w:hAnsi="Lucida Grande" w:cs="Lucida Grande"/>
                <w:kern w:val="0"/>
              </w:rPr>
            </w:pPr>
            <w:r>
              <w:rPr>
                <w:rFonts w:ascii="Lucida Grande" w:hAnsi="Lucida Grande" w:cs="Lucida Grande"/>
                <w:kern w:val="0"/>
              </w:rPr>
              <w:t>Bounce out</w:t>
            </w:r>
          </w:p>
        </w:tc>
      </w:tr>
      <w:tr w:rsidR="00552B9D" w14:paraId="036F0168" w14:textId="77777777" w:rsidTr="00552B9D">
        <w:trPr>
          <w:trHeight w:val="670"/>
        </w:trPr>
        <w:tc>
          <w:tcPr>
            <w:tcW w:w="2002" w:type="dxa"/>
          </w:tcPr>
          <w:p w14:paraId="3EDC2F4C" w14:textId="77777777" w:rsidR="00D41D36" w:rsidRDefault="00D41D36">
            <w:pPr>
              <w:widowControl/>
              <w:autoSpaceDE w:val="0"/>
              <w:autoSpaceDN w:val="0"/>
              <w:adjustRightInd w:val="0"/>
              <w:spacing w:line="400" w:lineRule="atLeast"/>
              <w:jc w:val="left"/>
              <w:rPr>
                <w:rFonts w:ascii="Lucida Grande" w:hAnsi="Lucida Grande" w:cs="Lucida Grande"/>
                <w:kern w:val="0"/>
              </w:rPr>
            </w:pPr>
            <w:r>
              <w:rPr>
                <w:rFonts w:ascii="Lucida Grande" w:hAnsi="Lucida Grande" w:cs="Lucida Grande"/>
                <w:kern w:val="0"/>
              </w:rPr>
              <w:t>10</w:t>
            </w:r>
          </w:p>
        </w:tc>
        <w:tc>
          <w:tcPr>
            <w:tcW w:w="4778" w:type="dxa"/>
          </w:tcPr>
          <w:p w14:paraId="200F3B9F" w14:textId="77777777" w:rsidR="00D41D36" w:rsidRDefault="00D41D36">
            <w:pPr>
              <w:widowControl/>
              <w:autoSpaceDE w:val="0"/>
              <w:autoSpaceDN w:val="0"/>
              <w:adjustRightInd w:val="0"/>
              <w:spacing w:line="400" w:lineRule="atLeast"/>
              <w:jc w:val="left"/>
              <w:rPr>
                <w:rFonts w:ascii="Lucida Grande" w:hAnsi="Lucida Grande" w:cs="Lucida Grande"/>
                <w:kern w:val="0"/>
              </w:rPr>
            </w:pPr>
            <w:r>
              <w:rPr>
                <w:rFonts w:ascii="Lucida Grande" w:hAnsi="Lucida Grande" w:cs="Lucida Grande"/>
                <w:kern w:val="0"/>
              </w:rPr>
              <w:t>Bounce in/out</w:t>
            </w:r>
          </w:p>
        </w:tc>
      </w:tr>
      <w:tr w:rsidR="00552B9D" w14:paraId="53696101" w14:textId="77777777" w:rsidTr="00552B9D">
        <w:trPr>
          <w:trHeight w:val="336"/>
        </w:trPr>
        <w:tc>
          <w:tcPr>
            <w:tcW w:w="2002" w:type="dxa"/>
          </w:tcPr>
          <w:p w14:paraId="5495A090" w14:textId="77777777" w:rsidR="00D41D36" w:rsidRDefault="00D41D36">
            <w:pPr>
              <w:widowControl/>
              <w:autoSpaceDE w:val="0"/>
              <w:autoSpaceDN w:val="0"/>
              <w:adjustRightInd w:val="0"/>
              <w:spacing w:line="400" w:lineRule="atLeast"/>
              <w:jc w:val="left"/>
              <w:rPr>
                <w:rFonts w:ascii="Lucida Grande" w:hAnsi="Lucida Grande" w:cs="Lucida Grande"/>
                <w:kern w:val="0"/>
              </w:rPr>
            </w:pPr>
            <w:r>
              <w:rPr>
                <w:rFonts w:ascii="Lucida Grande" w:hAnsi="Lucida Grande" w:cs="Lucida Grande"/>
                <w:kern w:val="0"/>
              </w:rPr>
              <w:t>11</w:t>
            </w:r>
          </w:p>
        </w:tc>
        <w:tc>
          <w:tcPr>
            <w:tcW w:w="4778" w:type="dxa"/>
          </w:tcPr>
          <w:p w14:paraId="0B3D8D7B" w14:textId="77777777" w:rsidR="00D41D36" w:rsidRDefault="00D41D36">
            <w:pPr>
              <w:widowControl/>
              <w:autoSpaceDE w:val="0"/>
              <w:autoSpaceDN w:val="0"/>
              <w:adjustRightInd w:val="0"/>
              <w:spacing w:line="400" w:lineRule="atLeast"/>
              <w:jc w:val="left"/>
              <w:rPr>
                <w:rFonts w:ascii="Lucida Grande" w:hAnsi="Lucida Grande" w:cs="Lucida Grande"/>
                <w:kern w:val="0"/>
              </w:rPr>
            </w:pPr>
            <w:r>
              <w:rPr>
                <w:rFonts w:ascii="Lucida Grande" w:hAnsi="Lucida Grande" w:cs="Lucida Grande"/>
                <w:kern w:val="0"/>
              </w:rPr>
              <w:t>Back in</w:t>
            </w:r>
          </w:p>
        </w:tc>
      </w:tr>
      <w:tr w:rsidR="00552B9D" w14:paraId="567F7B37" w14:textId="77777777" w:rsidTr="00552B9D">
        <w:trPr>
          <w:trHeight w:val="336"/>
        </w:trPr>
        <w:tc>
          <w:tcPr>
            <w:tcW w:w="2002" w:type="dxa"/>
          </w:tcPr>
          <w:p w14:paraId="0CBB3B7B" w14:textId="77777777" w:rsidR="00D41D36" w:rsidRDefault="00D41D36">
            <w:pPr>
              <w:widowControl/>
              <w:autoSpaceDE w:val="0"/>
              <w:autoSpaceDN w:val="0"/>
              <w:adjustRightInd w:val="0"/>
              <w:spacing w:line="400" w:lineRule="atLeast"/>
              <w:jc w:val="left"/>
              <w:rPr>
                <w:rFonts w:ascii="Lucida Grande" w:hAnsi="Lucida Grande" w:cs="Lucida Grande"/>
                <w:kern w:val="0"/>
              </w:rPr>
            </w:pPr>
            <w:r>
              <w:rPr>
                <w:rFonts w:ascii="Lucida Grande" w:hAnsi="Lucida Grande" w:cs="Lucida Grande"/>
                <w:kern w:val="0"/>
              </w:rPr>
              <w:t>12</w:t>
            </w:r>
          </w:p>
        </w:tc>
        <w:tc>
          <w:tcPr>
            <w:tcW w:w="4778" w:type="dxa"/>
          </w:tcPr>
          <w:p w14:paraId="05E5A88A" w14:textId="77777777" w:rsidR="00D41D36" w:rsidRDefault="00D41D36">
            <w:pPr>
              <w:widowControl/>
              <w:autoSpaceDE w:val="0"/>
              <w:autoSpaceDN w:val="0"/>
              <w:adjustRightInd w:val="0"/>
              <w:spacing w:line="400" w:lineRule="atLeast"/>
              <w:jc w:val="left"/>
              <w:rPr>
                <w:rFonts w:ascii="Lucida Grande" w:hAnsi="Lucida Grande" w:cs="Lucida Grande"/>
                <w:kern w:val="0"/>
              </w:rPr>
            </w:pPr>
            <w:r>
              <w:rPr>
                <w:rFonts w:ascii="Lucida Grande" w:hAnsi="Lucida Grande" w:cs="Lucida Grande"/>
                <w:kern w:val="0"/>
              </w:rPr>
              <w:t>Back out</w:t>
            </w:r>
          </w:p>
        </w:tc>
      </w:tr>
      <w:tr w:rsidR="00552B9D" w14:paraId="73CDCB4B" w14:textId="77777777" w:rsidTr="00552B9D">
        <w:trPr>
          <w:trHeight w:val="336"/>
        </w:trPr>
        <w:tc>
          <w:tcPr>
            <w:tcW w:w="2002" w:type="dxa"/>
          </w:tcPr>
          <w:p w14:paraId="73A6D8F3" w14:textId="77777777" w:rsidR="00D41D36" w:rsidRDefault="00D41D36">
            <w:pPr>
              <w:widowControl/>
              <w:autoSpaceDE w:val="0"/>
              <w:autoSpaceDN w:val="0"/>
              <w:adjustRightInd w:val="0"/>
              <w:spacing w:line="400" w:lineRule="atLeast"/>
              <w:jc w:val="left"/>
              <w:rPr>
                <w:rFonts w:ascii="Lucida Grande" w:hAnsi="Lucida Grande" w:cs="Lucida Grande"/>
                <w:kern w:val="0"/>
              </w:rPr>
            </w:pPr>
            <w:r>
              <w:rPr>
                <w:rFonts w:ascii="Lucida Grande" w:hAnsi="Lucida Grande" w:cs="Lucida Grande"/>
                <w:kern w:val="0"/>
              </w:rPr>
              <w:t>13</w:t>
            </w:r>
          </w:p>
        </w:tc>
        <w:tc>
          <w:tcPr>
            <w:tcW w:w="4778" w:type="dxa"/>
          </w:tcPr>
          <w:p w14:paraId="62DDD8AA" w14:textId="77777777" w:rsidR="00D41D36" w:rsidRDefault="00D41D36">
            <w:pPr>
              <w:widowControl/>
              <w:autoSpaceDE w:val="0"/>
              <w:autoSpaceDN w:val="0"/>
              <w:adjustRightInd w:val="0"/>
              <w:spacing w:line="400" w:lineRule="atLeast"/>
              <w:jc w:val="left"/>
              <w:rPr>
                <w:rFonts w:ascii="Lucida Grande" w:hAnsi="Lucida Grande" w:cs="Lucida Grande"/>
                <w:kern w:val="0"/>
              </w:rPr>
            </w:pPr>
            <w:r>
              <w:rPr>
                <w:rFonts w:ascii="Lucida Grande" w:hAnsi="Lucida Grande" w:cs="Lucida Grande"/>
                <w:kern w:val="0"/>
              </w:rPr>
              <w:t>Back in/out</w:t>
            </w:r>
          </w:p>
        </w:tc>
      </w:tr>
    </w:tbl>
    <w:p w14:paraId="4908C7F0" w14:textId="77777777" w:rsidR="00552B9D" w:rsidRDefault="00552B9D" w:rsidP="00D41D36">
      <w:pPr>
        <w:widowControl/>
        <w:autoSpaceDE w:val="0"/>
        <w:autoSpaceDN w:val="0"/>
        <w:adjustRightInd w:val="0"/>
        <w:spacing w:after="300" w:line="440" w:lineRule="atLeast"/>
        <w:jc w:val="left"/>
        <w:rPr>
          <w:rFonts w:ascii="Lucida Grande" w:hAnsi="Lucida Grande" w:cs="Lucida Grande"/>
          <w:color w:val="425EA3"/>
          <w:kern w:val="0"/>
          <w:sz w:val="36"/>
          <w:szCs w:val="36"/>
        </w:rPr>
      </w:pPr>
    </w:p>
    <w:p w14:paraId="70EB2B9C" w14:textId="77777777" w:rsidR="00552B9D" w:rsidRDefault="00552B9D" w:rsidP="00D41D36">
      <w:pPr>
        <w:widowControl/>
        <w:autoSpaceDE w:val="0"/>
        <w:autoSpaceDN w:val="0"/>
        <w:adjustRightInd w:val="0"/>
        <w:spacing w:after="300" w:line="440" w:lineRule="atLeast"/>
        <w:jc w:val="left"/>
        <w:rPr>
          <w:rFonts w:ascii="Lucida Grande" w:hAnsi="Lucida Grande" w:cs="Lucida Grande"/>
          <w:color w:val="425EA3"/>
          <w:kern w:val="0"/>
          <w:sz w:val="36"/>
          <w:szCs w:val="36"/>
        </w:rPr>
      </w:pPr>
    </w:p>
    <w:p w14:paraId="38FCFEC6" w14:textId="77777777" w:rsidR="00D41D36" w:rsidRDefault="00D41D36" w:rsidP="00D41D36">
      <w:pPr>
        <w:widowControl/>
        <w:autoSpaceDE w:val="0"/>
        <w:autoSpaceDN w:val="0"/>
        <w:adjustRightInd w:val="0"/>
        <w:spacing w:after="300" w:line="440" w:lineRule="atLeast"/>
        <w:jc w:val="left"/>
        <w:rPr>
          <w:rFonts w:ascii="Lucida Grande" w:hAnsi="Lucida Grande" w:cs="Lucida Grande"/>
          <w:color w:val="425EA3"/>
          <w:kern w:val="0"/>
          <w:sz w:val="36"/>
          <w:szCs w:val="36"/>
        </w:rPr>
      </w:pPr>
      <w:r>
        <w:rPr>
          <w:rFonts w:ascii="Lucida Grande" w:hAnsi="Lucida Grande" w:cs="Lucida Grande"/>
          <w:color w:val="425EA3"/>
          <w:kern w:val="0"/>
          <w:sz w:val="36"/>
          <w:szCs w:val="36"/>
        </w:rPr>
        <w:t>NODE</w:t>
      </w:r>
      <w:r>
        <w:rPr>
          <w:rFonts w:ascii="Lucida Grande" w:hAnsi="Lucida Grande" w:cs="Lucida Grande"/>
          <w:kern w:val="0"/>
        </w:rPr>
        <w:t>SEQUENCE</w:t>
      </w:r>
      <w:r>
        <w:rPr>
          <w:rFonts w:ascii="Lucida Grande" w:hAnsi="Lucida Grande" w:cs="Lucida Grande"/>
          <w:color w:val="425EA3"/>
          <w:kern w:val="0"/>
          <w:sz w:val="36"/>
          <w:szCs w:val="36"/>
        </w:rPr>
        <w:t>PROPERY</w:t>
      </w:r>
    </w:p>
    <w:p w14:paraId="5CC6B597" w14:textId="77777777" w:rsidR="00D41D36" w:rsidRDefault="00D41D36" w:rsidP="00D41D36">
      <w:pPr>
        <w:widowControl/>
        <w:autoSpaceDE w:val="0"/>
        <w:autoSpaceDN w:val="0"/>
        <w:adjustRightInd w:val="0"/>
        <w:spacing w:after="200" w:line="400" w:lineRule="atLeast"/>
        <w:jc w:val="left"/>
        <w:rPr>
          <w:rFonts w:ascii="Lucida Grande" w:hAnsi="Lucida Grande" w:cs="Lucida Grande"/>
          <w:kern w:val="0"/>
        </w:rPr>
      </w:pPr>
      <w:r>
        <w:rPr>
          <w:rFonts w:ascii="Lucida Grande" w:hAnsi="Lucida Grande" w:cs="Lucida Grande"/>
          <w:kern w:val="0"/>
        </w:rPr>
        <w:t>A property used in an animation sequence for a specific node, contains a set of keyframes. All keyframes are saved ordered by there time.</w:t>
      </w:r>
    </w:p>
    <w:tbl>
      <w:tblPr>
        <w:tblStyle w:val="a5"/>
        <w:tblW w:w="0" w:type="auto"/>
        <w:tblLook w:val="04A0" w:firstRow="1" w:lastRow="0" w:firstColumn="1" w:lastColumn="0" w:noHBand="0" w:noVBand="1"/>
      </w:tblPr>
      <w:tblGrid>
        <w:gridCol w:w="8516"/>
      </w:tblGrid>
      <w:tr w:rsidR="00552B9D" w14:paraId="77EF7CAC" w14:textId="77777777" w:rsidTr="00552B9D">
        <w:tc>
          <w:tcPr>
            <w:tcW w:w="8516" w:type="dxa"/>
          </w:tcPr>
          <w:tbl>
            <w:tblPr>
              <w:tblW w:w="0" w:type="auto"/>
              <w:tblBorders>
                <w:top w:val="nil"/>
                <w:left w:val="nil"/>
                <w:right w:val="nil"/>
              </w:tblBorders>
              <w:tblLook w:val="0000" w:firstRow="0" w:lastRow="0" w:firstColumn="0" w:lastColumn="0" w:noHBand="0" w:noVBand="0"/>
            </w:tblPr>
            <w:tblGrid>
              <w:gridCol w:w="1436"/>
              <w:gridCol w:w="3476"/>
              <w:gridCol w:w="3388"/>
            </w:tblGrid>
            <w:tr w:rsidR="00552B9D" w:rsidRPr="00552B9D" w14:paraId="716CB544" w14:textId="77777777" w:rsidTr="00552B9D">
              <w:tblPrEx>
                <w:tblCellMar>
                  <w:top w:w="0" w:type="dxa"/>
                  <w:bottom w:w="0" w:type="dxa"/>
                </w:tblCellMar>
              </w:tblPrEx>
              <w:tc>
                <w:tcPr>
                  <w:tcW w:w="1220" w:type="dxa"/>
                  <w:tcMar>
                    <w:top w:w="60" w:type="nil"/>
                    <w:left w:w="60" w:type="nil"/>
                    <w:bottom w:w="60" w:type="nil"/>
                    <w:right w:w="60" w:type="nil"/>
                  </w:tcMar>
                  <w:vAlign w:val="center"/>
                </w:tcPr>
                <w:p w14:paraId="2998FFB2" w14:textId="77777777" w:rsidR="00552B9D" w:rsidRPr="00552B9D" w:rsidRDefault="00552B9D" w:rsidP="00552B9D">
                  <w:pPr>
                    <w:widowControl/>
                    <w:autoSpaceDE w:val="0"/>
                    <w:autoSpaceDN w:val="0"/>
                    <w:adjustRightInd w:val="0"/>
                    <w:spacing w:line="400" w:lineRule="atLeast"/>
                    <w:jc w:val="left"/>
                    <w:rPr>
                      <w:rFonts w:ascii="Lucida Grande" w:hAnsi="Lucida Grande" w:cs="Lucida Grande"/>
                      <w:b/>
                      <w:bCs/>
                      <w:kern w:val="0"/>
                    </w:rPr>
                  </w:pPr>
                  <w:r w:rsidRPr="00552B9D">
                    <w:rPr>
                      <w:rFonts w:ascii="Lucida Grande" w:hAnsi="Lucida Grande" w:cs="Lucida Grande"/>
                      <w:b/>
                      <w:bCs/>
                      <w:kern w:val="0"/>
                    </w:rPr>
                    <w:t>Type</w:t>
                  </w:r>
                </w:p>
              </w:tc>
              <w:tc>
                <w:tcPr>
                  <w:tcW w:w="3260" w:type="dxa"/>
                  <w:tcMar>
                    <w:top w:w="60" w:type="nil"/>
                    <w:left w:w="60" w:type="nil"/>
                    <w:bottom w:w="60" w:type="nil"/>
                    <w:right w:w="60" w:type="nil"/>
                  </w:tcMar>
                  <w:vAlign w:val="center"/>
                </w:tcPr>
                <w:p w14:paraId="6D960EC0" w14:textId="77777777" w:rsidR="00552B9D" w:rsidRPr="00552B9D" w:rsidRDefault="00552B9D" w:rsidP="00552B9D">
                  <w:pPr>
                    <w:widowControl/>
                    <w:autoSpaceDE w:val="0"/>
                    <w:autoSpaceDN w:val="0"/>
                    <w:adjustRightInd w:val="0"/>
                    <w:spacing w:line="400" w:lineRule="atLeast"/>
                    <w:jc w:val="left"/>
                    <w:rPr>
                      <w:rFonts w:ascii="Lucida Grande" w:hAnsi="Lucida Grande" w:cs="Lucida Grande"/>
                      <w:b/>
                      <w:bCs/>
                      <w:kern w:val="0"/>
                    </w:rPr>
                  </w:pPr>
                  <w:r w:rsidRPr="00552B9D">
                    <w:rPr>
                      <w:rFonts w:ascii="Lucida Grande" w:hAnsi="Lucida Grande" w:cs="Lucida Grande"/>
                      <w:b/>
                      <w:bCs/>
                      <w:kern w:val="0"/>
                    </w:rPr>
                    <w:t>Name</w:t>
                  </w:r>
                </w:p>
              </w:tc>
              <w:tc>
                <w:tcPr>
                  <w:tcW w:w="6700" w:type="dxa"/>
                  <w:tcMar>
                    <w:top w:w="60" w:type="nil"/>
                    <w:left w:w="60" w:type="nil"/>
                    <w:bottom w:w="60" w:type="nil"/>
                    <w:right w:w="60" w:type="nil"/>
                  </w:tcMar>
                  <w:vAlign w:val="center"/>
                </w:tcPr>
                <w:p w14:paraId="30C0D9B5" w14:textId="77777777" w:rsidR="00552B9D" w:rsidRPr="00552B9D" w:rsidRDefault="00552B9D" w:rsidP="00552B9D">
                  <w:pPr>
                    <w:widowControl/>
                    <w:autoSpaceDE w:val="0"/>
                    <w:autoSpaceDN w:val="0"/>
                    <w:adjustRightInd w:val="0"/>
                    <w:spacing w:line="400" w:lineRule="atLeast"/>
                    <w:jc w:val="left"/>
                    <w:rPr>
                      <w:rFonts w:ascii="Lucida Grande" w:hAnsi="Lucida Grande" w:cs="Lucida Grande"/>
                      <w:b/>
                      <w:bCs/>
                      <w:kern w:val="0"/>
                    </w:rPr>
                  </w:pPr>
                  <w:r w:rsidRPr="00552B9D">
                    <w:rPr>
                      <w:rFonts w:ascii="Lucida Grande" w:hAnsi="Lucida Grande" w:cs="Lucida Grande"/>
                      <w:b/>
                      <w:bCs/>
                      <w:kern w:val="0"/>
                    </w:rPr>
                    <w:t>Description</w:t>
                  </w:r>
                </w:p>
              </w:tc>
            </w:tr>
            <w:tr w:rsidR="00552B9D" w:rsidRPr="00552B9D" w14:paraId="1FEEA5F2" w14:textId="77777777" w:rsidTr="00552B9D">
              <w:tblPrEx>
                <w:tblBorders>
                  <w:top w:val="none" w:sz="0" w:space="0" w:color="auto"/>
                </w:tblBorders>
                <w:tblCellMar>
                  <w:top w:w="0" w:type="dxa"/>
                  <w:bottom w:w="0" w:type="dxa"/>
                </w:tblCellMar>
              </w:tblPrEx>
              <w:tc>
                <w:tcPr>
                  <w:tcW w:w="1220" w:type="dxa"/>
                  <w:shd w:val="clear" w:color="auto" w:fill="FFFFFF"/>
                  <w:tcMar>
                    <w:top w:w="60" w:type="nil"/>
                    <w:left w:w="60" w:type="nil"/>
                    <w:bottom w:w="60" w:type="nil"/>
                    <w:right w:w="60" w:type="nil"/>
                  </w:tcMar>
                  <w:vAlign w:val="center"/>
                </w:tcPr>
                <w:p w14:paraId="7272DA9A" w14:textId="77777777" w:rsidR="00552B9D" w:rsidRPr="00552B9D" w:rsidRDefault="00552B9D" w:rsidP="00552B9D">
                  <w:pPr>
                    <w:widowControl/>
                    <w:autoSpaceDE w:val="0"/>
                    <w:autoSpaceDN w:val="0"/>
                    <w:adjustRightInd w:val="0"/>
                    <w:spacing w:line="400" w:lineRule="atLeast"/>
                    <w:jc w:val="left"/>
                    <w:rPr>
                      <w:rFonts w:ascii="Lucida Grande" w:hAnsi="Lucida Grande" w:cs="Lucida Grande"/>
                      <w:kern w:val="0"/>
                    </w:rPr>
                  </w:pPr>
                  <w:r w:rsidRPr="00552B9D">
                    <w:rPr>
                      <w:rFonts w:ascii="Lucida Grande" w:hAnsi="Lucida Grande" w:cs="Lucida Grande"/>
                      <w:kern w:val="0"/>
                    </w:rPr>
                    <w:t>CSTRING</w:t>
                  </w:r>
                </w:p>
              </w:tc>
              <w:tc>
                <w:tcPr>
                  <w:tcW w:w="3260" w:type="dxa"/>
                  <w:shd w:val="clear" w:color="auto" w:fill="FFFFFF"/>
                  <w:tcMar>
                    <w:top w:w="60" w:type="nil"/>
                    <w:left w:w="60" w:type="nil"/>
                    <w:bottom w:w="60" w:type="nil"/>
                    <w:right w:w="60" w:type="nil"/>
                  </w:tcMar>
                  <w:vAlign w:val="center"/>
                </w:tcPr>
                <w:p w14:paraId="3B392B2D" w14:textId="77777777" w:rsidR="00552B9D" w:rsidRPr="00552B9D" w:rsidRDefault="00552B9D" w:rsidP="00552B9D">
                  <w:pPr>
                    <w:widowControl/>
                    <w:autoSpaceDE w:val="0"/>
                    <w:autoSpaceDN w:val="0"/>
                    <w:adjustRightInd w:val="0"/>
                    <w:spacing w:line="400" w:lineRule="atLeast"/>
                    <w:jc w:val="left"/>
                    <w:rPr>
                      <w:rFonts w:ascii="Lucida Grande" w:hAnsi="Lucida Grande" w:cs="Lucida Grande"/>
                      <w:kern w:val="0"/>
                    </w:rPr>
                  </w:pPr>
                  <w:proofErr w:type="gramStart"/>
                  <w:r w:rsidRPr="00552B9D">
                    <w:rPr>
                      <w:rFonts w:ascii="Lucida Grande" w:hAnsi="Lucida Grande" w:cs="Lucida Grande"/>
                      <w:kern w:val="0"/>
                    </w:rPr>
                    <w:t>name</w:t>
                  </w:r>
                  <w:proofErr w:type="gramEnd"/>
                </w:p>
              </w:tc>
              <w:tc>
                <w:tcPr>
                  <w:tcW w:w="6700" w:type="dxa"/>
                  <w:shd w:val="clear" w:color="auto" w:fill="FFFFFF"/>
                  <w:tcMar>
                    <w:top w:w="60" w:type="nil"/>
                    <w:left w:w="60" w:type="nil"/>
                    <w:bottom w:w="60" w:type="nil"/>
                    <w:right w:w="60" w:type="nil"/>
                  </w:tcMar>
                  <w:vAlign w:val="center"/>
                </w:tcPr>
                <w:p w14:paraId="1B3A201D" w14:textId="77777777" w:rsidR="00552B9D" w:rsidRPr="00552B9D" w:rsidRDefault="00552B9D" w:rsidP="00552B9D">
                  <w:pPr>
                    <w:widowControl/>
                    <w:autoSpaceDE w:val="0"/>
                    <w:autoSpaceDN w:val="0"/>
                    <w:adjustRightInd w:val="0"/>
                    <w:spacing w:line="400" w:lineRule="atLeast"/>
                    <w:jc w:val="left"/>
                    <w:rPr>
                      <w:rFonts w:ascii="Lucida Grande" w:hAnsi="Lucida Grande" w:cs="Lucida Grande"/>
                      <w:kern w:val="0"/>
                    </w:rPr>
                  </w:pPr>
                  <w:r w:rsidRPr="00552B9D">
                    <w:rPr>
                      <w:rFonts w:ascii="Lucida Grande" w:hAnsi="Lucida Grande" w:cs="Lucida Grande"/>
                      <w:kern w:val="0"/>
                    </w:rPr>
                    <w:t>Name of the sequence</w:t>
                  </w:r>
                </w:p>
              </w:tc>
            </w:tr>
            <w:tr w:rsidR="00552B9D" w:rsidRPr="00552B9D" w14:paraId="6A5FCD42" w14:textId="77777777" w:rsidTr="00552B9D">
              <w:tblPrEx>
                <w:tblBorders>
                  <w:top w:val="none" w:sz="0" w:space="0" w:color="auto"/>
                </w:tblBorders>
                <w:tblCellMar>
                  <w:top w:w="0" w:type="dxa"/>
                  <w:bottom w:w="0" w:type="dxa"/>
                </w:tblCellMar>
              </w:tblPrEx>
              <w:tc>
                <w:tcPr>
                  <w:tcW w:w="1220" w:type="dxa"/>
                  <w:shd w:val="clear" w:color="auto" w:fill="FFFFFF"/>
                  <w:tcMar>
                    <w:top w:w="60" w:type="nil"/>
                    <w:left w:w="60" w:type="nil"/>
                    <w:bottom w:w="60" w:type="nil"/>
                    <w:right w:w="60" w:type="nil"/>
                  </w:tcMar>
                  <w:vAlign w:val="center"/>
                </w:tcPr>
                <w:p w14:paraId="2160EB3D" w14:textId="77777777" w:rsidR="00552B9D" w:rsidRPr="00552B9D" w:rsidRDefault="00552B9D" w:rsidP="00552B9D">
                  <w:pPr>
                    <w:widowControl/>
                    <w:autoSpaceDE w:val="0"/>
                    <w:autoSpaceDN w:val="0"/>
                    <w:adjustRightInd w:val="0"/>
                    <w:spacing w:line="400" w:lineRule="atLeast"/>
                    <w:jc w:val="left"/>
                    <w:rPr>
                      <w:rFonts w:ascii="Lucida Grande" w:hAnsi="Lucida Grande" w:cs="Lucida Grande"/>
                      <w:kern w:val="0"/>
                    </w:rPr>
                  </w:pPr>
                  <w:r w:rsidRPr="00552B9D">
                    <w:rPr>
                      <w:rFonts w:ascii="Lucida Grande" w:hAnsi="Lucida Grande" w:cs="Lucida Grande"/>
                      <w:kern w:val="0"/>
                    </w:rPr>
                    <w:t>UINT</w:t>
                  </w:r>
                </w:p>
              </w:tc>
              <w:tc>
                <w:tcPr>
                  <w:tcW w:w="3260" w:type="dxa"/>
                  <w:shd w:val="clear" w:color="auto" w:fill="FFFFFF"/>
                  <w:tcMar>
                    <w:top w:w="60" w:type="nil"/>
                    <w:left w:w="60" w:type="nil"/>
                    <w:bottom w:w="60" w:type="nil"/>
                    <w:right w:w="60" w:type="nil"/>
                  </w:tcMar>
                  <w:vAlign w:val="center"/>
                </w:tcPr>
                <w:p w14:paraId="1E2D5117" w14:textId="77777777" w:rsidR="00552B9D" w:rsidRPr="00552B9D" w:rsidRDefault="00552B9D" w:rsidP="00552B9D">
                  <w:pPr>
                    <w:widowControl/>
                    <w:autoSpaceDE w:val="0"/>
                    <w:autoSpaceDN w:val="0"/>
                    <w:adjustRightInd w:val="0"/>
                    <w:spacing w:line="400" w:lineRule="atLeast"/>
                    <w:jc w:val="left"/>
                    <w:rPr>
                      <w:rFonts w:ascii="Lucida Grande" w:hAnsi="Lucida Grande" w:cs="Lucida Grande"/>
                      <w:kern w:val="0"/>
                    </w:rPr>
                  </w:pPr>
                  <w:proofErr w:type="gramStart"/>
                  <w:r w:rsidRPr="00552B9D">
                    <w:rPr>
                      <w:rFonts w:ascii="Lucida Grande" w:hAnsi="Lucida Grande" w:cs="Lucida Grande"/>
                      <w:kern w:val="0"/>
                    </w:rPr>
                    <w:t>type</w:t>
                  </w:r>
                  <w:proofErr w:type="gramEnd"/>
                </w:p>
              </w:tc>
              <w:tc>
                <w:tcPr>
                  <w:tcW w:w="6700" w:type="dxa"/>
                  <w:shd w:val="clear" w:color="auto" w:fill="FFFFFF"/>
                  <w:tcMar>
                    <w:top w:w="60" w:type="nil"/>
                    <w:left w:w="60" w:type="nil"/>
                    <w:bottom w:w="60" w:type="nil"/>
                    <w:right w:w="60" w:type="nil"/>
                  </w:tcMar>
                  <w:vAlign w:val="center"/>
                </w:tcPr>
                <w:p w14:paraId="4B8C8F3C" w14:textId="77777777" w:rsidR="00552B9D" w:rsidRPr="00552B9D" w:rsidRDefault="00552B9D" w:rsidP="00552B9D">
                  <w:pPr>
                    <w:widowControl/>
                    <w:autoSpaceDE w:val="0"/>
                    <w:autoSpaceDN w:val="0"/>
                    <w:adjustRightInd w:val="0"/>
                    <w:spacing w:line="400" w:lineRule="atLeast"/>
                    <w:jc w:val="left"/>
                    <w:rPr>
                      <w:rFonts w:ascii="Lucida Grande" w:hAnsi="Lucida Grande" w:cs="Lucida Grande"/>
                      <w:kern w:val="0"/>
                    </w:rPr>
                  </w:pPr>
                  <w:r w:rsidRPr="00552B9D">
                    <w:rPr>
                      <w:rFonts w:ascii="Lucida Grande" w:hAnsi="Lucida Grande" w:cs="Lucida Grande"/>
                      <w:kern w:val="0"/>
                    </w:rPr>
                    <w:t>The type of the property (defined in Animated Properties)</w:t>
                  </w:r>
                </w:p>
              </w:tc>
            </w:tr>
            <w:tr w:rsidR="00552B9D" w:rsidRPr="00552B9D" w14:paraId="58EDC4B0" w14:textId="77777777" w:rsidTr="00552B9D">
              <w:tblPrEx>
                <w:tblBorders>
                  <w:top w:val="none" w:sz="0" w:space="0" w:color="auto"/>
                </w:tblBorders>
                <w:tblCellMar>
                  <w:top w:w="0" w:type="dxa"/>
                  <w:bottom w:w="0" w:type="dxa"/>
                </w:tblCellMar>
              </w:tblPrEx>
              <w:tc>
                <w:tcPr>
                  <w:tcW w:w="1220" w:type="dxa"/>
                  <w:shd w:val="clear" w:color="auto" w:fill="FFFFFF"/>
                  <w:tcMar>
                    <w:top w:w="60" w:type="nil"/>
                    <w:left w:w="60" w:type="nil"/>
                    <w:bottom w:w="60" w:type="nil"/>
                    <w:right w:w="60" w:type="nil"/>
                  </w:tcMar>
                  <w:vAlign w:val="center"/>
                </w:tcPr>
                <w:p w14:paraId="78523C5B" w14:textId="77777777" w:rsidR="00552B9D" w:rsidRPr="00552B9D" w:rsidRDefault="00552B9D" w:rsidP="00552B9D">
                  <w:pPr>
                    <w:widowControl/>
                    <w:autoSpaceDE w:val="0"/>
                    <w:autoSpaceDN w:val="0"/>
                    <w:adjustRightInd w:val="0"/>
                    <w:spacing w:line="400" w:lineRule="atLeast"/>
                    <w:jc w:val="left"/>
                    <w:rPr>
                      <w:rFonts w:ascii="Lucida Grande" w:hAnsi="Lucida Grande" w:cs="Lucida Grande"/>
                      <w:kern w:val="0"/>
                    </w:rPr>
                  </w:pPr>
                  <w:r w:rsidRPr="00552B9D">
                    <w:rPr>
                      <w:rFonts w:ascii="Lucida Grande" w:hAnsi="Lucida Grande" w:cs="Lucida Grande"/>
                      <w:kern w:val="0"/>
                    </w:rPr>
                    <w:t>UINT</w:t>
                  </w:r>
                </w:p>
              </w:tc>
              <w:tc>
                <w:tcPr>
                  <w:tcW w:w="3260" w:type="dxa"/>
                  <w:shd w:val="clear" w:color="auto" w:fill="FFFFFF"/>
                  <w:tcMar>
                    <w:top w:w="60" w:type="nil"/>
                    <w:left w:w="60" w:type="nil"/>
                    <w:bottom w:w="60" w:type="nil"/>
                    <w:right w:w="60" w:type="nil"/>
                  </w:tcMar>
                  <w:vAlign w:val="center"/>
                </w:tcPr>
                <w:p w14:paraId="05E27808" w14:textId="77777777" w:rsidR="00552B9D" w:rsidRPr="00552B9D" w:rsidRDefault="00552B9D" w:rsidP="00552B9D">
                  <w:pPr>
                    <w:widowControl/>
                    <w:autoSpaceDE w:val="0"/>
                    <w:autoSpaceDN w:val="0"/>
                    <w:adjustRightInd w:val="0"/>
                    <w:spacing w:line="400" w:lineRule="atLeast"/>
                    <w:jc w:val="left"/>
                    <w:rPr>
                      <w:rFonts w:ascii="Lucida Grande" w:hAnsi="Lucida Grande" w:cs="Lucida Grande"/>
                      <w:kern w:val="0"/>
                    </w:rPr>
                  </w:pPr>
                  <w:proofErr w:type="gramStart"/>
                  <w:r w:rsidRPr="00552B9D">
                    <w:rPr>
                      <w:rFonts w:ascii="Lucida Grande" w:hAnsi="Lucida Grande" w:cs="Lucida Grande"/>
                      <w:kern w:val="0"/>
                    </w:rPr>
                    <w:t>numKeyframes</w:t>
                  </w:r>
                  <w:proofErr w:type="gramEnd"/>
                </w:p>
              </w:tc>
              <w:tc>
                <w:tcPr>
                  <w:tcW w:w="6700" w:type="dxa"/>
                  <w:shd w:val="clear" w:color="auto" w:fill="FFFFFF"/>
                  <w:tcMar>
                    <w:top w:w="60" w:type="nil"/>
                    <w:left w:w="60" w:type="nil"/>
                    <w:bottom w:w="60" w:type="nil"/>
                    <w:right w:w="60" w:type="nil"/>
                  </w:tcMar>
                  <w:vAlign w:val="center"/>
                </w:tcPr>
                <w:p w14:paraId="5C237FE1" w14:textId="77777777" w:rsidR="00552B9D" w:rsidRPr="00552B9D" w:rsidRDefault="00552B9D" w:rsidP="00552B9D">
                  <w:pPr>
                    <w:widowControl/>
                    <w:autoSpaceDE w:val="0"/>
                    <w:autoSpaceDN w:val="0"/>
                    <w:adjustRightInd w:val="0"/>
                    <w:spacing w:line="400" w:lineRule="atLeast"/>
                    <w:jc w:val="left"/>
                    <w:rPr>
                      <w:rFonts w:ascii="Lucida Grande" w:hAnsi="Lucida Grande" w:cs="Lucida Grande"/>
                      <w:kern w:val="0"/>
                    </w:rPr>
                  </w:pPr>
                  <w:r w:rsidRPr="00552B9D">
                    <w:rPr>
                      <w:rFonts w:ascii="Lucida Grande" w:hAnsi="Lucida Grande" w:cs="Lucida Grande"/>
                      <w:kern w:val="0"/>
                    </w:rPr>
                    <w:t>Number of keyframes used by this property</w:t>
                  </w:r>
                </w:p>
              </w:tc>
            </w:tr>
            <w:tr w:rsidR="00552B9D" w:rsidRPr="00552B9D" w14:paraId="2BA127DD" w14:textId="77777777" w:rsidTr="00552B9D">
              <w:tblPrEx>
                <w:tblBorders>
                  <w:top w:val="none" w:sz="0" w:space="0" w:color="auto"/>
                </w:tblBorders>
                <w:tblCellMar>
                  <w:top w:w="0" w:type="dxa"/>
                  <w:bottom w:w="0" w:type="dxa"/>
                </w:tblCellMar>
              </w:tblPrEx>
              <w:tc>
                <w:tcPr>
                  <w:tcW w:w="1220" w:type="dxa"/>
                  <w:shd w:val="clear" w:color="auto" w:fill="FFFFFF"/>
                  <w:tcMar>
                    <w:top w:w="60" w:type="nil"/>
                    <w:left w:w="60" w:type="nil"/>
                    <w:bottom w:w="60" w:type="nil"/>
                    <w:right w:w="60" w:type="nil"/>
                  </w:tcMar>
                  <w:vAlign w:val="center"/>
                </w:tcPr>
                <w:p w14:paraId="349F67A2" w14:textId="77777777" w:rsidR="00552B9D" w:rsidRPr="00552B9D" w:rsidRDefault="00552B9D" w:rsidP="00552B9D">
                  <w:pPr>
                    <w:widowControl/>
                    <w:autoSpaceDE w:val="0"/>
                    <w:autoSpaceDN w:val="0"/>
                    <w:adjustRightInd w:val="0"/>
                    <w:spacing w:line="400" w:lineRule="atLeast"/>
                    <w:jc w:val="left"/>
                    <w:rPr>
                      <w:rFonts w:ascii="Lucida Grande" w:hAnsi="Lucida Grande" w:cs="Lucida Grande"/>
                      <w:kern w:val="0"/>
                    </w:rPr>
                  </w:pPr>
                  <w:r w:rsidRPr="00552B9D">
                    <w:rPr>
                      <w:rFonts w:ascii="Lucida Grande" w:hAnsi="Lucida Grande" w:cs="Lucida Grande"/>
                      <w:kern w:val="0"/>
                    </w:rPr>
                    <w:t>KEYFRAME</w:t>
                  </w:r>
                </w:p>
              </w:tc>
              <w:tc>
                <w:tcPr>
                  <w:tcW w:w="3260" w:type="dxa"/>
                  <w:shd w:val="clear" w:color="auto" w:fill="FFFFFF"/>
                  <w:tcMar>
                    <w:top w:w="60" w:type="nil"/>
                    <w:left w:w="60" w:type="nil"/>
                    <w:bottom w:w="60" w:type="nil"/>
                    <w:right w:w="60" w:type="nil"/>
                  </w:tcMar>
                  <w:vAlign w:val="center"/>
                </w:tcPr>
                <w:p w14:paraId="62578791" w14:textId="77777777" w:rsidR="00552B9D" w:rsidRPr="00552B9D" w:rsidRDefault="00552B9D" w:rsidP="00552B9D">
                  <w:pPr>
                    <w:widowControl/>
                    <w:autoSpaceDE w:val="0"/>
                    <w:autoSpaceDN w:val="0"/>
                    <w:adjustRightInd w:val="0"/>
                    <w:spacing w:line="400" w:lineRule="atLeast"/>
                    <w:jc w:val="left"/>
                    <w:rPr>
                      <w:rFonts w:ascii="Lucida Grande" w:hAnsi="Lucida Grande" w:cs="Lucida Grande"/>
                      <w:kern w:val="0"/>
                    </w:rPr>
                  </w:pPr>
                  <w:proofErr w:type="gramStart"/>
                  <w:r w:rsidRPr="00552B9D">
                    <w:rPr>
                      <w:rFonts w:ascii="Lucida Grande" w:hAnsi="Lucida Grande" w:cs="Lucida Grande"/>
                      <w:kern w:val="0"/>
                    </w:rPr>
                    <w:t>keyframe</w:t>
                  </w:r>
                  <w:proofErr w:type="gramEnd"/>
                  <w:r w:rsidRPr="00552B9D">
                    <w:rPr>
                      <w:rFonts w:ascii="Lucida Grande" w:hAnsi="Lucida Grande" w:cs="Lucida Grande"/>
                      <w:kern w:val="0"/>
                    </w:rPr>
                    <w:t>[0]</w:t>
                  </w:r>
                </w:p>
              </w:tc>
              <w:tc>
                <w:tcPr>
                  <w:tcW w:w="6700" w:type="dxa"/>
                  <w:shd w:val="clear" w:color="auto" w:fill="FFFFFF"/>
                  <w:tcMar>
                    <w:top w:w="60" w:type="nil"/>
                    <w:left w:w="60" w:type="nil"/>
                    <w:bottom w:w="60" w:type="nil"/>
                    <w:right w:w="60" w:type="nil"/>
                  </w:tcMar>
                  <w:vAlign w:val="center"/>
                </w:tcPr>
                <w:p w14:paraId="52F8BE16" w14:textId="77777777" w:rsidR="00552B9D" w:rsidRPr="00552B9D" w:rsidRDefault="00552B9D" w:rsidP="00552B9D">
                  <w:pPr>
                    <w:widowControl/>
                    <w:autoSpaceDE w:val="0"/>
                    <w:autoSpaceDN w:val="0"/>
                    <w:adjustRightInd w:val="0"/>
                    <w:spacing w:line="400" w:lineRule="atLeast"/>
                    <w:jc w:val="left"/>
                    <w:rPr>
                      <w:rFonts w:ascii="Lucida Grande" w:hAnsi="Lucida Grande" w:cs="Lucida Grande"/>
                      <w:kern w:val="0"/>
                    </w:rPr>
                  </w:pPr>
                  <w:r w:rsidRPr="00552B9D">
                    <w:rPr>
                      <w:rFonts w:ascii="Lucida Grande" w:hAnsi="Lucida Grande" w:cs="Lucida Grande"/>
                      <w:kern w:val="0"/>
                    </w:rPr>
                    <w:t>First keyframe</w:t>
                  </w:r>
                </w:p>
              </w:tc>
            </w:tr>
            <w:tr w:rsidR="00552B9D" w:rsidRPr="00552B9D" w14:paraId="155F340A" w14:textId="77777777" w:rsidTr="00552B9D">
              <w:tblPrEx>
                <w:tblBorders>
                  <w:top w:val="none" w:sz="0" w:space="0" w:color="auto"/>
                </w:tblBorders>
                <w:tblCellMar>
                  <w:top w:w="0" w:type="dxa"/>
                  <w:bottom w:w="0" w:type="dxa"/>
                </w:tblCellMar>
              </w:tblPrEx>
              <w:tc>
                <w:tcPr>
                  <w:tcW w:w="1220" w:type="dxa"/>
                  <w:shd w:val="clear" w:color="auto" w:fill="FFFFFF"/>
                  <w:tcMar>
                    <w:top w:w="60" w:type="nil"/>
                    <w:left w:w="60" w:type="nil"/>
                    <w:bottom w:w="60" w:type="nil"/>
                    <w:right w:w="60" w:type="nil"/>
                  </w:tcMar>
                  <w:vAlign w:val="center"/>
                </w:tcPr>
                <w:p w14:paraId="608302E7" w14:textId="77777777" w:rsidR="00552B9D" w:rsidRPr="00552B9D" w:rsidRDefault="00552B9D" w:rsidP="00552B9D">
                  <w:pPr>
                    <w:widowControl/>
                    <w:autoSpaceDE w:val="0"/>
                    <w:autoSpaceDN w:val="0"/>
                    <w:adjustRightInd w:val="0"/>
                    <w:spacing w:line="400" w:lineRule="atLeast"/>
                    <w:jc w:val="left"/>
                    <w:rPr>
                      <w:rFonts w:ascii="Lucida Grande" w:hAnsi="Lucida Grande" w:cs="Lucida Grande"/>
                      <w:kern w:val="0"/>
                    </w:rPr>
                  </w:pPr>
                  <w:r w:rsidRPr="00552B9D">
                    <w:rPr>
                      <w:rFonts w:ascii="Lucida Grande" w:hAnsi="Lucida Grande" w:cs="Lucida Grande"/>
                      <w:kern w:val="0"/>
                    </w:rPr>
                    <w:t>KEYFRAME</w:t>
                  </w:r>
                </w:p>
              </w:tc>
              <w:tc>
                <w:tcPr>
                  <w:tcW w:w="3260" w:type="dxa"/>
                  <w:shd w:val="clear" w:color="auto" w:fill="FFFFFF"/>
                  <w:tcMar>
                    <w:top w:w="60" w:type="nil"/>
                    <w:left w:w="60" w:type="nil"/>
                    <w:bottom w:w="60" w:type="nil"/>
                    <w:right w:w="60" w:type="nil"/>
                  </w:tcMar>
                  <w:vAlign w:val="center"/>
                </w:tcPr>
                <w:p w14:paraId="1D134BE9" w14:textId="77777777" w:rsidR="00552B9D" w:rsidRPr="00552B9D" w:rsidRDefault="00552B9D" w:rsidP="00552B9D">
                  <w:pPr>
                    <w:widowControl/>
                    <w:autoSpaceDE w:val="0"/>
                    <w:autoSpaceDN w:val="0"/>
                    <w:adjustRightInd w:val="0"/>
                    <w:spacing w:line="400" w:lineRule="atLeast"/>
                    <w:jc w:val="left"/>
                    <w:rPr>
                      <w:rFonts w:ascii="Lucida Grande" w:hAnsi="Lucida Grande" w:cs="Lucida Grande"/>
                      <w:kern w:val="0"/>
                    </w:rPr>
                  </w:pPr>
                  <w:proofErr w:type="gramStart"/>
                  <w:r w:rsidRPr="00552B9D">
                    <w:rPr>
                      <w:rFonts w:ascii="Lucida Grande" w:hAnsi="Lucida Grande" w:cs="Lucida Grande"/>
                      <w:kern w:val="0"/>
                    </w:rPr>
                    <w:t>keyframe</w:t>
                  </w:r>
                  <w:proofErr w:type="gramEnd"/>
                  <w:r w:rsidRPr="00552B9D">
                    <w:rPr>
                      <w:rFonts w:ascii="Lucida Grande" w:hAnsi="Lucida Grande" w:cs="Lucida Grande"/>
                      <w:kern w:val="0"/>
                    </w:rPr>
                    <w:t>[1]</w:t>
                  </w:r>
                </w:p>
              </w:tc>
              <w:tc>
                <w:tcPr>
                  <w:tcW w:w="6700" w:type="dxa"/>
                  <w:shd w:val="clear" w:color="auto" w:fill="FFFFFF"/>
                  <w:tcMar>
                    <w:top w:w="60" w:type="nil"/>
                    <w:left w:w="60" w:type="nil"/>
                    <w:bottom w:w="60" w:type="nil"/>
                    <w:right w:w="60" w:type="nil"/>
                  </w:tcMar>
                  <w:vAlign w:val="center"/>
                </w:tcPr>
                <w:p w14:paraId="0853E404" w14:textId="77777777" w:rsidR="00552B9D" w:rsidRPr="00552B9D" w:rsidRDefault="00552B9D" w:rsidP="00552B9D">
                  <w:pPr>
                    <w:widowControl/>
                    <w:autoSpaceDE w:val="0"/>
                    <w:autoSpaceDN w:val="0"/>
                    <w:adjustRightInd w:val="0"/>
                    <w:spacing w:line="400" w:lineRule="atLeast"/>
                    <w:jc w:val="left"/>
                    <w:rPr>
                      <w:rFonts w:ascii="Lucida Grande" w:hAnsi="Lucida Grande" w:cs="Lucida Grande"/>
                      <w:kern w:val="0"/>
                    </w:rPr>
                  </w:pPr>
                  <w:r w:rsidRPr="00552B9D">
                    <w:rPr>
                      <w:rFonts w:ascii="Lucida Grande" w:hAnsi="Lucida Grande" w:cs="Lucida Grande"/>
                      <w:kern w:val="0"/>
                    </w:rPr>
                    <w:t>Second keyframe</w:t>
                  </w:r>
                </w:p>
              </w:tc>
            </w:tr>
            <w:tr w:rsidR="00552B9D" w:rsidRPr="00552B9D" w14:paraId="5834887B" w14:textId="77777777" w:rsidTr="00552B9D">
              <w:tblPrEx>
                <w:tblBorders>
                  <w:top w:val="none" w:sz="0" w:space="0" w:color="auto"/>
                </w:tblBorders>
                <w:tblCellMar>
                  <w:top w:w="0" w:type="dxa"/>
                  <w:bottom w:w="0" w:type="dxa"/>
                </w:tblCellMar>
              </w:tblPrEx>
              <w:tc>
                <w:tcPr>
                  <w:tcW w:w="1220" w:type="dxa"/>
                  <w:shd w:val="clear" w:color="auto" w:fill="FFFFFF"/>
                  <w:tcMar>
                    <w:top w:w="60" w:type="nil"/>
                    <w:left w:w="60" w:type="nil"/>
                    <w:bottom w:w="60" w:type="nil"/>
                    <w:right w:w="60" w:type="nil"/>
                  </w:tcMar>
                  <w:vAlign w:val="center"/>
                </w:tcPr>
                <w:p w14:paraId="005C1B29" w14:textId="77777777" w:rsidR="00552B9D" w:rsidRPr="00552B9D" w:rsidRDefault="00552B9D" w:rsidP="00552B9D">
                  <w:pPr>
                    <w:widowControl/>
                    <w:autoSpaceDE w:val="0"/>
                    <w:autoSpaceDN w:val="0"/>
                    <w:adjustRightInd w:val="0"/>
                    <w:spacing w:line="400" w:lineRule="atLeast"/>
                    <w:jc w:val="left"/>
                    <w:rPr>
                      <w:rFonts w:ascii="Lucida Grande" w:hAnsi="Lucida Grande" w:cs="Lucida Grande"/>
                      <w:kern w:val="0"/>
                    </w:rPr>
                  </w:pPr>
                  <w:r w:rsidRPr="00552B9D">
                    <w:rPr>
                      <w:rFonts w:ascii="Lucida Grande" w:hAnsi="Lucida Grande" w:cs="Lucida Grande"/>
                      <w:kern w:val="0"/>
                    </w:rPr>
                    <w:t>…</w:t>
                  </w:r>
                </w:p>
              </w:tc>
              <w:tc>
                <w:tcPr>
                  <w:tcW w:w="3260" w:type="dxa"/>
                  <w:shd w:val="clear" w:color="auto" w:fill="FFFFFF"/>
                  <w:tcMar>
                    <w:top w:w="60" w:type="nil"/>
                    <w:left w:w="60" w:type="nil"/>
                    <w:bottom w:w="60" w:type="nil"/>
                    <w:right w:w="60" w:type="nil"/>
                  </w:tcMar>
                  <w:vAlign w:val="center"/>
                </w:tcPr>
                <w:p w14:paraId="688A97DC" w14:textId="77777777" w:rsidR="00552B9D" w:rsidRPr="00552B9D" w:rsidRDefault="00552B9D" w:rsidP="00552B9D">
                  <w:pPr>
                    <w:widowControl/>
                    <w:autoSpaceDE w:val="0"/>
                    <w:autoSpaceDN w:val="0"/>
                    <w:adjustRightInd w:val="0"/>
                    <w:spacing w:line="400" w:lineRule="atLeast"/>
                    <w:jc w:val="left"/>
                    <w:rPr>
                      <w:rFonts w:ascii="Lucida Grande" w:hAnsi="Lucida Grande" w:cs="Lucida Grande"/>
                      <w:kern w:val="0"/>
                    </w:rPr>
                  </w:pPr>
                </w:p>
              </w:tc>
              <w:tc>
                <w:tcPr>
                  <w:tcW w:w="6700" w:type="dxa"/>
                  <w:shd w:val="clear" w:color="auto" w:fill="FFFFFF"/>
                  <w:tcMar>
                    <w:top w:w="60" w:type="nil"/>
                    <w:left w:w="60" w:type="nil"/>
                    <w:bottom w:w="60" w:type="nil"/>
                    <w:right w:w="60" w:type="nil"/>
                  </w:tcMar>
                  <w:vAlign w:val="center"/>
                </w:tcPr>
                <w:p w14:paraId="27F0B3F5" w14:textId="77777777" w:rsidR="00552B9D" w:rsidRPr="00552B9D" w:rsidRDefault="00552B9D" w:rsidP="00552B9D">
                  <w:pPr>
                    <w:widowControl/>
                    <w:autoSpaceDE w:val="0"/>
                    <w:autoSpaceDN w:val="0"/>
                    <w:adjustRightInd w:val="0"/>
                    <w:spacing w:line="400" w:lineRule="atLeast"/>
                    <w:jc w:val="left"/>
                    <w:rPr>
                      <w:rFonts w:ascii="Lucida Grande" w:hAnsi="Lucida Grande" w:cs="Lucida Grande"/>
                      <w:kern w:val="0"/>
                    </w:rPr>
                  </w:pPr>
                </w:p>
              </w:tc>
            </w:tr>
            <w:tr w:rsidR="00552B9D" w:rsidRPr="00552B9D" w14:paraId="248FB766" w14:textId="77777777" w:rsidTr="00552B9D">
              <w:tblPrEx>
                <w:tblCellMar>
                  <w:top w:w="0" w:type="dxa"/>
                  <w:bottom w:w="0" w:type="dxa"/>
                </w:tblCellMar>
              </w:tblPrEx>
              <w:tc>
                <w:tcPr>
                  <w:tcW w:w="1220" w:type="dxa"/>
                  <w:shd w:val="clear" w:color="auto" w:fill="FFFFFF"/>
                  <w:tcMar>
                    <w:top w:w="60" w:type="nil"/>
                    <w:left w:w="60" w:type="nil"/>
                    <w:bottom w:w="60" w:type="nil"/>
                    <w:right w:w="60" w:type="nil"/>
                  </w:tcMar>
                  <w:vAlign w:val="center"/>
                </w:tcPr>
                <w:p w14:paraId="7264C5A6" w14:textId="77777777" w:rsidR="00552B9D" w:rsidRPr="00552B9D" w:rsidRDefault="00552B9D" w:rsidP="00552B9D">
                  <w:pPr>
                    <w:widowControl/>
                    <w:autoSpaceDE w:val="0"/>
                    <w:autoSpaceDN w:val="0"/>
                    <w:adjustRightInd w:val="0"/>
                    <w:spacing w:line="400" w:lineRule="atLeast"/>
                    <w:jc w:val="left"/>
                    <w:rPr>
                      <w:rFonts w:ascii="Lucida Grande" w:hAnsi="Lucida Grande" w:cs="Lucida Grande"/>
                      <w:kern w:val="0"/>
                    </w:rPr>
                  </w:pPr>
                  <w:r w:rsidRPr="00552B9D">
                    <w:rPr>
                      <w:rFonts w:ascii="Lucida Grande" w:hAnsi="Lucida Grande" w:cs="Lucida Grande"/>
                      <w:kern w:val="0"/>
                    </w:rPr>
                    <w:t>KEYFRAME</w:t>
                  </w:r>
                </w:p>
              </w:tc>
              <w:tc>
                <w:tcPr>
                  <w:tcW w:w="3260" w:type="dxa"/>
                  <w:shd w:val="clear" w:color="auto" w:fill="FFFFFF"/>
                  <w:tcMar>
                    <w:top w:w="60" w:type="nil"/>
                    <w:left w:w="60" w:type="nil"/>
                    <w:bottom w:w="60" w:type="nil"/>
                    <w:right w:w="60" w:type="nil"/>
                  </w:tcMar>
                  <w:vAlign w:val="center"/>
                </w:tcPr>
                <w:p w14:paraId="1EFF71E2" w14:textId="77777777" w:rsidR="00552B9D" w:rsidRPr="00552B9D" w:rsidRDefault="00552B9D" w:rsidP="00552B9D">
                  <w:pPr>
                    <w:widowControl/>
                    <w:autoSpaceDE w:val="0"/>
                    <w:autoSpaceDN w:val="0"/>
                    <w:adjustRightInd w:val="0"/>
                    <w:spacing w:line="400" w:lineRule="atLeast"/>
                    <w:jc w:val="left"/>
                    <w:rPr>
                      <w:rFonts w:ascii="Lucida Grande" w:hAnsi="Lucida Grande" w:cs="Lucida Grande"/>
                      <w:kern w:val="0"/>
                    </w:rPr>
                  </w:pPr>
                  <w:proofErr w:type="gramStart"/>
                  <w:r w:rsidRPr="00552B9D">
                    <w:rPr>
                      <w:rFonts w:ascii="Lucida Grande" w:hAnsi="Lucida Grande" w:cs="Lucida Grande"/>
                      <w:kern w:val="0"/>
                    </w:rPr>
                    <w:t>keyframe</w:t>
                  </w:r>
                  <w:proofErr w:type="gramEnd"/>
                  <w:r w:rsidRPr="00552B9D">
                    <w:rPr>
                      <w:rFonts w:ascii="Lucida Grande" w:hAnsi="Lucida Grande" w:cs="Lucida Grande"/>
                      <w:kern w:val="0"/>
                    </w:rPr>
                    <w:t>[numKeyframes-1]</w:t>
                  </w:r>
                </w:p>
              </w:tc>
              <w:tc>
                <w:tcPr>
                  <w:tcW w:w="6700" w:type="dxa"/>
                  <w:shd w:val="clear" w:color="auto" w:fill="FFFFFF"/>
                  <w:tcMar>
                    <w:top w:w="60" w:type="nil"/>
                    <w:left w:w="60" w:type="nil"/>
                    <w:bottom w:w="60" w:type="nil"/>
                    <w:right w:w="60" w:type="nil"/>
                  </w:tcMar>
                  <w:vAlign w:val="center"/>
                </w:tcPr>
                <w:p w14:paraId="48C0B940" w14:textId="77777777" w:rsidR="00552B9D" w:rsidRPr="00552B9D" w:rsidRDefault="00552B9D" w:rsidP="00552B9D">
                  <w:pPr>
                    <w:widowControl/>
                    <w:autoSpaceDE w:val="0"/>
                    <w:autoSpaceDN w:val="0"/>
                    <w:adjustRightInd w:val="0"/>
                    <w:spacing w:line="400" w:lineRule="atLeast"/>
                    <w:jc w:val="left"/>
                    <w:rPr>
                      <w:rFonts w:ascii="Lucida Grande" w:hAnsi="Lucida Grande" w:cs="Lucida Grande"/>
                      <w:kern w:val="0"/>
                    </w:rPr>
                  </w:pPr>
                  <w:r w:rsidRPr="00552B9D">
                    <w:rPr>
                      <w:rFonts w:ascii="Lucida Grande" w:hAnsi="Lucida Grande" w:cs="Lucida Grande"/>
                      <w:kern w:val="0"/>
                    </w:rPr>
                    <w:t>Last keyframe</w:t>
                  </w:r>
                </w:p>
              </w:tc>
            </w:tr>
          </w:tbl>
          <w:p w14:paraId="387B9427" w14:textId="77777777" w:rsidR="00552B9D" w:rsidRDefault="00552B9D"/>
        </w:tc>
      </w:tr>
    </w:tbl>
    <w:p w14:paraId="22AAA2F5" w14:textId="77777777" w:rsidR="00552B9D" w:rsidRDefault="00552B9D" w:rsidP="00D41D36">
      <w:pPr>
        <w:widowControl/>
        <w:autoSpaceDE w:val="0"/>
        <w:autoSpaceDN w:val="0"/>
        <w:adjustRightInd w:val="0"/>
        <w:spacing w:after="300" w:line="440" w:lineRule="atLeast"/>
        <w:jc w:val="left"/>
        <w:rPr>
          <w:rFonts w:ascii="Lucida Grande" w:hAnsi="Lucida Grande" w:cs="Lucida Grande"/>
          <w:color w:val="425EA3"/>
          <w:kern w:val="0"/>
          <w:sz w:val="36"/>
          <w:szCs w:val="36"/>
        </w:rPr>
      </w:pPr>
    </w:p>
    <w:p w14:paraId="1EE58D80" w14:textId="77777777" w:rsidR="00552B9D" w:rsidRDefault="00552B9D" w:rsidP="00D41D36">
      <w:pPr>
        <w:widowControl/>
        <w:autoSpaceDE w:val="0"/>
        <w:autoSpaceDN w:val="0"/>
        <w:adjustRightInd w:val="0"/>
        <w:spacing w:after="300" w:line="440" w:lineRule="atLeast"/>
        <w:jc w:val="left"/>
        <w:rPr>
          <w:rFonts w:ascii="Lucida Grande" w:hAnsi="Lucida Grande" w:cs="Lucida Grande"/>
          <w:color w:val="425EA3"/>
          <w:kern w:val="0"/>
          <w:sz w:val="36"/>
          <w:szCs w:val="36"/>
        </w:rPr>
      </w:pPr>
    </w:p>
    <w:p w14:paraId="67721714" w14:textId="77777777" w:rsidR="00552B9D" w:rsidRDefault="00552B9D" w:rsidP="00D41D36">
      <w:pPr>
        <w:widowControl/>
        <w:autoSpaceDE w:val="0"/>
        <w:autoSpaceDN w:val="0"/>
        <w:adjustRightInd w:val="0"/>
        <w:spacing w:after="300" w:line="440" w:lineRule="atLeast"/>
        <w:jc w:val="left"/>
        <w:rPr>
          <w:rFonts w:ascii="Lucida Grande" w:hAnsi="Lucida Grande" w:cs="Lucida Grande"/>
          <w:color w:val="425EA3"/>
          <w:kern w:val="0"/>
          <w:sz w:val="36"/>
          <w:szCs w:val="36"/>
        </w:rPr>
      </w:pPr>
    </w:p>
    <w:p w14:paraId="1EEC4138" w14:textId="77777777" w:rsidR="00552B9D" w:rsidRDefault="00552B9D" w:rsidP="00D41D36">
      <w:pPr>
        <w:widowControl/>
        <w:autoSpaceDE w:val="0"/>
        <w:autoSpaceDN w:val="0"/>
        <w:adjustRightInd w:val="0"/>
        <w:spacing w:after="300" w:line="440" w:lineRule="atLeast"/>
        <w:jc w:val="left"/>
        <w:rPr>
          <w:rFonts w:ascii="Lucida Grande" w:hAnsi="Lucida Grande" w:cs="Lucida Grande"/>
          <w:color w:val="425EA3"/>
          <w:kern w:val="0"/>
          <w:sz w:val="36"/>
          <w:szCs w:val="36"/>
        </w:rPr>
      </w:pPr>
    </w:p>
    <w:p w14:paraId="20D216AA" w14:textId="77777777" w:rsidR="00D41D36" w:rsidRDefault="00D41D36" w:rsidP="00D41D36">
      <w:pPr>
        <w:widowControl/>
        <w:autoSpaceDE w:val="0"/>
        <w:autoSpaceDN w:val="0"/>
        <w:adjustRightInd w:val="0"/>
        <w:spacing w:after="300" w:line="440" w:lineRule="atLeast"/>
        <w:jc w:val="left"/>
        <w:rPr>
          <w:rFonts w:ascii="Lucida Grande" w:hAnsi="Lucida Grande" w:cs="Lucida Grande"/>
          <w:color w:val="425EA3"/>
          <w:kern w:val="0"/>
          <w:sz w:val="36"/>
          <w:szCs w:val="36"/>
        </w:rPr>
      </w:pPr>
      <w:r>
        <w:rPr>
          <w:rFonts w:ascii="Lucida Grande" w:hAnsi="Lucida Grande" w:cs="Lucida Grande"/>
          <w:color w:val="425EA3"/>
          <w:kern w:val="0"/>
          <w:sz w:val="36"/>
          <w:szCs w:val="36"/>
        </w:rPr>
        <w:t>NODE_SEQUENCE</w:t>
      </w:r>
    </w:p>
    <w:p w14:paraId="36BC2D1C" w14:textId="77777777" w:rsidR="00D41D36" w:rsidRDefault="00D41D36" w:rsidP="00D41D36">
      <w:pPr>
        <w:widowControl/>
        <w:autoSpaceDE w:val="0"/>
        <w:autoSpaceDN w:val="0"/>
        <w:adjustRightInd w:val="0"/>
        <w:spacing w:after="200" w:line="400" w:lineRule="atLeast"/>
        <w:jc w:val="left"/>
        <w:rPr>
          <w:rFonts w:ascii="Lucida Grande" w:hAnsi="Lucida Grande" w:cs="Lucida Grande"/>
          <w:kern w:val="0"/>
        </w:rPr>
      </w:pPr>
      <w:r>
        <w:rPr>
          <w:rFonts w:ascii="Lucida Grande" w:hAnsi="Lucida Grande" w:cs="Lucida Grande"/>
          <w:kern w:val="0"/>
        </w:rPr>
        <w:t>An animation sequence associated with a node.</w:t>
      </w:r>
    </w:p>
    <w:p w14:paraId="073A56FE" w14:textId="77777777" w:rsidR="00552B9D" w:rsidRDefault="00552B9D" w:rsidP="00D41D36">
      <w:pPr>
        <w:widowControl/>
        <w:autoSpaceDE w:val="0"/>
        <w:autoSpaceDN w:val="0"/>
        <w:adjustRightInd w:val="0"/>
        <w:spacing w:after="200" w:line="400" w:lineRule="atLeast"/>
        <w:jc w:val="left"/>
        <w:rPr>
          <w:rFonts w:ascii="Lucida Grande" w:hAnsi="Lucida Grande" w:cs="Lucida Grande"/>
          <w:kern w:val="0"/>
        </w:rPr>
      </w:pPr>
    </w:p>
    <w:p w14:paraId="6427F469" w14:textId="77777777" w:rsidR="00552B9D" w:rsidRDefault="00552B9D" w:rsidP="00D41D36">
      <w:pPr>
        <w:widowControl/>
        <w:autoSpaceDE w:val="0"/>
        <w:autoSpaceDN w:val="0"/>
        <w:adjustRightInd w:val="0"/>
        <w:spacing w:after="200" w:line="400" w:lineRule="atLeast"/>
        <w:jc w:val="left"/>
        <w:rPr>
          <w:rFonts w:ascii="Lucida Grande" w:hAnsi="Lucida Grande" w:cs="Lucida Grande"/>
          <w:kern w:val="0"/>
        </w:rPr>
      </w:pPr>
    </w:p>
    <w:tbl>
      <w:tblPr>
        <w:tblStyle w:val="a5"/>
        <w:tblW w:w="9322" w:type="dxa"/>
        <w:tblLayout w:type="fixed"/>
        <w:tblLook w:val="04A0" w:firstRow="1" w:lastRow="0" w:firstColumn="1" w:lastColumn="0" w:noHBand="0" w:noVBand="1"/>
      </w:tblPr>
      <w:tblGrid>
        <w:gridCol w:w="1951"/>
        <w:gridCol w:w="2410"/>
        <w:gridCol w:w="4961"/>
      </w:tblGrid>
      <w:tr w:rsidR="00552B9D" w14:paraId="509386B9" w14:textId="77777777" w:rsidTr="00552B9D">
        <w:tc>
          <w:tcPr>
            <w:tcW w:w="1951" w:type="dxa"/>
          </w:tcPr>
          <w:p w14:paraId="6C1B4B3C" w14:textId="77777777" w:rsidR="00D41D36" w:rsidRDefault="00D41D36">
            <w:pPr>
              <w:widowControl/>
              <w:autoSpaceDE w:val="0"/>
              <w:autoSpaceDN w:val="0"/>
              <w:adjustRightInd w:val="0"/>
              <w:spacing w:line="400" w:lineRule="atLeast"/>
              <w:jc w:val="left"/>
              <w:rPr>
                <w:rFonts w:ascii="Lucida Grande" w:hAnsi="Lucida Grande" w:cs="Lucida Grande"/>
                <w:b/>
                <w:bCs/>
                <w:kern w:val="0"/>
              </w:rPr>
            </w:pPr>
            <w:r>
              <w:rPr>
                <w:rFonts w:ascii="Lucida Grande" w:hAnsi="Lucida Grande" w:cs="Lucida Grande"/>
                <w:b/>
                <w:bCs/>
                <w:kern w:val="0"/>
              </w:rPr>
              <w:t>Type</w:t>
            </w:r>
          </w:p>
        </w:tc>
        <w:tc>
          <w:tcPr>
            <w:tcW w:w="2410" w:type="dxa"/>
          </w:tcPr>
          <w:p w14:paraId="6E22223F" w14:textId="77777777" w:rsidR="00D41D36" w:rsidRDefault="00D41D36">
            <w:pPr>
              <w:widowControl/>
              <w:autoSpaceDE w:val="0"/>
              <w:autoSpaceDN w:val="0"/>
              <w:adjustRightInd w:val="0"/>
              <w:spacing w:line="400" w:lineRule="atLeast"/>
              <w:jc w:val="left"/>
              <w:rPr>
                <w:rFonts w:ascii="Lucida Grande" w:hAnsi="Lucida Grande" w:cs="Lucida Grande"/>
                <w:b/>
                <w:bCs/>
                <w:kern w:val="0"/>
              </w:rPr>
            </w:pPr>
            <w:r>
              <w:rPr>
                <w:rFonts w:ascii="Lucida Grande" w:hAnsi="Lucida Grande" w:cs="Lucida Grande"/>
                <w:b/>
                <w:bCs/>
                <w:kern w:val="0"/>
              </w:rPr>
              <w:t>Name</w:t>
            </w:r>
          </w:p>
        </w:tc>
        <w:tc>
          <w:tcPr>
            <w:tcW w:w="4961" w:type="dxa"/>
          </w:tcPr>
          <w:p w14:paraId="2E88C8FE" w14:textId="63D30C15" w:rsidR="00D41D36" w:rsidRDefault="00552B9D" w:rsidP="00552B9D">
            <w:pPr>
              <w:widowControl/>
              <w:autoSpaceDE w:val="0"/>
              <w:autoSpaceDN w:val="0"/>
              <w:adjustRightInd w:val="0"/>
              <w:spacing w:line="400" w:lineRule="atLeast"/>
              <w:ind w:rightChars="14" w:right="34"/>
              <w:jc w:val="left"/>
              <w:rPr>
                <w:rFonts w:ascii="Lucida Grande" w:hAnsi="Lucida Grande" w:cs="Lucida Grande"/>
                <w:b/>
                <w:bCs/>
                <w:kern w:val="0"/>
              </w:rPr>
            </w:pPr>
            <w:r>
              <w:rPr>
                <w:rFonts w:ascii="Lucida Grande" w:hAnsi="Lucida Grande" w:cs="Lucida Grande"/>
                <w:b/>
                <w:bCs/>
                <w:kern w:val="0"/>
              </w:rPr>
              <w:t>D</w:t>
            </w:r>
            <w:r w:rsidR="00D41D36">
              <w:rPr>
                <w:rFonts w:ascii="Lucida Grande" w:hAnsi="Lucida Grande" w:cs="Lucida Grande"/>
                <w:b/>
                <w:bCs/>
                <w:kern w:val="0"/>
              </w:rPr>
              <w:t>escription</w:t>
            </w:r>
          </w:p>
        </w:tc>
      </w:tr>
      <w:tr w:rsidR="00552B9D" w14:paraId="63386349" w14:textId="77777777" w:rsidTr="00552B9D">
        <w:tc>
          <w:tcPr>
            <w:tcW w:w="1951" w:type="dxa"/>
          </w:tcPr>
          <w:p w14:paraId="46A447DD" w14:textId="77777777" w:rsidR="00D41D36" w:rsidRDefault="00D41D36">
            <w:pPr>
              <w:widowControl/>
              <w:autoSpaceDE w:val="0"/>
              <w:autoSpaceDN w:val="0"/>
              <w:adjustRightInd w:val="0"/>
              <w:spacing w:line="400" w:lineRule="atLeast"/>
              <w:jc w:val="left"/>
              <w:rPr>
                <w:rFonts w:ascii="Lucida Grande" w:hAnsi="Lucida Grande" w:cs="Lucida Grande"/>
                <w:kern w:val="0"/>
              </w:rPr>
            </w:pPr>
            <w:r>
              <w:rPr>
                <w:rFonts w:ascii="Lucida Grande" w:hAnsi="Lucida Grande" w:cs="Lucida Grande"/>
                <w:kern w:val="0"/>
              </w:rPr>
              <w:t>UINT</w:t>
            </w:r>
          </w:p>
        </w:tc>
        <w:tc>
          <w:tcPr>
            <w:tcW w:w="2410" w:type="dxa"/>
          </w:tcPr>
          <w:p w14:paraId="2765CF44" w14:textId="77777777" w:rsidR="00D41D36" w:rsidRDefault="00D41D36">
            <w:pPr>
              <w:widowControl/>
              <w:autoSpaceDE w:val="0"/>
              <w:autoSpaceDN w:val="0"/>
              <w:adjustRightInd w:val="0"/>
              <w:spacing w:line="400" w:lineRule="atLeast"/>
              <w:jc w:val="left"/>
              <w:rPr>
                <w:rFonts w:ascii="Lucida Grande" w:hAnsi="Lucida Grande" w:cs="Lucida Grande"/>
                <w:kern w:val="0"/>
              </w:rPr>
            </w:pPr>
            <w:proofErr w:type="gramStart"/>
            <w:r>
              <w:rPr>
                <w:rFonts w:ascii="Lucida Grande" w:hAnsi="Lucida Grande" w:cs="Lucida Grande"/>
                <w:kern w:val="0"/>
              </w:rPr>
              <w:t>numProperties</w:t>
            </w:r>
            <w:proofErr w:type="gramEnd"/>
          </w:p>
        </w:tc>
        <w:tc>
          <w:tcPr>
            <w:tcW w:w="4961" w:type="dxa"/>
          </w:tcPr>
          <w:p w14:paraId="07CD1F5A" w14:textId="77777777" w:rsidR="00D41D36" w:rsidRDefault="00D41D36">
            <w:pPr>
              <w:widowControl/>
              <w:autoSpaceDE w:val="0"/>
              <w:autoSpaceDN w:val="0"/>
              <w:adjustRightInd w:val="0"/>
              <w:spacing w:line="400" w:lineRule="atLeast"/>
              <w:jc w:val="left"/>
              <w:rPr>
                <w:rFonts w:ascii="Lucida Grande" w:hAnsi="Lucida Grande" w:cs="Lucida Grande"/>
                <w:kern w:val="0"/>
              </w:rPr>
            </w:pPr>
            <w:r>
              <w:rPr>
                <w:rFonts w:ascii="Lucida Grande" w:hAnsi="Lucida Grande" w:cs="Lucida Grande"/>
                <w:kern w:val="0"/>
              </w:rPr>
              <w:t>Number of animated properties in this sequence</w:t>
            </w:r>
          </w:p>
        </w:tc>
      </w:tr>
      <w:tr w:rsidR="00552B9D" w14:paraId="760EAF64" w14:textId="77777777" w:rsidTr="00552B9D">
        <w:tc>
          <w:tcPr>
            <w:tcW w:w="1951" w:type="dxa"/>
          </w:tcPr>
          <w:p w14:paraId="0545CC14" w14:textId="77777777" w:rsidR="00D41D36" w:rsidRDefault="00D41D36">
            <w:pPr>
              <w:widowControl/>
              <w:autoSpaceDE w:val="0"/>
              <w:autoSpaceDN w:val="0"/>
              <w:adjustRightInd w:val="0"/>
              <w:spacing w:line="400" w:lineRule="atLeast"/>
              <w:jc w:val="left"/>
              <w:rPr>
                <w:rFonts w:ascii="Lucida Grande" w:hAnsi="Lucida Grande" w:cs="Lucida Grande"/>
                <w:kern w:val="0"/>
              </w:rPr>
            </w:pPr>
            <w:r>
              <w:rPr>
                <w:rFonts w:ascii="Lucida Grande" w:hAnsi="Lucida Grande" w:cs="Lucida Grande"/>
                <w:kern w:val="0"/>
              </w:rPr>
              <w:t>NODE_SEQUENCE_PROPERTY</w:t>
            </w:r>
          </w:p>
        </w:tc>
        <w:tc>
          <w:tcPr>
            <w:tcW w:w="2410" w:type="dxa"/>
          </w:tcPr>
          <w:p w14:paraId="61B2C599" w14:textId="77777777" w:rsidR="00D41D36" w:rsidRDefault="00D41D36">
            <w:pPr>
              <w:widowControl/>
              <w:autoSpaceDE w:val="0"/>
              <w:autoSpaceDN w:val="0"/>
              <w:adjustRightInd w:val="0"/>
              <w:spacing w:line="400" w:lineRule="atLeast"/>
              <w:jc w:val="left"/>
              <w:rPr>
                <w:rFonts w:ascii="Lucida Grande" w:hAnsi="Lucida Grande" w:cs="Lucida Grande"/>
                <w:kern w:val="0"/>
              </w:rPr>
            </w:pPr>
            <w:proofErr w:type="gramStart"/>
            <w:r>
              <w:rPr>
                <w:rFonts w:ascii="Lucida Grande" w:hAnsi="Lucida Grande" w:cs="Lucida Grande"/>
                <w:kern w:val="0"/>
              </w:rPr>
              <w:t>property</w:t>
            </w:r>
            <w:proofErr w:type="gramEnd"/>
            <w:r>
              <w:rPr>
                <w:rFonts w:ascii="Lucida Grande" w:hAnsi="Lucida Grande" w:cs="Lucida Grande"/>
                <w:kern w:val="0"/>
              </w:rPr>
              <w:t>[0]</w:t>
            </w:r>
          </w:p>
        </w:tc>
        <w:tc>
          <w:tcPr>
            <w:tcW w:w="4961" w:type="dxa"/>
          </w:tcPr>
          <w:p w14:paraId="2253707A" w14:textId="77777777" w:rsidR="00D41D36" w:rsidRDefault="00D41D36">
            <w:pPr>
              <w:widowControl/>
              <w:autoSpaceDE w:val="0"/>
              <w:autoSpaceDN w:val="0"/>
              <w:adjustRightInd w:val="0"/>
              <w:spacing w:line="400" w:lineRule="atLeast"/>
              <w:jc w:val="left"/>
              <w:rPr>
                <w:rFonts w:ascii="Lucida Grande" w:hAnsi="Lucida Grande" w:cs="Lucida Grande"/>
                <w:kern w:val="0"/>
              </w:rPr>
            </w:pPr>
            <w:r>
              <w:rPr>
                <w:rFonts w:ascii="Lucida Grande" w:hAnsi="Lucida Grande" w:cs="Lucida Grande"/>
                <w:kern w:val="0"/>
              </w:rPr>
              <w:t>The first property used in the sequence</w:t>
            </w:r>
          </w:p>
        </w:tc>
      </w:tr>
      <w:tr w:rsidR="00552B9D" w14:paraId="03A2D9BE" w14:textId="77777777" w:rsidTr="00552B9D">
        <w:tc>
          <w:tcPr>
            <w:tcW w:w="1951" w:type="dxa"/>
          </w:tcPr>
          <w:p w14:paraId="2C6B7C93" w14:textId="77777777" w:rsidR="00D41D36" w:rsidRDefault="00D41D36">
            <w:pPr>
              <w:widowControl/>
              <w:autoSpaceDE w:val="0"/>
              <w:autoSpaceDN w:val="0"/>
              <w:adjustRightInd w:val="0"/>
              <w:spacing w:line="400" w:lineRule="atLeast"/>
              <w:jc w:val="left"/>
              <w:rPr>
                <w:rFonts w:ascii="Lucida Grande" w:hAnsi="Lucida Grande" w:cs="Lucida Grande"/>
                <w:kern w:val="0"/>
              </w:rPr>
            </w:pPr>
            <w:r>
              <w:rPr>
                <w:rFonts w:ascii="Lucida Grande" w:hAnsi="Lucida Grande" w:cs="Lucida Grande"/>
                <w:kern w:val="0"/>
              </w:rPr>
              <w:t>NODE_SEQUENCE_PROPERTY</w:t>
            </w:r>
          </w:p>
        </w:tc>
        <w:tc>
          <w:tcPr>
            <w:tcW w:w="2410" w:type="dxa"/>
          </w:tcPr>
          <w:p w14:paraId="3296E6F3" w14:textId="77777777" w:rsidR="00D41D36" w:rsidRDefault="00D41D36">
            <w:pPr>
              <w:widowControl/>
              <w:autoSpaceDE w:val="0"/>
              <w:autoSpaceDN w:val="0"/>
              <w:adjustRightInd w:val="0"/>
              <w:spacing w:line="400" w:lineRule="atLeast"/>
              <w:jc w:val="left"/>
              <w:rPr>
                <w:rFonts w:ascii="Lucida Grande" w:hAnsi="Lucida Grande" w:cs="Lucida Grande"/>
                <w:kern w:val="0"/>
              </w:rPr>
            </w:pPr>
            <w:proofErr w:type="gramStart"/>
            <w:r>
              <w:rPr>
                <w:rFonts w:ascii="Lucida Grande" w:hAnsi="Lucida Grande" w:cs="Lucida Grande"/>
                <w:kern w:val="0"/>
              </w:rPr>
              <w:t>property</w:t>
            </w:r>
            <w:proofErr w:type="gramEnd"/>
            <w:r>
              <w:rPr>
                <w:rFonts w:ascii="Lucida Grande" w:hAnsi="Lucida Grande" w:cs="Lucida Grande"/>
                <w:kern w:val="0"/>
              </w:rPr>
              <w:t>[1]</w:t>
            </w:r>
          </w:p>
        </w:tc>
        <w:tc>
          <w:tcPr>
            <w:tcW w:w="4961" w:type="dxa"/>
          </w:tcPr>
          <w:p w14:paraId="6226C00F" w14:textId="77777777" w:rsidR="00D41D36" w:rsidRDefault="00D41D36">
            <w:pPr>
              <w:widowControl/>
              <w:autoSpaceDE w:val="0"/>
              <w:autoSpaceDN w:val="0"/>
              <w:adjustRightInd w:val="0"/>
              <w:spacing w:line="400" w:lineRule="atLeast"/>
              <w:jc w:val="left"/>
              <w:rPr>
                <w:rFonts w:ascii="Lucida Grande" w:hAnsi="Lucida Grande" w:cs="Lucida Grande"/>
                <w:kern w:val="0"/>
              </w:rPr>
            </w:pPr>
            <w:r>
              <w:rPr>
                <w:rFonts w:ascii="Lucida Grande" w:hAnsi="Lucida Grande" w:cs="Lucida Grande"/>
                <w:kern w:val="0"/>
              </w:rPr>
              <w:t>The second property used in the sequence</w:t>
            </w:r>
          </w:p>
        </w:tc>
      </w:tr>
      <w:tr w:rsidR="00552B9D" w14:paraId="03B98654" w14:textId="77777777" w:rsidTr="00552B9D">
        <w:tc>
          <w:tcPr>
            <w:tcW w:w="1951" w:type="dxa"/>
          </w:tcPr>
          <w:p w14:paraId="1987FCC8" w14:textId="77777777" w:rsidR="00D41D36" w:rsidRDefault="00D41D36">
            <w:pPr>
              <w:widowControl/>
              <w:autoSpaceDE w:val="0"/>
              <w:autoSpaceDN w:val="0"/>
              <w:adjustRightInd w:val="0"/>
              <w:spacing w:line="400" w:lineRule="atLeast"/>
              <w:jc w:val="left"/>
              <w:rPr>
                <w:rFonts w:ascii="Lucida Grande" w:hAnsi="Lucida Grande" w:cs="Lucida Grande"/>
                <w:kern w:val="0"/>
              </w:rPr>
            </w:pPr>
            <w:r>
              <w:rPr>
                <w:rFonts w:ascii="Lucida Grande" w:hAnsi="Lucida Grande" w:cs="Lucida Grande"/>
                <w:kern w:val="0"/>
              </w:rPr>
              <w:t>…</w:t>
            </w:r>
          </w:p>
        </w:tc>
        <w:tc>
          <w:tcPr>
            <w:tcW w:w="2410" w:type="dxa"/>
          </w:tcPr>
          <w:p w14:paraId="10F94553" w14:textId="77777777" w:rsidR="00D41D36" w:rsidRDefault="00D41D36">
            <w:pPr>
              <w:widowControl/>
              <w:autoSpaceDE w:val="0"/>
              <w:autoSpaceDN w:val="0"/>
              <w:adjustRightInd w:val="0"/>
              <w:spacing w:line="400" w:lineRule="atLeast"/>
              <w:jc w:val="left"/>
              <w:rPr>
                <w:rFonts w:ascii="Lucida Grande" w:hAnsi="Lucida Grande" w:cs="Lucida Grande"/>
                <w:kern w:val="0"/>
              </w:rPr>
            </w:pPr>
          </w:p>
        </w:tc>
        <w:tc>
          <w:tcPr>
            <w:tcW w:w="4961" w:type="dxa"/>
          </w:tcPr>
          <w:p w14:paraId="45E52B43" w14:textId="77777777" w:rsidR="00D41D36" w:rsidRDefault="00D41D36">
            <w:pPr>
              <w:widowControl/>
              <w:autoSpaceDE w:val="0"/>
              <w:autoSpaceDN w:val="0"/>
              <w:adjustRightInd w:val="0"/>
              <w:spacing w:line="400" w:lineRule="atLeast"/>
              <w:jc w:val="left"/>
              <w:rPr>
                <w:rFonts w:ascii="Lucida Grande" w:hAnsi="Lucida Grande" w:cs="Lucida Grande"/>
                <w:kern w:val="0"/>
              </w:rPr>
            </w:pPr>
          </w:p>
        </w:tc>
      </w:tr>
      <w:tr w:rsidR="00552B9D" w14:paraId="31B61E9F" w14:textId="77777777" w:rsidTr="00552B9D">
        <w:tc>
          <w:tcPr>
            <w:tcW w:w="1951" w:type="dxa"/>
          </w:tcPr>
          <w:p w14:paraId="7F6307F3" w14:textId="77777777" w:rsidR="00D41D36" w:rsidRDefault="00D41D36">
            <w:pPr>
              <w:widowControl/>
              <w:autoSpaceDE w:val="0"/>
              <w:autoSpaceDN w:val="0"/>
              <w:adjustRightInd w:val="0"/>
              <w:spacing w:line="400" w:lineRule="atLeast"/>
              <w:jc w:val="left"/>
              <w:rPr>
                <w:rFonts w:ascii="Lucida Grande" w:hAnsi="Lucida Grande" w:cs="Lucida Grande"/>
                <w:kern w:val="0"/>
              </w:rPr>
            </w:pPr>
            <w:r>
              <w:rPr>
                <w:rFonts w:ascii="Lucida Grande" w:hAnsi="Lucida Grande" w:cs="Lucida Grande"/>
                <w:kern w:val="0"/>
              </w:rPr>
              <w:t>NODE_SEQUENCE_PROPERTY</w:t>
            </w:r>
          </w:p>
        </w:tc>
        <w:tc>
          <w:tcPr>
            <w:tcW w:w="2410" w:type="dxa"/>
          </w:tcPr>
          <w:p w14:paraId="1534E167" w14:textId="77777777" w:rsidR="00D41D36" w:rsidRDefault="00D41D36">
            <w:pPr>
              <w:widowControl/>
              <w:autoSpaceDE w:val="0"/>
              <w:autoSpaceDN w:val="0"/>
              <w:adjustRightInd w:val="0"/>
              <w:spacing w:line="400" w:lineRule="atLeast"/>
              <w:jc w:val="left"/>
              <w:rPr>
                <w:rFonts w:ascii="Lucida Grande" w:hAnsi="Lucida Grande" w:cs="Lucida Grande"/>
                <w:kern w:val="0"/>
              </w:rPr>
            </w:pPr>
            <w:proofErr w:type="gramStart"/>
            <w:r>
              <w:rPr>
                <w:rFonts w:ascii="Lucida Grande" w:hAnsi="Lucida Grande" w:cs="Lucida Grande"/>
                <w:kern w:val="0"/>
              </w:rPr>
              <w:t>property</w:t>
            </w:r>
            <w:proofErr w:type="gramEnd"/>
            <w:r>
              <w:rPr>
                <w:rFonts w:ascii="Lucida Grande" w:hAnsi="Lucida Grande" w:cs="Lucida Grande"/>
                <w:kern w:val="0"/>
              </w:rPr>
              <w:t>[numProperties-1]</w:t>
            </w:r>
          </w:p>
        </w:tc>
        <w:tc>
          <w:tcPr>
            <w:tcW w:w="4961" w:type="dxa"/>
          </w:tcPr>
          <w:p w14:paraId="28B7E417" w14:textId="77777777" w:rsidR="00D41D36" w:rsidRDefault="00D41D36">
            <w:pPr>
              <w:widowControl/>
              <w:autoSpaceDE w:val="0"/>
              <w:autoSpaceDN w:val="0"/>
              <w:adjustRightInd w:val="0"/>
              <w:spacing w:line="400" w:lineRule="atLeast"/>
              <w:jc w:val="left"/>
              <w:rPr>
                <w:rFonts w:ascii="Lucida Grande" w:hAnsi="Lucida Grande" w:cs="Lucida Grande"/>
                <w:kern w:val="0"/>
              </w:rPr>
            </w:pPr>
            <w:r>
              <w:rPr>
                <w:rFonts w:ascii="Lucida Grande" w:hAnsi="Lucida Grande" w:cs="Lucida Grande"/>
                <w:kern w:val="0"/>
              </w:rPr>
              <w:t>The last property used in the sequence</w:t>
            </w:r>
          </w:p>
        </w:tc>
      </w:tr>
    </w:tbl>
    <w:p w14:paraId="1D5AB039" w14:textId="77777777" w:rsidR="00552B9D" w:rsidRDefault="00552B9D" w:rsidP="00D41D36">
      <w:pPr>
        <w:widowControl/>
        <w:autoSpaceDE w:val="0"/>
        <w:autoSpaceDN w:val="0"/>
        <w:adjustRightInd w:val="0"/>
        <w:spacing w:after="300" w:line="440" w:lineRule="atLeast"/>
        <w:jc w:val="left"/>
        <w:rPr>
          <w:rFonts w:ascii="Lucida Grande" w:hAnsi="Lucida Grande" w:cs="Lucida Grande"/>
          <w:color w:val="425EA3"/>
          <w:kern w:val="0"/>
          <w:sz w:val="36"/>
          <w:szCs w:val="36"/>
        </w:rPr>
      </w:pPr>
    </w:p>
    <w:p w14:paraId="32C1928E" w14:textId="77777777" w:rsidR="00D41D36" w:rsidRDefault="00D41D36" w:rsidP="00D41D36">
      <w:pPr>
        <w:widowControl/>
        <w:autoSpaceDE w:val="0"/>
        <w:autoSpaceDN w:val="0"/>
        <w:adjustRightInd w:val="0"/>
        <w:spacing w:after="300" w:line="440" w:lineRule="atLeast"/>
        <w:jc w:val="left"/>
        <w:rPr>
          <w:rFonts w:ascii="Lucida Grande" w:hAnsi="Lucida Grande" w:cs="Lucida Grande"/>
          <w:color w:val="425EA3"/>
          <w:kern w:val="0"/>
          <w:sz w:val="36"/>
          <w:szCs w:val="36"/>
        </w:rPr>
      </w:pPr>
      <w:r>
        <w:rPr>
          <w:rFonts w:ascii="Lucida Grande" w:hAnsi="Lucida Grande" w:cs="Lucida Grande"/>
          <w:color w:val="425EA3"/>
          <w:kern w:val="0"/>
          <w:sz w:val="36"/>
          <w:szCs w:val="36"/>
        </w:rPr>
        <w:t>NODE</w:t>
      </w:r>
    </w:p>
    <w:p w14:paraId="47200E6D" w14:textId="77777777" w:rsidR="00D41D36" w:rsidRDefault="00D41D36" w:rsidP="00D41D36">
      <w:pPr>
        <w:widowControl/>
        <w:autoSpaceDE w:val="0"/>
        <w:autoSpaceDN w:val="0"/>
        <w:adjustRightInd w:val="0"/>
        <w:spacing w:after="200" w:line="400" w:lineRule="atLeast"/>
        <w:jc w:val="left"/>
        <w:rPr>
          <w:rFonts w:ascii="Lucida Grande" w:hAnsi="Lucida Grande" w:cs="Lucida Grande"/>
          <w:kern w:val="0"/>
        </w:rPr>
      </w:pPr>
      <w:r>
        <w:rPr>
          <w:rFonts w:ascii="Lucida Grande" w:hAnsi="Lucida Grande" w:cs="Lucida Grande"/>
          <w:kern w:val="0"/>
        </w:rPr>
        <w:t xml:space="preserve">Represents a node or a node graph (if the node has children). </w:t>
      </w:r>
      <w:proofErr w:type="gramStart"/>
      <w:r>
        <w:rPr>
          <w:rFonts w:ascii="Lucida Grande" w:hAnsi="Lucida Grande" w:cs="Lucida Grande"/>
          <w:kern w:val="0"/>
        </w:rPr>
        <w:t>Nodes that uses</w:t>
      </w:r>
      <w:proofErr w:type="gramEnd"/>
      <w:r>
        <w:rPr>
          <w:rFonts w:ascii="Lucida Grande" w:hAnsi="Lucida Grande" w:cs="Lucida Grande"/>
          <w:kern w:val="0"/>
        </w:rPr>
        <w:t xml:space="preserve"> the CCBFile class (sub ccb-files) are handled slightly different when loaded. The node graph associated with the ccbFile property should replace the CCBFile node, but some the properties by the CCBFile node should override the ones in the ccbFile property. The properties that should be overriden are</w:t>
      </w:r>
      <w:proofErr w:type="gramStart"/>
      <w:r>
        <w:rPr>
          <w:rFonts w:ascii="Lucida Grande" w:hAnsi="Lucida Grande" w:cs="Lucida Grande"/>
          <w:kern w:val="0"/>
        </w:rPr>
        <w:t>;</w:t>
      </w:r>
      <w:proofErr w:type="gramEnd"/>
      <w:r>
        <w:rPr>
          <w:rFonts w:ascii="Lucida Grande" w:hAnsi="Lucida Grande" w:cs="Lucida Grande"/>
          <w:kern w:val="0"/>
        </w:rPr>
        <w:t xml:space="preserve"> all extra properties, and position, rotation, scale, tag and visible.</w:t>
      </w:r>
    </w:p>
    <w:tbl>
      <w:tblPr>
        <w:tblStyle w:val="a5"/>
        <w:tblW w:w="9356" w:type="dxa"/>
        <w:tblInd w:w="108" w:type="dxa"/>
        <w:tblLayout w:type="fixed"/>
        <w:tblLook w:val="04A0" w:firstRow="1" w:lastRow="0" w:firstColumn="1" w:lastColumn="0" w:noHBand="0" w:noVBand="1"/>
      </w:tblPr>
      <w:tblGrid>
        <w:gridCol w:w="1985"/>
        <w:gridCol w:w="2126"/>
        <w:gridCol w:w="5245"/>
      </w:tblGrid>
      <w:tr w:rsidR="00552B9D" w14:paraId="7A0B09E2" w14:textId="77777777" w:rsidTr="00552B9D">
        <w:tc>
          <w:tcPr>
            <w:tcW w:w="1985" w:type="dxa"/>
          </w:tcPr>
          <w:p w14:paraId="33D65852" w14:textId="77777777" w:rsidR="00D41D36" w:rsidRDefault="00D41D36">
            <w:pPr>
              <w:widowControl/>
              <w:autoSpaceDE w:val="0"/>
              <w:autoSpaceDN w:val="0"/>
              <w:adjustRightInd w:val="0"/>
              <w:spacing w:line="400" w:lineRule="atLeast"/>
              <w:jc w:val="left"/>
              <w:rPr>
                <w:rFonts w:ascii="Lucida Grande" w:hAnsi="Lucida Grande" w:cs="Lucida Grande"/>
                <w:b/>
                <w:bCs/>
                <w:kern w:val="0"/>
              </w:rPr>
            </w:pPr>
            <w:r>
              <w:rPr>
                <w:rFonts w:ascii="Lucida Grande" w:hAnsi="Lucida Grande" w:cs="Lucida Grande"/>
                <w:b/>
                <w:bCs/>
                <w:kern w:val="0"/>
              </w:rPr>
              <w:t>Type</w:t>
            </w:r>
          </w:p>
        </w:tc>
        <w:tc>
          <w:tcPr>
            <w:tcW w:w="2126" w:type="dxa"/>
          </w:tcPr>
          <w:p w14:paraId="41070AC5" w14:textId="77777777" w:rsidR="00D41D36" w:rsidRDefault="00D41D36">
            <w:pPr>
              <w:widowControl/>
              <w:autoSpaceDE w:val="0"/>
              <w:autoSpaceDN w:val="0"/>
              <w:adjustRightInd w:val="0"/>
              <w:spacing w:line="400" w:lineRule="atLeast"/>
              <w:jc w:val="left"/>
              <w:rPr>
                <w:rFonts w:ascii="Lucida Grande" w:hAnsi="Lucida Grande" w:cs="Lucida Grande"/>
                <w:b/>
                <w:bCs/>
                <w:kern w:val="0"/>
              </w:rPr>
            </w:pPr>
            <w:r>
              <w:rPr>
                <w:rFonts w:ascii="Lucida Grande" w:hAnsi="Lucida Grande" w:cs="Lucida Grande"/>
                <w:b/>
                <w:bCs/>
                <w:kern w:val="0"/>
              </w:rPr>
              <w:t>Name</w:t>
            </w:r>
          </w:p>
        </w:tc>
        <w:tc>
          <w:tcPr>
            <w:tcW w:w="5245" w:type="dxa"/>
          </w:tcPr>
          <w:p w14:paraId="4634FE42" w14:textId="77777777" w:rsidR="00D41D36" w:rsidRDefault="00D41D36">
            <w:pPr>
              <w:widowControl/>
              <w:autoSpaceDE w:val="0"/>
              <w:autoSpaceDN w:val="0"/>
              <w:adjustRightInd w:val="0"/>
              <w:spacing w:line="400" w:lineRule="atLeast"/>
              <w:jc w:val="left"/>
              <w:rPr>
                <w:rFonts w:ascii="Lucida Grande" w:hAnsi="Lucida Grande" w:cs="Lucida Grande"/>
                <w:b/>
                <w:bCs/>
                <w:kern w:val="0"/>
              </w:rPr>
            </w:pPr>
            <w:r>
              <w:rPr>
                <w:rFonts w:ascii="Lucida Grande" w:hAnsi="Lucida Grande" w:cs="Lucida Grande"/>
                <w:b/>
                <w:bCs/>
                <w:kern w:val="0"/>
              </w:rPr>
              <w:t>Description</w:t>
            </w:r>
          </w:p>
        </w:tc>
      </w:tr>
      <w:tr w:rsidR="00552B9D" w14:paraId="33A6121B" w14:textId="77777777" w:rsidTr="00552B9D">
        <w:tc>
          <w:tcPr>
            <w:tcW w:w="1985" w:type="dxa"/>
          </w:tcPr>
          <w:p w14:paraId="14871020" w14:textId="77777777" w:rsidR="00D41D36" w:rsidRDefault="00D41D36">
            <w:pPr>
              <w:widowControl/>
              <w:autoSpaceDE w:val="0"/>
              <w:autoSpaceDN w:val="0"/>
              <w:adjustRightInd w:val="0"/>
              <w:spacing w:line="400" w:lineRule="atLeast"/>
              <w:jc w:val="left"/>
              <w:rPr>
                <w:rFonts w:ascii="Lucida Grande" w:hAnsi="Lucida Grande" w:cs="Lucida Grande"/>
                <w:kern w:val="0"/>
              </w:rPr>
            </w:pPr>
            <w:r>
              <w:rPr>
                <w:rFonts w:ascii="Lucida Grande" w:hAnsi="Lucida Grande" w:cs="Lucida Grande"/>
                <w:kern w:val="0"/>
              </w:rPr>
              <w:t>CSTRING</w:t>
            </w:r>
          </w:p>
        </w:tc>
        <w:tc>
          <w:tcPr>
            <w:tcW w:w="2126" w:type="dxa"/>
          </w:tcPr>
          <w:p w14:paraId="1C825A31" w14:textId="77777777" w:rsidR="00D41D36" w:rsidRDefault="00D41D36">
            <w:pPr>
              <w:widowControl/>
              <w:autoSpaceDE w:val="0"/>
              <w:autoSpaceDN w:val="0"/>
              <w:adjustRightInd w:val="0"/>
              <w:spacing w:line="400" w:lineRule="atLeast"/>
              <w:jc w:val="left"/>
              <w:rPr>
                <w:rFonts w:ascii="Lucida Grande" w:hAnsi="Lucida Grande" w:cs="Lucida Grande"/>
                <w:kern w:val="0"/>
              </w:rPr>
            </w:pPr>
            <w:proofErr w:type="gramStart"/>
            <w:r>
              <w:rPr>
                <w:rFonts w:ascii="Lucida Grande" w:hAnsi="Lucida Grande" w:cs="Lucida Grande"/>
                <w:kern w:val="0"/>
              </w:rPr>
              <w:t>class</w:t>
            </w:r>
            <w:proofErr w:type="gramEnd"/>
          </w:p>
        </w:tc>
        <w:tc>
          <w:tcPr>
            <w:tcW w:w="5245" w:type="dxa"/>
          </w:tcPr>
          <w:p w14:paraId="4FCAD6FA" w14:textId="77777777" w:rsidR="00D41D36" w:rsidRDefault="00D41D36">
            <w:pPr>
              <w:widowControl/>
              <w:autoSpaceDE w:val="0"/>
              <w:autoSpaceDN w:val="0"/>
              <w:adjustRightInd w:val="0"/>
              <w:spacing w:line="400" w:lineRule="atLeast"/>
              <w:jc w:val="left"/>
              <w:rPr>
                <w:rFonts w:ascii="Lucida Grande" w:hAnsi="Lucida Grande" w:cs="Lucida Grande"/>
                <w:kern w:val="0"/>
              </w:rPr>
            </w:pPr>
            <w:r>
              <w:rPr>
                <w:rFonts w:ascii="Lucida Grande" w:hAnsi="Lucida Grande" w:cs="Lucida Grande"/>
                <w:kern w:val="0"/>
              </w:rPr>
              <w:t>Name of the nodes class</w:t>
            </w:r>
          </w:p>
        </w:tc>
      </w:tr>
      <w:tr w:rsidR="00552B9D" w14:paraId="4D52F8A5" w14:textId="77777777" w:rsidTr="00552B9D">
        <w:tc>
          <w:tcPr>
            <w:tcW w:w="1985" w:type="dxa"/>
          </w:tcPr>
          <w:p w14:paraId="0511751F" w14:textId="77777777" w:rsidR="00D41D36" w:rsidRDefault="00D41D36">
            <w:pPr>
              <w:widowControl/>
              <w:autoSpaceDE w:val="0"/>
              <w:autoSpaceDN w:val="0"/>
              <w:adjustRightInd w:val="0"/>
              <w:spacing w:line="400" w:lineRule="atLeast"/>
              <w:jc w:val="left"/>
              <w:rPr>
                <w:rFonts w:ascii="Lucida Grande" w:hAnsi="Lucida Grande" w:cs="Lucida Grande"/>
                <w:kern w:val="0"/>
              </w:rPr>
            </w:pPr>
            <w:r>
              <w:rPr>
                <w:rFonts w:ascii="Lucida Grande" w:hAnsi="Lucida Grande" w:cs="Lucida Grande"/>
                <w:kern w:val="0"/>
              </w:rPr>
              <w:t>CSTRING</w:t>
            </w:r>
          </w:p>
        </w:tc>
        <w:tc>
          <w:tcPr>
            <w:tcW w:w="2126" w:type="dxa"/>
          </w:tcPr>
          <w:p w14:paraId="09C6DB8A" w14:textId="77777777" w:rsidR="00D41D36" w:rsidRDefault="00D41D36">
            <w:pPr>
              <w:widowControl/>
              <w:autoSpaceDE w:val="0"/>
              <w:autoSpaceDN w:val="0"/>
              <w:adjustRightInd w:val="0"/>
              <w:spacing w:line="400" w:lineRule="atLeast"/>
              <w:jc w:val="left"/>
              <w:rPr>
                <w:rFonts w:ascii="Lucida Grande" w:hAnsi="Lucida Grande" w:cs="Lucida Grande"/>
                <w:kern w:val="0"/>
              </w:rPr>
            </w:pPr>
            <w:proofErr w:type="gramStart"/>
            <w:r>
              <w:rPr>
                <w:rFonts w:ascii="Lucida Grande" w:hAnsi="Lucida Grande" w:cs="Lucida Grande"/>
                <w:kern w:val="0"/>
              </w:rPr>
              <w:t>jsController</w:t>
            </w:r>
            <w:proofErr w:type="gramEnd"/>
          </w:p>
        </w:tc>
        <w:tc>
          <w:tcPr>
            <w:tcW w:w="5245" w:type="dxa"/>
          </w:tcPr>
          <w:p w14:paraId="2CE0F63B" w14:textId="77777777" w:rsidR="00D41D36" w:rsidRDefault="00D41D36">
            <w:pPr>
              <w:widowControl/>
              <w:autoSpaceDE w:val="0"/>
              <w:autoSpaceDN w:val="0"/>
              <w:adjustRightInd w:val="0"/>
              <w:spacing w:line="400" w:lineRule="atLeast"/>
              <w:jc w:val="left"/>
              <w:rPr>
                <w:rFonts w:ascii="Lucida Grande" w:hAnsi="Lucida Grande" w:cs="Lucida Grande"/>
                <w:kern w:val="0"/>
              </w:rPr>
            </w:pPr>
            <w:r>
              <w:rPr>
                <w:rFonts w:ascii="Lucida Grande" w:hAnsi="Lucida Grande" w:cs="Lucida Grande"/>
                <w:kern w:val="0"/>
              </w:rPr>
              <w:t>Name of the js controller, only written if jsControlled is set in the HEADER</w:t>
            </w:r>
          </w:p>
        </w:tc>
      </w:tr>
      <w:tr w:rsidR="00552B9D" w14:paraId="764AF666" w14:textId="77777777" w:rsidTr="00552B9D">
        <w:tc>
          <w:tcPr>
            <w:tcW w:w="1985" w:type="dxa"/>
          </w:tcPr>
          <w:p w14:paraId="0319A929" w14:textId="77777777" w:rsidR="00D41D36" w:rsidRDefault="00D41D36">
            <w:pPr>
              <w:widowControl/>
              <w:autoSpaceDE w:val="0"/>
              <w:autoSpaceDN w:val="0"/>
              <w:adjustRightInd w:val="0"/>
              <w:spacing w:line="400" w:lineRule="atLeast"/>
              <w:jc w:val="left"/>
              <w:rPr>
                <w:rFonts w:ascii="Lucida Grande" w:hAnsi="Lucida Grande" w:cs="Lucida Grande"/>
                <w:kern w:val="0"/>
              </w:rPr>
            </w:pPr>
            <w:r>
              <w:rPr>
                <w:rFonts w:ascii="Lucida Grande" w:hAnsi="Lucida Grande" w:cs="Lucida Grande"/>
                <w:kern w:val="0"/>
              </w:rPr>
              <w:t>UINT</w:t>
            </w:r>
          </w:p>
        </w:tc>
        <w:tc>
          <w:tcPr>
            <w:tcW w:w="2126" w:type="dxa"/>
          </w:tcPr>
          <w:p w14:paraId="0A7B4DDC" w14:textId="77777777" w:rsidR="00D41D36" w:rsidRDefault="00D41D36">
            <w:pPr>
              <w:widowControl/>
              <w:autoSpaceDE w:val="0"/>
              <w:autoSpaceDN w:val="0"/>
              <w:adjustRightInd w:val="0"/>
              <w:spacing w:line="400" w:lineRule="atLeast"/>
              <w:jc w:val="left"/>
              <w:rPr>
                <w:rFonts w:ascii="Lucida Grande" w:hAnsi="Lucida Grande" w:cs="Lucida Grande"/>
                <w:kern w:val="0"/>
              </w:rPr>
            </w:pPr>
            <w:proofErr w:type="gramStart"/>
            <w:r>
              <w:rPr>
                <w:rFonts w:ascii="Lucida Grande" w:hAnsi="Lucida Grande" w:cs="Lucida Grande"/>
                <w:kern w:val="0"/>
              </w:rPr>
              <w:t>memberVarAssignmentType</w:t>
            </w:r>
            <w:proofErr w:type="gramEnd"/>
          </w:p>
        </w:tc>
        <w:tc>
          <w:tcPr>
            <w:tcW w:w="5245" w:type="dxa"/>
          </w:tcPr>
          <w:p w14:paraId="37669ABC" w14:textId="77777777" w:rsidR="00D41D36" w:rsidRDefault="00D41D36">
            <w:pPr>
              <w:widowControl/>
              <w:autoSpaceDE w:val="0"/>
              <w:autoSpaceDN w:val="0"/>
              <w:adjustRightInd w:val="0"/>
              <w:spacing w:line="400" w:lineRule="atLeast"/>
              <w:jc w:val="left"/>
              <w:rPr>
                <w:rFonts w:ascii="Lucida Grande" w:hAnsi="Lucida Grande" w:cs="Lucida Grande"/>
                <w:kern w:val="0"/>
              </w:rPr>
            </w:pPr>
            <w:r>
              <w:rPr>
                <w:rFonts w:ascii="Lucida Grande" w:hAnsi="Lucida Grande" w:cs="Lucida Grande"/>
                <w:kern w:val="0"/>
              </w:rPr>
              <w:t>The target this node should be assigned as a variable for. 0 = No target, 1 = documents root node, 2 = owner (as passed to CCBReader)</w:t>
            </w:r>
          </w:p>
        </w:tc>
      </w:tr>
      <w:tr w:rsidR="00552B9D" w14:paraId="3F014FD4" w14:textId="77777777" w:rsidTr="00552B9D">
        <w:tc>
          <w:tcPr>
            <w:tcW w:w="1985" w:type="dxa"/>
          </w:tcPr>
          <w:p w14:paraId="34DBAF5A" w14:textId="77777777" w:rsidR="00D41D36" w:rsidRDefault="00D41D36">
            <w:pPr>
              <w:widowControl/>
              <w:autoSpaceDE w:val="0"/>
              <w:autoSpaceDN w:val="0"/>
              <w:adjustRightInd w:val="0"/>
              <w:spacing w:line="400" w:lineRule="atLeast"/>
              <w:jc w:val="left"/>
              <w:rPr>
                <w:rFonts w:ascii="Lucida Grande" w:hAnsi="Lucida Grande" w:cs="Lucida Grande"/>
                <w:kern w:val="0"/>
              </w:rPr>
            </w:pPr>
            <w:r>
              <w:rPr>
                <w:rFonts w:ascii="Lucida Grande" w:hAnsi="Lucida Grande" w:cs="Lucida Grande"/>
                <w:kern w:val="0"/>
              </w:rPr>
              <w:t>CSTRING</w:t>
            </w:r>
          </w:p>
        </w:tc>
        <w:tc>
          <w:tcPr>
            <w:tcW w:w="2126" w:type="dxa"/>
          </w:tcPr>
          <w:p w14:paraId="6AE2D2C1" w14:textId="77777777" w:rsidR="00D41D36" w:rsidRDefault="00D41D36">
            <w:pPr>
              <w:widowControl/>
              <w:autoSpaceDE w:val="0"/>
              <w:autoSpaceDN w:val="0"/>
              <w:adjustRightInd w:val="0"/>
              <w:spacing w:line="400" w:lineRule="atLeast"/>
              <w:jc w:val="left"/>
              <w:rPr>
                <w:rFonts w:ascii="Lucida Grande" w:hAnsi="Lucida Grande" w:cs="Lucida Grande"/>
                <w:kern w:val="0"/>
              </w:rPr>
            </w:pPr>
            <w:proofErr w:type="gramStart"/>
            <w:r>
              <w:rPr>
                <w:rFonts w:ascii="Lucida Grande" w:hAnsi="Lucida Grande" w:cs="Lucida Grande"/>
                <w:kern w:val="0"/>
              </w:rPr>
              <w:t>memberVarAssignmentName</w:t>
            </w:r>
            <w:proofErr w:type="gramEnd"/>
          </w:p>
        </w:tc>
        <w:tc>
          <w:tcPr>
            <w:tcW w:w="5245" w:type="dxa"/>
          </w:tcPr>
          <w:p w14:paraId="1ABC25C2" w14:textId="77777777" w:rsidR="00D41D36" w:rsidRDefault="00D41D36">
            <w:pPr>
              <w:widowControl/>
              <w:autoSpaceDE w:val="0"/>
              <w:autoSpaceDN w:val="0"/>
              <w:adjustRightInd w:val="0"/>
              <w:spacing w:line="400" w:lineRule="atLeast"/>
              <w:jc w:val="left"/>
              <w:rPr>
                <w:rFonts w:ascii="Lucida Grande" w:hAnsi="Lucida Grande" w:cs="Lucida Grande"/>
                <w:kern w:val="0"/>
              </w:rPr>
            </w:pPr>
            <w:r>
              <w:rPr>
                <w:rFonts w:ascii="Lucida Grande" w:hAnsi="Lucida Grande" w:cs="Lucida Grande"/>
                <w:kern w:val="0"/>
              </w:rPr>
              <w:t xml:space="preserve">The name of the variable this node should be assigned to (only written if </w:t>
            </w:r>
            <w:proofErr w:type="gramStart"/>
            <w:r>
              <w:rPr>
                <w:rFonts w:ascii="Lucida Grande" w:hAnsi="Lucida Grande" w:cs="Lucida Grande"/>
                <w:kern w:val="0"/>
              </w:rPr>
              <w:t>memberVarAssignmentType !=</w:t>
            </w:r>
            <w:proofErr w:type="gramEnd"/>
            <w:r>
              <w:rPr>
                <w:rFonts w:ascii="Lucida Grande" w:hAnsi="Lucida Grande" w:cs="Lucida Grande"/>
                <w:kern w:val="0"/>
              </w:rPr>
              <w:t xml:space="preserve"> 0)</w:t>
            </w:r>
          </w:p>
        </w:tc>
      </w:tr>
      <w:tr w:rsidR="00552B9D" w14:paraId="5E85A668" w14:textId="77777777" w:rsidTr="00552B9D">
        <w:tc>
          <w:tcPr>
            <w:tcW w:w="1985" w:type="dxa"/>
          </w:tcPr>
          <w:p w14:paraId="30605561" w14:textId="77777777" w:rsidR="00D41D36" w:rsidRDefault="00D41D36">
            <w:pPr>
              <w:widowControl/>
              <w:autoSpaceDE w:val="0"/>
              <w:autoSpaceDN w:val="0"/>
              <w:adjustRightInd w:val="0"/>
              <w:spacing w:line="400" w:lineRule="atLeast"/>
              <w:jc w:val="left"/>
              <w:rPr>
                <w:rFonts w:ascii="Lucida Grande" w:hAnsi="Lucida Grande" w:cs="Lucida Grande"/>
                <w:kern w:val="0"/>
              </w:rPr>
            </w:pPr>
            <w:r>
              <w:rPr>
                <w:rFonts w:ascii="Lucida Grande" w:hAnsi="Lucida Grande" w:cs="Lucida Grande"/>
                <w:kern w:val="0"/>
              </w:rPr>
              <w:t>UINT</w:t>
            </w:r>
          </w:p>
        </w:tc>
        <w:tc>
          <w:tcPr>
            <w:tcW w:w="2126" w:type="dxa"/>
          </w:tcPr>
          <w:p w14:paraId="7AB82A26" w14:textId="77777777" w:rsidR="00D41D36" w:rsidRDefault="00D41D36">
            <w:pPr>
              <w:widowControl/>
              <w:autoSpaceDE w:val="0"/>
              <w:autoSpaceDN w:val="0"/>
              <w:adjustRightInd w:val="0"/>
              <w:spacing w:line="400" w:lineRule="atLeast"/>
              <w:jc w:val="left"/>
              <w:rPr>
                <w:rFonts w:ascii="Lucida Grande" w:hAnsi="Lucida Grande" w:cs="Lucida Grande"/>
                <w:kern w:val="0"/>
              </w:rPr>
            </w:pPr>
            <w:proofErr w:type="gramStart"/>
            <w:r>
              <w:rPr>
                <w:rFonts w:ascii="Lucida Grande" w:hAnsi="Lucida Grande" w:cs="Lucida Grande"/>
                <w:kern w:val="0"/>
              </w:rPr>
              <w:t>numSequences</w:t>
            </w:r>
            <w:proofErr w:type="gramEnd"/>
          </w:p>
        </w:tc>
        <w:tc>
          <w:tcPr>
            <w:tcW w:w="5245" w:type="dxa"/>
          </w:tcPr>
          <w:p w14:paraId="0635F1B0" w14:textId="77777777" w:rsidR="00D41D36" w:rsidRDefault="00D41D36" w:rsidP="00552B9D">
            <w:pPr>
              <w:widowControl/>
              <w:autoSpaceDE w:val="0"/>
              <w:autoSpaceDN w:val="0"/>
              <w:adjustRightInd w:val="0"/>
              <w:spacing w:line="400" w:lineRule="atLeast"/>
              <w:ind w:rightChars="-104" w:right="-250"/>
              <w:jc w:val="left"/>
              <w:rPr>
                <w:rFonts w:ascii="Lucida Grande" w:hAnsi="Lucida Grande" w:cs="Lucida Grande"/>
                <w:kern w:val="0"/>
              </w:rPr>
            </w:pPr>
            <w:r>
              <w:rPr>
                <w:rFonts w:ascii="Lucida Grande" w:hAnsi="Lucida Grande" w:cs="Lucida Grande"/>
                <w:kern w:val="0"/>
              </w:rPr>
              <w:t>Number animation sequences saved for this node</w:t>
            </w:r>
          </w:p>
        </w:tc>
      </w:tr>
      <w:tr w:rsidR="00552B9D" w14:paraId="537A38C1" w14:textId="77777777" w:rsidTr="00552B9D">
        <w:tc>
          <w:tcPr>
            <w:tcW w:w="1985" w:type="dxa"/>
          </w:tcPr>
          <w:p w14:paraId="484DC9D5" w14:textId="77777777" w:rsidR="00D41D36" w:rsidRDefault="00D41D36">
            <w:pPr>
              <w:widowControl/>
              <w:autoSpaceDE w:val="0"/>
              <w:autoSpaceDN w:val="0"/>
              <w:adjustRightInd w:val="0"/>
              <w:spacing w:line="400" w:lineRule="atLeast"/>
              <w:jc w:val="left"/>
              <w:rPr>
                <w:rFonts w:ascii="Lucida Grande" w:hAnsi="Lucida Grande" w:cs="Lucida Grande"/>
                <w:kern w:val="0"/>
              </w:rPr>
            </w:pPr>
            <w:r>
              <w:rPr>
                <w:rFonts w:ascii="Lucida Grande" w:hAnsi="Lucida Grande" w:cs="Lucida Grande"/>
                <w:kern w:val="0"/>
              </w:rPr>
              <w:t>NODE_SEQUENCE</w:t>
            </w:r>
          </w:p>
        </w:tc>
        <w:tc>
          <w:tcPr>
            <w:tcW w:w="2126" w:type="dxa"/>
          </w:tcPr>
          <w:p w14:paraId="6B44D95A" w14:textId="77777777" w:rsidR="00D41D36" w:rsidRDefault="00D41D36">
            <w:pPr>
              <w:widowControl/>
              <w:autoSpaceDE w:val="0"/>
              <w:autoSpaceDN w:val="0"/>
              <w:adjustRightInd w:val="0"/>
              <w:spacing w:line="400" w:lineRule="atLeast"/>
              <w:jc w:val="left"/>
              <w:rPr>
                <w:rFonts w:ascii="Lucida Grande" w:hAnsi="Lucida Grande" w:cs="Lucida Grande"/>
                <w:kern w:val="0"/>
              </w:rPr>
            </w:pPr>
            <w:proofErr w:type="gramStart"/>
            <w:r>
              <w:rPr>
                <w:rFonts w:ascii="Lucida Grande" w:hAnsi="Lucida Grande" w:cs="Lucida Grande"/>
                <w:kern w:val="0"/>
              </w:rPr>
              <w:t>sequence</w:t>
            </w:r>
            <w:proofErr w:type="gramEnd"/>
            <w:r>
              <w:rPr>
                <w:rFonts w:ascii="Lucida Grande" w:hAnsi="Lucida Grande" w:cs="Lucida Grande"/>
                <w:kern w:val="0"/>
              </w:rPr>
              <w:t>[0]</w:t>
            </w:r>
          </w:p>
        </w:tc>
        <w:tc>
          <w:tcPr>
            <w:tcW w:w="5245" w:type="dxa"/>
          </w:tcPr>
          <w:p w14:paraId="4B533DE4" w14:textId="77777777" w:rsidR="00D41D36" w:rsidRDefault="00D41D36">
            <w:pPr>
              <w:widowControl/>
              <w:autoSpaceDE w:val="0"/>
              <w:autoSpaceDN w:val="0"/>
              <w:adjustRightInd w:val="0"/>
              <w:spacing w:line="400" w:lineRule="atLeast"/>
              <w:jc w:val="left"/>
              <w:rPr>
                <w:rFonts w:ascii="Lucida Grande" w:hAnsi="Lucida Grande" w:cs="Lucida Grande"/>
                <w:kern w:val="0"/>
              </w:rPr>
            </w:pPr>
            <w:r>
              <w:rPr>
                <w:rFonts w:ascii="Lucida Grande" w:hAnsi="Lucida Grande" w:cs="Lucida Grande"/>
                <w:kern w:val="0"/>
              </w:rPr>
              <w:t>The first sequence of this node</w:t>
            </w:r>
          </w:p>
        </w:tc>
      </w:tr>
      <w:tr w:rsidR="00552B9D" w14:paraId="574FE6EA" w14:textId="77777777" w:rsidTr="00552B9D">
        <w:tc>
          <w:tcPr>
            <w:tcW w:w="1985" w:type="dxa"/>
          </w:tcPr>
          <w:p w14:paraId="12E037A8" w14:textId="77777777" w:rsidR="00D41D36" w:rsidRDefault="00D41D36">
            <w:pPr>
              <w:widowControl/>
              <w:autoSpaceDE w:val="0"/>
              <w:autoSpaceDN w:val="0"/>
              <w:adjustRightInd w:val="0"/>
              <w:spacing w:line="400" w:lineRule="atLeast"/>
              <w:jc w:val="left"/>
              <w:rPr>
                <w:rFonts w:ascii="Lucida Grande" w:hAnsi="Lucida Grande" w:cs="Lucida Grande"/>
                <w:kern w:val="0"/>
              </w:rPr>
            </w:pPr>
            <w:r>
              <w:rPr>
                <w:rFonts w:ascii="Lucida Grande" w:hAnsi="Lucida Grande" w:cs="Lucida Grande"/>
                <w:kern w:val="0"/>
              </w:rPr>
              <w:t>NODE_SEQUENCE</w:t>
            </w:r>
          </w:p>
        </w:tc>
        <w:tc>
          <w:tcPr>
            <w:tcW w:w="2126" w:type="dxa"/>
          </w:tcPr>
          <w:p w14:paraId="3EC3DEF4" w14:textId="77777777" w:rsidR="00D41D36" w:rsidRDefault="00D41D36">
            <w:pPr>
              <w:widowControl/>
              <w:autoSpaceDE w:val="0"/>
              <w:autoSpaceDN w:val="0"/>
              <w:adjustRightInd w:val="0"/>
              <w:spacing w:line="400" w:lineRule="atLeast"/>
              <w:jc w:val="left"/>
              <w:rPr>
                <w:rFonts w:ascii="Lucida Grande" w:hAnsi="Lucida Grande" w:cs="Lucida Grande"/>
                <w:kern w:val="0"/>
              </w:rPr>
            </w:pPr>
            <w:proofErr w:type="gramStart"/>
            <w:r>
              <w:rPr>
                <w:rFonts w:ascii="Lucida Grande" w:hAnsi="Lucida Grande" w:cs="Lucida Grande"/>
                <w:kern w:val="0"/>
              </w:rPr>
              <w:t>sequence</w:t>
            </w:r>
            <w:proofErr w:type="gramEnd"/>
            <w:r>
              <w:rPr>
                <w:rFonts w:ascii="Lucida Grande" w:hAnsi="Lucida Grande" w:cs="Lucida Grande"/>
                <w:kern w:val="0"/>
              </w:rPr>
              <w:t>[1]</w:t>
            </w:r>
          </w:p>
        </w:tc>
        <w:tc>
          <w:tcPr>
            <w:tcW w:w="5245" w:type="dxa"/>
          </w:tcPr>
          <w:p w14:paraId="7B4D15F2" w14:textId="77777777" w:rsidR="00D41D36" w:rsidRDefault="00D41D36">
            <w:pPr>
              <w:widowControl/>
              <w:autoSpaceDE w:val="0"/>
              <w:autoSpaceDN w:val="0"/>
              <w:adjustRightInd w:val="0"/>
              <w:spacing w:line="400" w:lineRule="atLeast"/>
              <w:jc w:val="left"/>
              <w:rPr>
                <w:rFonts w:ascii="Lucida Grande" w:hAnsi="Lucida Grande" w:cs="Lucida Grande"/>
                <w:kern w:val="0"/>
              </w:rPr>
            </w:pPr>
            <w:r>
              <w:rPr>
                <w:rFonts w:ascii="Lucida Grande" w:hAnsi="Lucida Grande" w:cs="Lucida Grande"/>
                <w:kern w:val="0"/>
              </w:rPr>
              <w:t>The second sequence of this node</w:t>
            </w:r>
          </w:p>
        </w:tc>
      </w:tr>
      <w:tr w:rsidR="00552B9D" w14:paraId="32DDEF40" w14:textId="77777777" w:rsidTr="00552B9D">
        <w:tc>
          <w:tcPr>
            <w:tcW w:w="1985" w:type="dxa"/>
          </w:tcPr>
          <w:p w14:paraId="2F5A7E8B" w14:textId="77777777" w:rsidR="00D41D36" w:rsidRDefault="00D41D36">
            <w:pPr>
              <w:widowControl/>
              <w:autoSpaceDE w:val="0"/>
              <w:autoSpaceDN w:val="0"/>
              <w:adjustRightInd w:val="0"/>
              <w:spacing w:line="400" w:lineRule="atLeast"/>
              <w:jc w:val="left"/>
              <w:rPr>
                <w:rFonts w:ascii="Lucida Grande" w:hAnsi="Lucida Grande" w:cs="Lucida Grande"/>
                <w:kern w:val="0"/>
              </w:rPr>
            </w:pPr>
            <w:r>
              <w:rPr>
                <w:rFonts w:ascii="Lucida Grande" w:hAnsi="Lucida Grande" w:cs="Lucida Grande"/>
                <w:kern w:val="0"/>
              </w:rPr>
              <w:t>…</w:t>
            </w:r>
          </w:p>
        </w:tc>
        <w:tc>
          <w:tcPr>
            <w:tcW w:w="2126" w:type="dxa"/>
          </w:tcPr>
          <w:p w14:paraId="3DB564AD" w14:textId="77777777" w:rsidR="00D41D36" w:rsidRDefault="00D41D36">
            <w:pPr>
              <w:widowControl/>
              <w:autoSpaceDE w:val="0"/>
              <w:autoSpaceDN w:val="0"/>
              <w:adjustRightInd w:val="0"/>
              <w:spacing w:line="400" w:lineRule="atLeast"/>
              <w:jc w:val="left"/>
              <w:rPr>
                <w:rFonts w:ascii="Lucida Grande" w:hAnsi="Lucida Grande" w:cs="Lucida Grande"/>
                <w:kern w:val="0"/>
              </w:rPr>
            </w:pPr>
          </w:p>
        </w:tc>
        <w:tc>
          <w:tcPr>
            <w:tcW w:w="5245" w:type="dxa"/>
          </w:tcPr>
          <w:p w14:paraId="72E413F1" w14:textId="77777777" w:rsidR="00D41D36" w:rsidRDefault="00D41D36">
            <w:pPr>
              <w:widowControl/>
              <w:autoSpaceDE w:val="0"/>
              <w:autoSpaceDN w:val="0"/>
              <w:adjustRightInd w:val="0"/>
              <w:spacing w:line="400" w:lineRule="atLeast"/>
              <w:jc w:val="left"/>
              <w:rPr>
                <w:rFonts w:ascii="Lucida Grande" w:hAnsi="Lucida Grande" w:cs="Lucida Grande"/>
                <w:kern w:val="0"/>
              </w:rPr>
            </w:pPr>
          </w:p>
        </w:tc>
      </w:tr>
      <w:tr w:rsidR="00552B9D" w14:paraId="1DCE645D" w14:textId="77777777" w:rsidTr="00552B9D">
        <w:tc>
          <w:tcPr>
            <w:tcW w:w="1985" w:type="dxa"/>
          </w:tcPr>
          <w:p w14:paraId="073036E8" w14:textId="77777777" w:rsidR="00D41D36" w:rsidRDefault="00D41D36">
            <w:pPr>
              <w:widowControl/>
              <w:autoSpaceDE w:val="0"/>
              <w:autoSpaceDN w:val="0"/>
              <w:adjustRightInd w:val="0"/>
              <w:spacing w:line="400" w:lineRule="atLeast"/>
              <w:jc w:val="left"/>
              <w:rPr>
                <w:rFonts w:ascii="Lucida Grande" w:hAnsi="Lucida Grande" w:cs="Lucida Grande"/>
                <w:kern w:val="0"/>
              </w:rPr>
            </w:pPr>
            <w:r>
              <w:rPr>
                <w:rFonts w:ascii="Lucida Grande" w:hAnsi="Lucida Grande" w:cs="Lucida Grande"/>
                <w:kern w:val="0"/>
              </w:rPr>
              <w:t>NODE_SEQUENCE</w:t>
            </w:r>
          </w:p>
        </w:tc>
        <w:tc>
          <w:tcPr>
            <w:tcW w:w="2126" w:type="dxa"/>
          </w:tcPr>
          <w:p w14:paraId="5FB70EC9" w14:textId="77777777" w:rsidR="00D41D36" w:rsidRDefault="00D41D36">
            <w:pPr>
              <w:widowControl/>
              <w:autoSpaceDE w:val="0"/>
              <w:autoSpaceDN w:val="0"/>
              <w:adjustRightInd w:val="0"/>
              <w:spacing w:line="400" w:lineRule="atLeast"/>
              <w:jc w:val="left"/>
              <w:rPr>
                <w:rFonts w:ascii="Lucida Grande" w:hAnsi="Lucida Grande" w:cs="Lucida Grande"/>
                <w:kern w:val="0"/>
              </w:rPr>
            </w:pPr>
            <w:proofErr w:type="gramStart"/>
            <w:r>
              <w:rPr>
                <w:rFonts w:ascii="Lucida Grande" w:hAnsi="Lucida Grande" w:cs="Lucida Grande"/>
                <w:kern w:val="0"/>
              </w:rPr>
              <w:t>sequence</w:t>
            </w:r>
            <w:proofErr w:type="gramEnd"/>
            <w:r>
              <w:rPr>
                <w:rFonts w:ascii="Lucida Grande" w:hAnsi="Lucida Grande" w:cs="Lucida Grande"/>
                <w:kern w:val="0"/>
              </w:rPr>
              <w:t>[numSequences-1]</w:t>
            </w:r>
          </w:p>
        </w:tc>
        <w:tc>
          <w:tcPr>
            <w:tcW w:w="5245" w:type="dxa"/>
          </w:tcPr>
          <w:p w14:paraId="0CBF312E" w14:textId="77777777" w:rsidR="00D41D36" w:rsidRDefault="00D41D36">
            <w:pPr>
              <w:widowControl/>
              <w:autoSpaceDE w:val="0"/>
              <w:autoSpaceDN w:val="0"/>
              <w:adjustRightInd w:val="0"/>
              <w:spacing w:line="400" w:lineRule="atLeast"/>
              <w:jc w:val="left"/>
              <w:rPr>
                <w:rFonts w:ascii="Lucida Grande" w:hAnsi="Lucida Grande" w:cs="Lucida Grande"/>
                <w:kern w:val="0"/>
              </w:rPr>
            </w:pPr>
            <w:r>
              <w:rPr>
                <w:rFonts w:ascii="Lucida Grande" w:hAnsi="Lucida Grande" w:cs="Lucida Grande"/>
                <w:kern w:val="0"/>
              </w:rPr>
              <w:t>The last sequence of this node</w:t>
            </w:r>
          </w:p>
        </w:tc>
      </w:tr>
      <w:tr w:rsidR="00552B9D" w14:paraId="75A1F9D3" w14:textId="77777777" w:rsidTr="00552B9D">
        <w:tc>
          <w:tcPr>
            <w:tcW w:w="1985" w:type="dxa"/>
          </w:tcPr>
          <w:p w14:paraId="11ED1589" w14:textId="77777777" w:rsidR="00D41D36" w:rsidRDefault="00D41D36">
            <w:pPr>
              <w:widowControl/>
              <w:autoSpaceDE w:val="0"/>
              <w:autoSpaceDN w:val="0"/>
              <w:adjustRightInd w:val="0"/>
              <w:spacing w:line="400" w:lineRule="atLeast"/>
              <w:jc w:val="left"/>
              <w:rPr>
                <w:rFonts w:ascii="Lucida Grande" w:hAnsi="Lucida Grande" w:cs="Lucida Grande"/>
                <w:kern w:val="0"/>
              </w:rPr>
            </w:pPr>
            <w:r>
              <w:rPr>
                <w:rFonts w:ascii="Lucida Grande" w:hAnsi="Lucida Grande" w:cs="Lucida Grande"/>
                <w:kern w:val="0"/>
              </w:rPr>
              <w:t>UINT</w:t>
            </w:r>
          </w:p>
        </w:tc>
        <w:tc>
          <w:tcPr>
            <w:tcW w:w="2126" w:type="dxa"/>
          </w:tcPr>
          <w:p w14:paraId="4F5FE2C3" w14:textId="77777777" w:rsidR="00D41D36" w:rsidRDefault="00D41D36">
            <w:pPr>
              <w:widowControl/>
              <w:autoSpaceDE w:val="0"/>
              <w:autoSpaceDN w:val="0"/>
              <w:adjustRightInd w:val="0"/>
              <w:spacing w:line="400" w:lineRule="atLeast"/>
              <w:jc w:val="left"/>
              <w:rPr>
                <w:rFonts w:ascii="Lucida Grande" w:hAnsi="Lucida Grande" w:cs="Lucida Grande"/>
                <w:kern w:val="0"/>
              </w:rPr>
            </w:pPr>
            <w:proofErr w:type="gramStart"/>
            <w:r>
              <w:rPr>
                <w:rFonts w:ascii="Lucida Grande" w:hAnsi="Lucida Grande" w:cs="Lucida Grande"/>
                <w:kern w:val="0"/>
              </w:rPr>
              <w:t>numRegularProperties</w:t>
            </w:r>
            <w:proofErr w:type="gramEnd"/>
          </w:p>
        </w:tc>
        <w:tc>
          <w:tcPr>
            <w:tcW w:w="5245" w:type="dxa"/>
          </w:tcPr>
          <w:p w14:paraId="2C8B434F" w14:textId="77777777" w:rsidR="00D41D36" w:rsidRDefault="00D41D36">
            <w:pPr>
              <w:widowControl/>
              <w:autoSpaceDE w:val="0"/>
              <w:autoSpaceDN w:val="0"/>
              <w:adjustRightInd w:val="0"/>
              <w:spacing w:line="400" w:lineRule="atLeast"/>
              <w:jc w:val="left"/>
              <w:rPr>
                <w:rFonts w:ascii="Lucida Grande" w:hAnsi="Lucida Grande" w:cs="Lucida Grande"/>
                <w:kern w:val="0"/>
              </w:rPr>
            </w:pPr>
            <w:r>
              <w:rPr>
                <w:rFonts w:ascii="Lucida Grande" w:hAnsi="Lucida Grande" w:cs="Lucida Grande"/>
                <w:kern w:val="0"/>
              </w:rPr>
              <w:t>Number of regular properties saved for this node</w:t>
            </w:r>
          </w:p>
        </w:tc>
      </w:tr>
      <w:tr w:rsidR="00552B9D" w14:paraId="323171BA" w14:textId="77777777" w:rsidTr="00552B9D">
        <w:tc>
          <w:tcPr>
            <w:tcW w:w="1985" w:type="dxa"/>
          </w:tcPr>
          <w:p w14:paraId="61FA0278" w14:textId="77777777" w:rsidR="00D41D36" w:rsidRDefault="00D41D36">
            <w:pPr>
              <w:widowControl/>
              <w:autoSpaceDE w:val="0"/>
              <w:autoSpaceDN w:val="0"/>
              <w:adjustRightInd w:val="0"/>
              <w:spacing w:line="400" w:lineRule="atLeast"/>
              <w:jc w:val="left"/>
              <w:rPr>
                <w:rFonts w:ascii="Lucida Grande" w:hAnsi="Lucida Grande" w:cs="Lucida Grande"/>
                <w:kern w:val="0"/>
              </w:rPr>
            </w:pPr>
            <w:r>
              <w:rPr>
                <w:rFonts w:ascii="Lucida Grande" w:hAnsi="Lucida Grande" w:cs="Lucida Grande"/>
                <w:kern w:val="0"/>
              </w:rPr>
              <w:t>UINT</w:t>
            </w:r>
          </w:p>
        </w:tc>
        <w:tc>
          <w:tcPr>
            <w:tcW w:w="2126" w:type="dxa"/>
          </w:tcPr>
          <w:p w14:paraId="4F3DA84F" w14:textId="77777777" w:rsidR="00D41D36" w:rsidRDefault="00D41D36">
            <w:pPr>
              <w:widowControl/>
              <w:autoSpaceDE w:val="0"/>
              <w:autoSpaceDN w:val="0"/>
              <w:adjustRightInd w:val="0"/>
              <w:spacing w:line="400" w:lineRule="atLeast"/>
              <w:jc w:val="left"/>
              <w:rPr>
                <w:rFonts w:ascii="Lucida Grande" w:hAnsi="Lucida Grande" w:cs="Lucida Grande"/>
                <w:kern w:val="0"/>
              </w:rPr>
            </w:pPr>
            <w:proofErr w:type="gramStart"/>
            <w:r>
              <w:rPr>
                <w:rFonts w:ascii="Lucida Grande" w:hAnsi="Lucida Grande" w:cs="Lucida Grande"/>
                <w:kern w:val="0"/>
              </w:rPr>
              <w:t>numExtraProperties</w:t>
            </w:r>
            <w:proofErr w:type="gramEnd"/>
          </w:p>
        </w:tc>
        <w:tc>
          <w:tcPr>
            <w:tcW w:w="5245" w:type="dxa"/>
          </w:tcPr>
          <w:p w14:paraId="0B6EBC10" w14:textId="77777777" w:rsidR="00D41D36" w:rsidRDefault="00D41D36">
            <w:pPr>
              <w:widowControl/>
              <w:autoSpaceDE w:val="0"/>
              <w:autoSpaceDN w:val="0"/>
              <w:adjustRightInd w:val="0"/>
              <w:spacing w:line="400" w:lineRule="atLeast"/>
              <w:jc w:val="left"/>
              <w:rPr>
                <w:rFonts w:ascii="Lucida Grande" w:hAnsi="Lucida Grande" w:cs="Lucida Grande"/>
                <w:kern w:val="0"/>
              </w:rPr>
            </w:pPr>
            <w:r>
              <w:rPr>
                <w:rFonts w:ascii="Lucida Grande" w:hAnsi="Lucida Grande" w:cs="Lucida Grande"/>
                <w:kern w:val="0"/>
              </w:rPr>
              <w:t>Number of regular properties saved for this node</w:t>
            </w:r>
          </w:p>
        </w:tc>
      </w:tr>
      <w:tr w:rsidR="00552B9D" w14:paraId="04F46D5E" w14:textId="77777777" w:rsidTr="00552B9D">
        <w:tc>
          <w:tcPr>
            <w:tcW w:w="1985" w:type="dxa"/>
          </w:tcPr>
          <w:p w14:paraId="2DE4C417" w14:textId="77777777" w:rsidR="00D41D36" w:rsidRDefault="00D41D36">
            <w:pPr>
              <w:widowControl/>
              <w:autoSpaceDE w:val="0"/>
              <w:autoSpaceDN w:val="0"/>
              <w:adjustRightInd w:val="0"/>
              <w:spacing w:line="400" w:lineRule="atLeast"/>
              <w:jc w:val="left"/>
              <w:rPr>
                <w:rFonts w:ascii="Lucida Grande" w:hAnsi="Lucida Grande" w:cs="Lucida Grande"/>
                <w:kern w:val="0"/>
              </w:rPr>
            </w:pPr>
            <w:r>
              <w:rPr>
                <w:rFonts w:ascii="Lucida Grande" w:hAnsi="Lucida Grande" w:cs="Lucida Grande"/>
                <w:kern w:val="0"/>
              </w:rPr>
              <w:t>PROPERTY</w:t>
            </w:r>
          </w:p>
        </w:tc>
        <w:tc>
          <w:tcPr>
            <w:tcW w:w="2126" w:type="dxa"/>
          </w:tcPr>
          <w:p w14:paraId="3C435FD3" w14:textId="77777777" w:rsidR="00D41D36" w:rsidRDefault="00D41D36">
            <w:pPr>
              <w:widowControl/>
              <w:autoSpaceDE w:val="0"/>
              <w:autoSpaceDN w:val="0"/>
              <w:adjustRightInd w:val="0"/>
              <w:spacing w:line="400" w:lineRule="atLeast"/>
              <w:jc w:val="left"/>
              <w:rPr>
                <w:rFonts w:ascii="Lucida Grande" w:hAnsi="Lucida Grande" w:cs="Lucida Grande"/>
                <w:kern w:val="0"/>
              </w:rPr>
            </w:pPr>
            <w:proofErr w:type="gramStart"/>
            <w:r>
              <w:rPr>
                <w:rFonts w:ascii="Lucida Grande" w:hAnsi="Lucida Grande" w:cs="Lucida Grande"/>
                <w:kern w:val="0"/>
              </w:rPr>
              <w:t>property</w:t>
            </w:r>
            <w:proofErr w:type="gramEnd"/>
            <w:r>
              <w:rPr>
                <w:rFonts w:ascii="Lucida Grande" w:hAnsi="Lucida Grande" w:cs="Lucida Grande"/>
                <w:kern w:val="0"/>
              </w:rPr>
              <w:t>[0]</w:t>
            </w:r>
          </w:p>
        </w:tc>
        <w:tc>
          <w:tcPr>
            <w:tcW w:w="5245" w:type="dxa"/>
          </w:tcPr>
          <w:p w14:paraId="7FC007B3" w14:textId="77777777" w:rsidR="00D41D36" w:rsidRDefault="00D41D36">
            <w:pPr>
              <w:widowControl/>
              <w:autoSpaceDE w:val="0"/>
              <w:autoSpaceDN w:val="0"/>
              <w:adjustRightInd w:val="0"/>
              <w:spacing w:line="400" w:lineRule="atLeast"/>
              <w:jc w:val="left"/>
              <w:rPr>
                <w:rFonts w:ascii="Lucida Grande" w:hAnsi="Lucida Grande" w:cs="Lucida Grande"/>
                <w:kern w:val="0"/>
              </w:rPr>
            </w:pPr>
            <w:r>
              <w:rPr>
                <w:rFonts w:ascii="Lucida Grande" w:hAnsi="Lucida Grande" w:cs="Lucida Grande"/>
                <w:kern w:val="0"/>
              </w:rPr>
              <w:t>The first property of this node</w:t>
            </w:r>
          </w:p>
        </w:tc>
      </w:tr>
      <w:tr w:rsidR="00552B9D" w14:paraId="28D53A9B" w14:textId="77777777" w:rsidTr="00552B9D">
        <w:tc>
          <w:tcPr>
            <w:tcW w:w="1985" w:type="dxa"/>
          </w:tcPr>
          <w:p w14:paraId="3014750F" w14:textId="77777777" w:rsidR="00D41D36" w:rsidRDefault="00D41D36">
            <w:pPr>
              <w:widowControl/>
              <w:autoSpaceDE w:val="0"/>
              <w:autoSpaceDN w:val="0"/>
              <w:adjustRightInd w:val="0"/>
              <w:spacing w:line="400" w:lineRule="atLeast"/>
              <w:jc w:val="left"/>
              <w:rPr>
                <w:rFonts w:ascii="Lucida Grande" w:hAnsi="Lucida Grande" w:cs="Lucida Grande"/>
                <w:kern w:val="0"/>
              </w:rPr>
            </w:pPr>
            <w:r>
              <w:rPr>
                <w:rFonts w:ascii="Lucida Grande" w:hAnsi="Lucida Grande" w:cs="Lucida Grande"/>
                <w:kern w:val="0"/>
              </w:rPr>
              <w:t>PROPERTY</w:t>
            </w:r>
          </w:p>
        </w:tc>
        <w:tc>
          <w:tcPr>
            <w:tcW w:w="2126" w:type="dxa"/>
          </w:tcPr>
          <w:p w14:paraId="1BDB85FC" w14:textId="77777777" w:rsidR="00D41D36" w:rsidRDefault="00D41D36">
            <w:pPr>
              <w:widowControl/>
              <w:autoSpaceDE w:val="0"/>
              <w:autoSpaceDN w:val="0"/>
              <w:adjustRightInd w:val="0"/>
              <w:spacing w:line="400" w:lineRule="atLeast"/>
              <w:jc w:val="left"/>
              <w:rPr>
                <w:rFonts w:ascii="Lucida Grande" w:hAnsi="Lucida Grande" w:cs="Lucida Grande"/>
                <w:kern w:val="0"/>
              </w:rPr>
            </w:pPr>
            <w:proofErr w:type="gramStart"/>
            <w:r>
              <w:rPr>
                <w:rFonts w:ascii="Lucida Grande" w:hAnsi="Lucida Grande" w:cs="Lucida Grande"/>
                <w:kern w:val="0"/>
              </w:rPr>
              <w:t>property</w:t>
            </w:r>
            <w:proofErr w:type="gramEnd"/>
            <w:r>
              <w:rPr>
                <w:rFonts w:ascii="Lucida Grande" w:hAnsi="Lucida Grande" w:cs="Lucida Grande"/>
                <w:kern w:val="0"/>
              </w:rPr>
              <w:t>[1]</w:t>
            </w:r>
          </w:p>
        </w:tc>
        <w:tc>
          <w:tcPr>
            <w:tcW w:w="5245" w:type="dxa"/>
          </w:tcPr>
          <w:p w14:paraId="4FAFDD9A" w14:textId="77777777" w:rsidR="00D41D36" w:rsidRDefault="00D41D36">
            <w:pPr>
              <w:widowControl/>
              <w:autoSpaceDE w:val="0"/>
              <w:autoSpaceDN w:val="0"/>
              <w:adjustRightInd w:val="0"/>
              <w:spacing w:line="400" w:lineRule="atLeast"/>
              <w:jc w:val="left"/>
              <w:rPr>
                <w:rFonts w:ascii="Lucida Grande" w:hAnsi="Lucida Grande" w:cs="Lucida Grande"/>
                <w:kern w:val="0"/>
              </w:rPr>
            </w:pPr>
            <w:r>
              <w:rPr>
                <w:rFonts w:ascii="Lucida Grande" w:hAnsi="Lucida Grande" w:cs="Lucida Grande"/>
                <w:kern w:val="0"/>
              </w:rPr>
              <w:t>The second property of this node</w:t>
            </w:r>
          </w:p>
        </w:tc>
      </w:tr>
      <w:tr w:rsidR="00552B9D" w14:paraId="271BCF9E" w14:textId="77777777" w:rsidTr="00552B9D">
        <w:tc>
          <w:tcPr>
            <w:tcW w:w="1985" w:type="dxa"/>
          </w:tcPr>
          <w:p w14:paraId="17362819" w14:textId="77777777" w:rsidR="00D41D36" w:rsidRDefault="00D41D36">
            <w:pPr>
              <w:widowControl/>
              <w:autoSpaceDE w:val="0"/>
              <w:autoSpaceDN w:val="0"/>
              <w:adjustRightInd w:val="0"/>
              <w:spacing w:line="400" w:lineRule="atLeast"/>
              <w:jc w:val="left"/>
              <w:rPr>
                <w:rFonts w:ascii="Lucida Grande" w:hAnsi="Lucida Grande" w:cs="Lucida Grande"/>
                <w:kern w:val="0"/>
              </w:rPr>
            </w:pPr>
            <w:r>
              <w:rPr>
                <w:rFonts w:ascii="Lucida Grande" w:hAnsi="Lucida Grande" w:cs="Lucida Grande"/>
                <w:kern w:val="0"/>
              </w:rPr>
              <w:t>…</w:t>
            </w:r>
          </w:p>
        </w:tc>
        <w:tc>
          <w:tcPr>
            <w:tcW w:w="2126" w:type="dxa"/>
          </w:tcPr>
          <w:p w14:paraId="13AD0E1E" w14:textId="77777777" w:rsidR="00D41D36" w:rsidRDefault="00D41D36">
            <w:pPr>
              <w:widowControl/>
              <w:autoSpaceDE w:val="0"/>
              <w:autoSpaceDN w:val="0"/>
              <w:adjustRightInd w:val="0"/>
              <w:spacing w:line="400" w:lineRule="atLeast"/>
              <w:jc w:val="left"/>
              <w:rPr>
                <w:rFonts w:ascii="Lucida Grande" w:hAnsi="Lucida Grande" w:cs="Lucida Grande"/>
                <w:kern w:val="0"/>
              </w:rPr>
            </w:pPr>
          </w:p>
        </w:tc>
        <w:tc>
          <w:tcPr>
            <w:tcW w:w="5245" w:type="dxa"/>
          </w:tcPr>
          <w:p w14:paraId="71034FDD" w14:textId="77777777" w:rsidR="00D41D36" w:rsidRDefault="00D41D36">
            <w:pPr>
              <w:widowControl/>
              <w:autoSpaceDE w:val="0"/>
              <w:autoSpaceDN w:val="0"/>
              <w:adjustRightInd w:val="0"/>
              <w:spacing w:line="400" w:lineRule="atLeast"/>
              <w:jc w:val="left"/>
              <w:rPr>
                <w:rFonts w:ascii="Lucida Grande" w:hAnsi="Lucida Grande" w:cs="Lucida Grande"/>
                <w:kern w:val="0"/>
              </w:rPr>
            </w:pPr>
          </w:p>
        </w:tc>
      </w:tr>
      <w:tr w:rsidR="00552B9D" w14:paraId="465CF8AC" w14:textId="77777777" w:rsidTr="00552B9D">
        <w:tc>
          <w:tcPr>
            <w:tcW w:w="1985" w:type="dxa"/>
          </w:tcPr>
          <w:p w14:paraId="70F89D76" w14:textId="77777777" w:rsidR="00D41D36" w:rsidRDefault="00D41D36">
            <w:pPr>
              <w:widowControl/>
              <w:autoSpaceDE w:val="0"/>
              <w:autoSpaceDN w:val="0"/>
              <w:adjustRightInd w:val="0"/>
              <w:spacing w:line="400" w:lineRule="atLeast"/>
              <w:jc w:val="left"/>
              <w:rPr>
                <w:rFonts w:ascii="Lucida Grande" w:hAnsi="Lucida Grande" w:cs="Lucida Grande"/>
                <w:kern w:val="0"/>
              </w:rPr>
            </w:pPr>
            <w:r>
              <w:rPr>
                <w:rFonts w:ascii="Lucida Grande" w:hAnsi="Lucida Grande" w:cs="Lucida Grande"/>
                <w:kern w:val="0"/>
              </w:rPr>
              <w:t>PROPERTY</w:t>
            </w:r>
          </w:p>
        </w:tc>
        <w:tc>
          <w:tcPr>
            <w:tcW w:w="2126" w:type="dxa"/>
          </w:tcPr>
          <w:p w14:paraId="0CBDB97F" w14:textId="77777777" w:rsidR="00D41D36" w:rsidRDefault="00D41D36">
            <w:pPr>
              <w:widowControl/>
              <w:autoSpaceDE w:val="0"/>
              <w:autoSpaceDN w:val="0"/>
              <w:adjustRightInd w:val="0"/>
              <w:spacing w:line="400" w:lineRule="atLeast"/>
              <w:jc w:val="left"/>
              <w:rPr>
                <w:rFonts w:ascii="Lucida Grande" w:hAnsi="Lucida Grande" w:cs="Lucida Grande"/>
                <w:kern w:val="0"/>
              </w:rPr>
            </w:pPr>
            <w:proofErr w:type="gramStart"/>
            <w:r>
              <w:rPr>
                <w:rFonts w:ascii="Lucida Grande" w:hAnsi="Lucida Grande" w:cs="Lucida Grande"/>
                <w:kern w:val="0"/>
              </w:rPr>
              <w:t>property</w:t>
            </w:r>
            <w:proofErr w:type="gramEnd"/>
            <w:r>
              <w:rPr>
                <w:rFonts w:ascii="Lucida Grande" w:hAnsi="Lucida Grande" w:cs="Lucida Grande"/>
                <w:kern w:val="0"/>
              </w:rPr>
              <w:t>[numRegularProperties+numExtraProperties-1]</w:t>
            </w:r>
          </w:p>
        </w:tc>
        <w:tc>
          <w:tcPr>
            <w:tcW w:w="5245" w:type="dxa"/>
          </w:tcPr>
          <w:p w14:paraId="6581F9E7" w14:textId="77777777" w:rsidR="00D41D36" w:rsidRDefault="00D41D36">
            <w:pPr>
              <w:widowControl/>
              <w:autoSpaceDE w:val="0"/>
              <w:autoSpaceDN w:val="0"/>
              <w:adjustRightInd w:val="0"/>
              <w:spacing w:line="400" w:lineRule="atLeast"/>
              <w:jc w:val="left"/>
              <w:rPr>
                <w:rFonts w:ascii="Lucida Grande" w:hAnsi="Lucida Grande" w:cs="Lucida Grande"/>
                <w:kern w:val="0"/>
              </w:rPr>
            </w:pPr>
            <w:r>
              <w:rPr>
                <w:rFonts w:ascii="Lucida Grande" w:hAnsi="Lucida Grande" w:cs="Lucida Grande"/>
                <w:kern w:val="0"/>
              </w:rPr>
              <w:t>The last property of this node</w:t>
            </w:r>
          </w:p>
        </w:tc>
      </w:tr>
      <w:tr w:rsidR="00552B9D" w14:paraId="3C996AC0" w14:textId="77777777" w:rsidTr="00552B9D">
        <w:tc>
          <w:tcPr>
            <w:tcW w:w="1985" w:type="dxa"/>
          </w:tcPr>
          <w:p w14:paraId="77BCAB95" w14:textId="77777777" w:rsidR="00D41D36" w:rsidRDefault="00D41D36">
            <w:pPr>
              <w:widowControl/>
              <w:autoSpaceDE w:val="0"/>
              <w:autoSpaceDN w:val="0"/>
              <w:adjustRightInd w:val="0"/>
              <w:spacing w:line="400" w:lineRule="atLeast"/>
              <w:jc w:val="left"/>
              <w:rPr>
                <w:rFonts w:ascii="Lucida Grande" w:hAnsi="Lucida Grande" w:cs="Lucida Grande"/>
                <w:kern w:val="0"/>
              </w:rPr>
            </w:pPr>
            <w:r>
              <w:rPr>
                <w:rFonts w:ascii="Lucida Grande" w:hAnsi="Lucida Grande" w:cs="Lucida Grande"/>
                <w:kern w:val="0"/>
              </w:rPr>
              <w:t>UINT</w:t>
            </w:r>
          </w:p>
        </w:tc>
        <w:tc>
          <w:tcPr>
            <w:tcW w:w="2126" w:type="dxa"/>
          </w:tcPr>
          <w:p w14:paraId="1C0F6FD0" w14:textId="77777777" w:rsidR="00D41D36" w:rsidRDefault="00D41D36">
            <w:pPr>
              <w:widowControl/>
              <w:autoSpaceDE w:val="0"/>
              <w:autoSpaceDN w:val="0"/>
              <w:adjustRightInd w:val="0"/>
              <w:spacing w:line="400" w:lineRule="atLeast"/>
              <w:jc w:val="left"/>
              <w:rPr>
                <w:rFonts w:ascii="Lucida Grande" w:hAnsi="Lucida Grande" w:cs="Lucida Grande"/>
                <w:kern w:val="0"/>
              </w:rPr>
            </w:pPr>
            <w:proofErr w:type="gramStart"/>
            <w:r>
              <w:rPr>
                <w:rFonts w:ascii="Lucida Grande" w:hAnsi="Lucida Grande" w:cs="Lucida Grande"/>
                <w:kern w:val="0"/>
              </w:rPr>
              <w:t>numChildren</w:t>
            </w:r>
            <w:proofErr w:type="gramEnd"/>
          </w:p>
        </w:tc>
        <w:tc>
          <w:tcPr>
            <w:tcW w:w="5245" w:type="dxa"/>
          </w:tcPr>
          <w:p w14:paraId="17413BA2" w14:textId="77777777" w:rsidR="00D41D36" w:rsidRDefault="00D41D36">
            <w:pPr>
              <w:widowControl/>
              <w:autoSpaceDE w:val="0"/>
              <w:autoSpaceDN w:val="0"/>
              <w:adjustRightInd w:val="0"/>
              <w:spacing w:line="400" w:lineRule="atLeast"/>
              <w:jc w:val="left"/>
              <w:rPr>
                <w:rFonts w:ascii="Lucida Grande" w:hAnsi="Lucida Grande" w:cs="Lucida Grande"/>
                <w:kern w:val="0"/>
              </w:rPr>
            </w:pPr>
            <w:r>
              <w:rPr>
                <w:rFonts w:ascii="Lucida Grande" w:hAnsi="Lucida Grande" w:cs="Lucida Grande"/>
                <w:kern w:val="0"/>
              </w:rPr>
              <w:t>Number of children of this node</w:t>
            </w:r>
          </w:p>
        </w:tc>
      </w:tr>
      <w:tr w:rsidR="00552B9D" w14:paraId="0564144A" w14:textId="77777777" w:rsidTr="00552B9D">
        <w:tc>
          <w:tcPr>
            <w:tcW w:w="1985" w:type="dxa"/>
          </w:tcPr>
          <w:p w14:paraId="64A12ABA" w14:textId="77777777" w:rsidR="00D41D36" w:rsidRDefault="00D41D36">
            <w:pPr>
              <w:widowControl/>
              <w:autoSpaceDE w:val="0"/>
              <w:autoSpaceDN w:val="0"/>
              <w:adjustRightInd w:val="0"/>
              <w:spacing w:line="400" w:lineRule="atLeast"/>
              <w:jc w:val="left"/>
              <w:rPr>
                <w:rFonts w:ascii="Lucida Grande" w:hAnsi="Lucida Grande" w:cs="Lucida Grande"/>
                <w:kern w:val="0"/>
              </w:rPr>
            </w:pPr>
            <w:r>
              <w:rPr>
                <w:rFonts w:ascii="Lucida Grande" w:hAnsi="Lucida Grande" w:cs="Lucida Grande"/>
                <w:kern w:val="0"/>
              </w:rPr>
              <w:t>NODE</w:t>
            </w:r>
          </w:p>
        </w:tc>
        <w:tc>
          <w:tcPr>
            <w:tcW w:w="2126" w:type="dxa"/>
          </w:tcPr>
          <w:p w14:paraId="15F11FC1" w14:textId="77777777" w:rsidR="00D41D36" w:rsidRDefault="00D41D36">
            <w:pPr>
              <w:widowControl/>
              <w:autoSpaceDE w:val="0"/>
              <w:autoSpaceDN w:val="0"/>
              <w:adjustRightInd w:val="0"/>
              <w:spacing w:line="400" w:lineRule="atLeast"/>
              <w:jc w:val="left"/>
              <w:rPr>
                <w:rFonts w:ascii="Lucida Grande" w:hAnsi="Lucida Grande" w:cs="Lucida Grande"/>
                <w:kern w:val="0"/>
              </w:rPr>
            </w:pPr>
            <w:proofErr w:type="gramStart"/>
            <w:r>
              <w:rPr>
                <w:rFonts w:ascii="Lucida Grande" w:hAnsi="Lucida Grande" w:cs="Lucida Grande"/>
                <w:kern w:val="0"/>
              </w:rPr>
              <w:t>child</w:t>
            </w:r>
            <w:proofErr w:type="gramEnd"/>
            <w:r>
              <w:rPr>
                <w:rFonts w:ascii="Lucida Grande" w:hAnsi="Lucida Grande" w:cs="Lucida Grande"/>
                <w:kern w:val="0"/>
              </w:rPr>
              <w:t>[0]</w:t>
            </w:r>
          </w:p>
        </w:tc>
        <w:tc>
          <w:tcPr>
            <w:tcW w:w="5245" w:type="dxa"/>
          </w:tcPr>
          <w:p w14:paraId="5E5BDE18" w14:textId="77777777" w:rsidR="00D41D36" w:rsidRDefault="00D41D36">
            <w:pPr>
              <w:widowControl/>
              <w:autoSpaceDE w:val="0"/>
              <w:autoSpaceDN w:val="0"/>
              <w:adjustRightInd w:val="0"/>
              <w:spacing w:line="400" w:lineRule="atLeast"/>
              <w:jc w:val="left"/>
              <w:rPr>
                <w:rFonts w:ascii="Lucida Grande" w:hAnsi="Lucida Grande" w:cs="Lucida Grande"/>
                <w:kern w:val="0"/>
              </w:rPr>
            </w:pPr>
            <w:r>
              <w:rPr>
                <w:rFonts w:ascii="Lucida Grande" w:hAnsi="Lucida Grande" w:cs="Lucida Grande"/>
                <w:kern w:val="0"/>
              </w:rPr>
              <w:t>The first child of this node</w:t>
            </w:r>
          </w:p>
        </w:tc>
      </w:tr>
      <w:tr w:rsidR="00552B9D" w14:paraId="147DF06A" w14:textId="77777777" w:rsidTr="00552B9D">
        <w:tc>
          <w:tcPr>
            <w:tcW w:w="1985" w:type="dxa"/>
          </w:tcPr>
          <w:p w14:paraId="6B6B1EFE" w14:textId="77777777" w:rsidR="00D41D36" w:rsidRDefault="00D41D36">
            <w:pPr>
              <w:widowControl/>
              <w:autoSpaceDE w:val="0"/>
              <w:autoSpaceDN w:val="0"/>
              <w:adjustRightInd w:val="0"/>
              <w:spacing w:line="400" w:lineRule="atLeast"/>
              <w:jc w:val="left"/>
              <w:rPr>
                <w:rFonts w:ascii="Lucida Grande" w:hAnsi="Lucida Grande" w:cs="Lucida Grande"/>
                <w:kern w:val="0"/>
              </w:rPr>
            </w:pPr>
            <w:r>
              <w:rPr>
                <w:rFonts w:ascii="Lucida Grande" w:hAnsi="Lucida Grande" w:cs="Lucida Grande"/>
                <w:kern w:val="0"/>
              </w:rPr>
              <w:t>NODE</w:t>
            </w:r>
          </w:p>
        </w:tc>
        <w:tc>
          <w:tcPr>
            <w:tcW w:w="2126" w:type="dxa"/>
          </w:tcPr>
          <w:p w14:paraId="0790D463" w14:textId="77777777" w:rsidR="00D41D36" w:rsidRDefault="00D41D36">
            <w:pPr>
              <w:widowControl/>
              <w:autoSpaceDE w:val="0"/>
              <w:autoSpaceDN w:val="0"/>
              <w:adjustRightInd w:val="0"/>
              <w:spacing w:line="400" w:lineRule="atLeast"/>
              <w:jc w:val="left"/>
              <w:rPr>
                <w:rFonts w:ascii="Lucida Grande" w:hAnsi="Lucida Grande" w:cs="Lucida Grande"/>
                <w:kern w:val="0"/>
              </w:rPr>
            </w:pPr>
            <w:proofErr w:type="gramStart"/>
            <w:r>
              <w:rPr>
                <w:rFonts w:ascii="Lucida Grande" w:hAnsi="Lucida Grande" w:cs="Lucida Grande"/>
                <w:kern w:val="0"/>
              </w:rPr>
              <w:t>child</w:t>
            </w:r>
            <w:proofErr w:type="gramEnd"/>
            <w:r>
              <w:rPr>
                <w:rFonts w:ascii="Lucida Grande" w:hAnsi="Lucida Grande" w:cs="Lucida Grande"/>
                <w:kern w:val="0"/>
              </w:rPr>
              <w:t>[1]</w:t>
            </w:r>
          </w:p>
        </w:tc>
        <w:tc>
          <w:tcPr>
            <w:tcW w:w="5245" w:type="dxa"/>
          </w:tcPr>
          <w:p w14:paraId="5A3092D6" w14:textId="77777777" w:rsidR="00D41D36" w:rsidRDefault="00D41D36">
            <w:pPr>
              <w:widowControl/>
              <w:autoSpaceDE w:val="0"/>
              <w:autoSpaceDN w:val="0"/>
              <w:adjustRightInd w:val="0"/>
              <w:spacing w:line="400" w:lineRule="atLeast"/>
              <w:jc w:val="left"/>
              <w:rPr>
                <w:rFonts w:ascii="Lucida Grande" w:hAnsi="Lucida Grande" w:cs="Lucida Grande"/>
                <w:kern w:val="0"/>
              </w:rPr>
            </w:pPr>
            <w:r>
              <w:rPr>
                <w:rFonts w:ascii="Lucida Grande" w:hAnsi="Lucida Grande" w:cs="Lucida Grande"/>
                <w:kern w:val="0"/>
              </w:rPr>
              <w:t>The second child of this node</w:t>
            </w:r>
          </w:p>
        </w:tc>
      </w:tr>
      <w:tr w:rsidR="00552B9D" w14:paraId="34BEB3E2" w14:textId="77777777" w:rsidTr="00552B9D">
        <w:tc>
          <w:tcPr>
            <w:tcW w:w="1985" w:type="dxa"/>
          </w:tcPr>
          <w:p w14:paraId="3E7CCFBA" w14:textId="77777777" w:rsidR="00D41D36" w:rsidRDefault="00D41D36">
            <w:pPr>
              <w:widowControl/>
              <w:autoSpaceDE w:val="0"/>
              <w:autoSpaceDN w:val="0"/>
              <w:adjustRightInd w:val="0"/>
              <w:spacing w:line="400" w:lineRule="atLeast"/>
              <w:jc w:val="left"/>
              <w:rPr>
                <w:rFonts w:ascii="Lucida Grande" w:hAnsi="Lucida Grande" w:cs="Lucida Grande"/>
                <w:kern w:val="0"/>
              </w:rPr>
            </w:pPr>
            <w:r>
              <w:rPr>
                <w:rFonts w:ascii="Lucida Grande" w:hAnsi="Lucida Grande" w:cs="Lucida Grande"/>
                <w:kern w:val="0"/>
              </w:rPr>
              <w:t>…</w:t>
            </w:r>
          </w:p>
        </w:tc>
        <w:tc>
          <w:tcPr>
            <w:tcW w:w="2126" w:type="dxa"/>
          </w:tcPr>
          <w:p w14:paraId="5539D568" w14:textId="77777777" w:rsidR="00D41D36" w:rsidRDefault="00D41D36">
            <w:pPr>
              <w:widowControl/>
              <w:autoSpaceDE w:val="0"/>
              <w:autoSpaceDN w:val="0"/>
              <w:adjustRightInd w:val="0"/>
              <w:spacing w:line="400" w:lineRule="atLeast"/>
              <w:jc w:val="left"/>
              <w:rPr>
                <w:rFonts w:ascii="Lucida Grande" w:hAnsi="Lucida Grande" w:cs="Lucida Grande"/>
                <w:kern w:val="0"/>
              </w:rPr>
            </w:pPr>
          </w:p>
        </w:tc>
        <w:tc>
          <w:tcPr>
            <w:tcW w:w="5245" w:type="dxa"/>
          </w:tcPr>
          <w:p w14:paraId="26BCD185" w14:textId="77777777" w:rsidR="00D41D36" w:rsidRDefault="00D41D36">
            <w:pPr>
              <w:widowControl/>
              <w:autoSpaceDE w:val="0"/>
              <w:autoSpaceDN w:val="0"/>
              <w:adjustRightInd w:val="0"/>
              <w:spacing w:line="400" w:lineRule="atLeast"/>
              <w:jc w:val="left"/>
              <w:rPr>
                <w:rFonts w:ascii="Lucida Grande" w:hAnsi="Lucida Grande" w:cs="Lucida Grande"/>
                <w:kern w:val="0"/>
              </w:rPr>
            </w:pPr>
          </w:p>
        </w:tc>
      </w:tr>
      <w:tr w:rsidR="00552B9D" w14:paraId="733AFF14" w14:textId="77777777" w:rsidTr="00552B9D">
        <w:tc>
          <w:tcPr>
            <w:tcW w:w="1985" w:type="dxa"/>
          </w:tcPr>
          <w:p w14:paraId="1307B368" w14:textId="77777777" w:rsidR="00D41D36" w:rsidRDefault="00D41D36">
            <w:pPr>
              <w:widowControl/>
              <w:autoSpaceDE w:val="0"/>
              <w:autoSpaceDN w:val="0"/>
              <w:adjustRightInd w:val="0"/>
              <w:spacing w:line="400" w:lineRule="atLeast"/>
              <w:jc w:val="left"/>
              <w:rPr>
                <w:rFonts w:ascii="Lucida Grande" w:hAnsi="Lucida Grande" w:cs="Lucida Grande"/>
                <w:kern w:val="0"/>
              </w:rPr>
            </w:pPr>
            <w:r>
              <w:rPr>
                <w:rFonts w:ascii="Lucida Grande" w:hAnsi="Lucida Grande" w:cs="Lucida Grande"/>
                <w:kern w:val="0"/>
              </w:rPr>
              <w:t>NODE</w:t>
            </w:r>
          </w:p>
        </w:tc>
        <w:tc>
          <w:tcPr>
            <w:tcW w:w="2126" w:type="dxa"/>
          </w:tcPr>
          <w:p w14:paraId="297A4924" w14:textId="77777777" w:rsidR="00D41D36" w:rsidRDefault="00D41D36">
            <w:pPr>
              <w:widowControl/>
              <w:autoSpaceDE w:val="0"/>
              <w:autoSpaceDN w:val="0"/>
              <w:adjustRightInd w:val="0"/>
              <w:spacing w:line="400" w:lineRule="atLeast"/>
              <w:jc w:val="left"/>
              <w:rPr>
                <w:rFonts w:ascii="Lucida Grande" w:hAnsi="Lucida Grande" w:cs="Lucida Grande"/>
                <w:kern w:val="0"/>
              </w:rPr>
            </w:pPr>
            <w:proofErr w:type="gramStart"/>
            <w:r>
              <w:rPr>
                <w:rFonts w:ascii="Lucida Grande" w:hAnsi="Lucida Grande" w:cs="Lucida Grande"/>
                <w:kern w:val="0"/>
              </w:rPr>
              <w:t>child</w:t>
            </w:r>
            <w:proofErr w:type="gramEnd"/>
            <w:r>
              <w:rPr>
                <w:rFonts w:ascii="Lucida Grande" w:hAnsi="Lucida Grande" w:cs="Lucida Grande"/>
                <w:kern w:val="0"/>
              </w:rPr>
              <w:t>[numProperties-1]</w:t>
            </w:r>
          </w:p>
        </w:tc>
        <w:tc>
          <w:tcPr>
            <w:tcW w:w="5245" w:type="dxa"/>
          </w:tcPr>
          <w:p w14:paraId="5354B1EF" w14:textId="77777777" w:rsidR="00D41D36" w:rsidRDefault="00D41D36">
            <w:pPr>
              <w:widowControl/>
              <w:autoSpaceDE w:val="0"/>
              <w:autoSpaceDN w:val="0"/>
              <w:adjustRightInd w:val="0"/>
              <w:spacing w:line="400" w:lineRule="atLeast"/>
              <w:jc w:val="left"/>
              <w:rPr>
                <w:rFonts w:ascii="Lucida Grande" w:hAnsi="Lucida Grande" w:cs="Lucida Grande"/>
                <w:kern w:val="0"/>
              </w:rPr>
            </w:pPr>
            <w:r>
              <w:rPr>
                <w:rFonts w:ascii="Lucida Grande" w:hAnsi="Lucida Grande" w:cs="Lucida Grande"/>
                <w:kern w:val="0"/>
              </w:rPr>
              <w:t>The last child of this node</w:t>
            </w:r>
          </w:p>
        </w:tc>
      </w:tr>
    </w:tbl>
    <w:p w14:paraId="186CB33D" w14:textId="77777777" w:rsidR="007628EF" w:rsidRDefault="007628EF" w:rsidP="00D41D36">
      <w:pPr>
        <w:widowControl/>
        <w:autoSpaceDE w:val="0"/>
        <w:autoSpaceDN w:val="0"/>
        <w:adjustRightInd w:val="0"/>
        <w:spacing w:after="300" w:line="480" w:lineRule="atLeast"/>
        <w:jc w:val="left"/>
        <w:rPr>
          <w:rFonts w:ascii="Lucida Grande" w:hAnsi="Lucida Grande" w:cs="Lucida Grande"/>
          <w:color w:val="425EA3"/>
          <w:kern w:val="0"/>
          <w:sz w:val="40"/>
          <w:szCs w:val="40"/>
        </w:rPr>
      </w:pPr>
    </w:p>
    <w:p w14:paraId="395899A1" w14:textId="77777777" w:rsidR="00D41D36" w:rsidRDefault="00D41D36" w:rsidP="00D41D36">
      <w:pPr>
        <w:widowControl/>
        <w:autoSpaceDE w:val="0"/>
        <w:autoSpaceDN w:val="0"/>
        <w:adjustRightInd w:val="0"/>
        <w:spacing w:after="300" w:line="480" w:lineRule="atLeast"/>
        <w:jc w:val="left"/>
        <w:rPr>
          <w:rFonts w:ascii="Lucida Grande" w:hAnsi="Lucida Grande" w:cs="Lucida Grande"/>
          <w:color w:val="425EA3"/>
          <w:kern w:val="0"/>
          <w:sz w:val="40"/>
          <w:szCs w:val="40"/>
        </w:rPr>
      </w:pPr>
      <w:r>
        <w:rPr>
          <w:rFonts w:ascii="Lucida Grande" w:hAnsi="Lucida Grande" w:cs="Lucida Grande"/>
          <w:color w:val="425EA3"/>
          <w:kern w:val="0"/>
          <w:sz w:val="40"/>
          <w:szCs w:val="40"/>
        </w:rPr>
        <w:t>Overall document structure</w:t>
      </w:r>
    </w:p>
    <w:p w14:paraId="170A769B" w14:textId="77777777" w:rsidR="00D41D36" w:rsidRDefault="00D41D36" w:rsidP="00D41D36">
      <w:pPr>
        <w:widowControl/>
        <w:autoSpaceDE w:val="0"/>
        <w:autoSpaceDN w:val="0"/>
        <w:adjustRightInd w:val="0"/>
        <w:spacing w:after="300" w:line="440" w:lineRule="atLeast"/>
        <w:jc w:val="left"/>
        <w:rPr>
          <w:rFonts w:ascii="Lucida Grande" w:hAnsi="Lucida Grande" w:cs="Lucida Grande"/>
          <w:color w:val="425EA3"/>
          <w:kern w:val="0"/>
          <w:sz w:val="36"/>
          <w:szCs w:val="36"/>
        </w:rPr>
      </w:pPr>
      <w:r>
        <w:rPr>
          <w:rFonts w:ascii="Lucida Grande" w:hAnsi="Lucida Grande" w:cs="Lucida Grande"/>
          <w:color w:val="425EA3"/>
          <w:kern w:val="0"/>
          <w:sz w:val="36"/>
          <w:szCs w:val="36"/>
        </w:rPr>
        <w:t>DOCUMENT</w:t>
      </w:r>
    </w:p>
    <w:p w14:paraId="540054F1" w14:textId="640CA2E4" w:rsidR="002E37BA" w:rsidRDefault="00D41D36" w:rsidP="002E37BA">
      <w:pPr>
        <w:widowControl/>
        <w:autoSpaceDE w:val="0"/>
        <w:autoSpaceDN w:val="0"/>
        <w:adjustRightInd w:val="0"/>
        <w:spacing w:after="200" w:line="400" w:lineRule="atLeast"/>
        <w:jc w:val="left"/>
        <w:rPr>
          <w:rFonts w:ascii="Lucida Grande" w:hAnsi="Lucida Grande" w:cs="Lucida Grande"/>
          <w:kern w:val="0"/>
        </w:rPr>
      </w:pPr>
      <w:proofErr w:type="gramStart"/>
      <w:r>
        <w:rPr>
          <w:rFonts w:ascii="Lucida Grande" w:hAnsi="Lucida Grande" w:cs="Lucida Grande"/>
          <w:kern w:val="0"/>
        </w:rPr>
        <w:t>The t</w:t>
      </w:r>
      <w:r w:rsidR="002E37BA">
        <w:rPr>
          <w:rFonts w:ascii="Lucida Grande" w:hAnsi="Lucida Grande" w:cs="Lucida Grande"/>
          <w:kern w:val="0"/>
        </w:rPr>
        <w:t>op structure of a CCBi document.</w:t>
      </w:r>
      <w:proofErr w:type="gramEnd"/>
    </w:p>
    <w:p w14:paraId="2C32CE8A" w14:textId="77777777" w:rsidR="00552B9D" w:rsidRPr="002E37BA" w:rsidRDefault="00552B9D" w:rsidP="002E37BA">
      <w:pPr>
        <w:widowControl/>
        <w:autoSpaceDE w:val="0"/>
        <w:autoSpaceDN w:val="0"/>
        <w:adjustRightInd w:val="0"/>
        <w:spacing w:after="200" w:line="400" w:lineRule="atLeast"/>
        <w:jc w:val="left"/>
        <w:rPr>
          <w:rFonts w:ascii="Lucida Grande" w:hAnsi="Lucida Grande" w:cs="Lucida Grande"/>
          <w:kern w:val="0"/>
        </w:rPr>
      </w:pPr>
    </w:p>
    <w:tbl>
      <w:tblPr>
        <w:tblStyle w:val="a5"/>
        <w:tblW w:w="0" w:type="auto"/>
        <w:tblLook w:val="04A0" w:firstRow="1" w:lastRow="0" w:firstColumn="1" w:lastColumn="0" w:noHBand="0" w:noVBand="1"/>
      </w:tblPr>
      <w:tblGrid>
        <w:gridCol w:w="2838"/>
        <w:gridCol w:w="2839"/>
        <w:gridCol w:w="2839"/>
      </w:tblGrid>
      <w:tr w:rsidR="002E37BA" w14:paraId="305F2C1D" w14:textId="77777777" w:rsidTr="002E37BA">
        <w:tc>
          <w:tcPr>
            <w:tcW w:w="2838" w:type="dxa"/>
          </w:tcPr>
          <w:p w14:paraId="642A6F1D" w14:textId="6334953F" w:rsidR="002E37BA" w:rsidRDefault="002E37BA" w:rsidP="00B662F4">
            <w:r>
              <w:rPr>
                <w:rFonts w:ascii="Lucida Grande" w:hAnsi="Lucida Grande" w:cs="Lucida Grande"/>
                <w:b/>
                <w:bCs/>
                <w:kern w:val="0"/>
              </w:rPr>
              <w:t>Type</w:t>
            </w:r>
          </w:p>
        </w:tc>
        <w:tc>
          <w:tcPr>
            <w:tcW w:w="2839" w:type="dxa"/>
          </w:tcPr>
          <w:p w14:paraId="4AF5A9CA" w14:textId="24919D76" w:rsidR="002E37BA" w:rsidRDefault="002E37BA" w:rsidP="00B662F4">
            <w:r>
              <w:rPr>
                <w:rFonts w:ascii="Lucida Grande" w:hAnsi="Lucida Grande" w:cs="Lucida Grande"/>
                <w:b/>
                <w:bCs/>
                <w:kern w:val="0"/>
              </w:rPr>
              <w:t>Name</w:t>
            </w:r>
          </w:p>
        </w:tc>
        <w:tc>
          <w:tcPr>
            <w:tcW w:w="2839" w:type="dxa"/>
          </w:tcPr>
          <w:p w14:paraId="4D7F86B2" w14:textId="64023F6C" w:rsidR="002E37BA" w:rsidRDefault="002E37BA" w:rsidP="00B662F4">
            <w:r>
              <w:rPr>
                <w:rFonts w:ascii="Lucida Grande" w:hAnsi="Lucida Grande" w:cs="Lucida Grande"/>
                <w:b/>
                <w:bCs/>
                <w:kern w:val="0"/>
              </w:rPr>
              <w:t>Description</w:t>
            </w:r>
          </w:p>
        </w:tc>
      </w:tr>
      <w:tr w:rsidR="002E37BA" w14:paraId="6E6FD9AF" w14:textId="77777777" w:rsidTr="00F5748F">
        <w:tc>
          <w:tcPr>
            <w:tcW w:w="2838" w:type="dxa"/>
          </w:tcPr>
          <w:p w14:paraId="4E2C1905" w14:textId="16933749" w:rsidR="002E37BA" w:rsidRDefault="002E37BA" w:rsidP="00B662F4">
            <w:r>
              <w:rPr>
                <w:rFonts w:ascii="Lucida Grande" w:hAnsi="Lucida Grande" w:cs="Lucida Grande"/>
                <w:kern w:val="0"/>
              </w:rPr>
              <w:t>HEADER</w:t>
            </w:r>
          </w:p>
        </w:tc>
        <w:tc>
          <w:tcPr>
            <w:tcW w:w="2839" w:type="dxa"/>
          </w:tcPr>
          <w:p w14:paraId="0CC8AF68" w14:textId="6F6F74CC" w:rsidR="002E37BA" w:rsidRDefault="002E37BA" w:rsidP="00B662F4">
            <w:proofErr w:type="gramStart"/>
            <w:r>
              <w:rPr>
                <w:rFonts w:ascii="Lucida Grande" w:hAnsi="Lucida Grande" w:cs="Lucida Grande"/>
                <w:kern w:val="0"/>
              </w:rPr>
              <w:t>header</w:t>
            </w:r>
            <w:proofErr w:type="gramEnd"/>
          </w:p>
        </w:tc>
        <w:tc>
          <w:tcPr>
            <w:tcW w:w="2839" w:type="dxa"/>
            <w:vAlign w:val="center"/>
          </w:tcPr>
          <w:p w14:paraId="09FDF36A" w14:textId="6E09495B" w:rsidR="002E37BA" w:rsidRDefault="002E37BA" w:rsidP="00B662F4">
            <w:r>
              <w:rPr>
                <w:rFonts w:ascii="Lucida Grande" w:hAnsi="Lucida Grande" w:cs="Lucida Grande"/>
                <w:kern w:val="0"/>
              </w:rPr>
              <w:t>Document header</w:t>
            </w:r>
          </w:p>
        </w:tc>
      </w:tr>
      <w:tr w:rsidR="002E37BA" w14:paraId="41F8EC21" w14:textId="77777777" w:rsidTr="00F5748F">
        <w:tc>
          <w:tcPr>
            <w:tcW w:w="2838" w:type="dxa"/>
            <w:vAlign w:val="center"/>
          </w:tcPr>
          <w:p w14:paraId="53FF06E8" w14:textId="59C55118" w:rsidR="002E37BA" w:rsidRDefault="002E37BA" w:rsidP="00B662F4">
            <w:r>
              <w:rPr>
                <w:rFonts w:ascii="Lucida Grande" w:hAnsi="Lucida Grande" w:cs="Lucida Grande"/>
                <w:kern w:val="0"/>
              </w:rPr>
              <w:t>STRING_CACHE</w:t>
            </w:r>
          </w:p>
        </w:tc>
        <w:tc>
          <w:tcPr>
            <w:tcW w:w="2839" w:type="dxa"/>
          </w:tcPr>
          <w:p w14:paraId="79B8E7B1" w14:textId="0F782095" w:rsidR="002E37BA" w:rsidRDefault="002E37BA" w:rsidP="00B662F4">
            <w:proofErr w:type="gramStart"/>
            <w:r>
              <w:rPr>
                <w:rFonts w:ascii="Lucida Grande" w:hAnsi="Lucida Grande" w:cs="Lucida Grande"/>
                <w:kern w:val="0"/>
              </w:rPr>
              <w:t>stringCache</w:t>
            </w:r>
            <w:proofErr w:type="gramEnd"/>
          </w:p>
        </w:tc>
        <w:tc>
          <w:tcPr>
            <w:tcW w:w="2839" w:type="dxa"/>
            <w:vAlign w:val="center"/>
          </w:tcPr>
          <w:p w14:paraId="459D6357" w14:textId="2685D3B1" w:rsidR="002E37BA" w:rsidRDefault="002E37BA" w:rsidP="00B662F4">
            <w:r>
              <w:rPr>
                <w:rFonts w:ascii="Lucida Grande" w:hAnsi="Lucida Grande" w:cs="Lucida Grande"/>
                <w:kern w:val="0"/>
              </w:rPr>
              <w:t>All strings referenced by this file</w:t>
            </w:r>
          </w:p>
        </w:tc>
      </w:tr>
      <w:tr w:rsidR="002E37BA" w14:paraId="6FE90ED9" w14:textId="77777777" w:rsidTr="00F5748F">
        <w:tc>
          <w:tcPr>
            <w:tcW w:w="2838" w:type="dxa"/>
            <w:vAlign w:val="center"/>
          </w:tcPr>
          <w:p w14:paraId="05877A92" w14:textId="2919AF14" w:rsidR="002E37BA" w:rsidRDefault="002E37BA" w:rsidP="00B662F4">
            <w:r>
              <w:rPr>
                <w:rFonts w:ascii="Lucida Grande" w:hAnsi="Lucida Grande" w:cs="Lucida Grande"/>
                <w:kern w:val="0"/>
              </w:rPr>
              <w:t>SEQUENCES</w:t>
            </w:r>
          </w:p>
        </w:tc>
        <w:tc>
          <w:tcPr>
            <w:tcW w:w="2839" w:type="dxa"/>
          </w:tcPr>
          <w:p w14:paraId="3975D894" w14:textId="318EE9E0" w:rsidR="002E37BA" w:rsidRDefault="002E37BA" w:rsidP="00B662F4">
            <w:proofErr w:type="gramStart"/>
            <w:r>
              <w:rPr>
                <w:rFonts w:ascii="Lucida Grande" w:hAnsi="Lucida Grande" w:cs="Lucida Grande"/>
                <w:kern w:val="0"/>
              </w:rPr>
              <w:t>sequences</w:t>
            </w:r>
            <w:proofErr w:type="gramEnd"/>
          </w:p>
        </w:tc>
        <w:tc>
          <w:tcPr>
            <w:tcW w:w="2839" w:type="dxa"/>
            <w:vAlign w:val="center"/>
          </w:tcPr>
          <w:p w14:paraId="79027FAD" w14:textId="20C210B8" w:rsidR="002E37BA" w:rsidRDefault="002E37BA" w:rsidP="00B662F4">
            <w:r>
              <w:rPr>
                <w:rFonts w:ascii="Lucida Grande" w:hAnsi="Lucida Grande" w:cs="Lucida Grande"/>
                <w:kern w:val="0"/>
              </w:rPr>
              <w:t>Information about the animation sequences used in this file</w:t>
            </w:r>
          </w:p>
        </w:tc>
      </w:tr>
      <w:tr w:rsidR="002E37BA" w14:paraId="0AB4E881" w14:textId="77777777" w:rsidTr="00F5748F">
        <w:tc>
          <w:tcPr>
            <w:tcW w:w="2838" w:type="dxa"/>
          </w:tcPr>
          <w:p w14:paraId="5AEB968A" w14:textId="2B9DD681" w:rsidR="002E37BA" w:rsidRDefault="002E37BA" w:rsidP="00B662F4">
            <w:r>
              <w:rPr>
                <w:rFonts w:ascii="Lucida Grande" w:hAnsi="Lucida Grande" w:cs="Lucida Grande"/>
                <w:kern w:val="0"/>
              </w:rPr>
              <w:t>NODE</w:t>
            </w:r>
          </w:p>
        </w:tc>
        <w:tc>
          <w:tcPr>
            <w:tcW w:w="2839" w:type="dxa"/>
          </w:tcPr>
          <w:p w14:paraId="1AFB01C7" w14:textId="43C55E5E" w:rsidR="002E37BA" w:rsidRDefault="002E37BA" w:rsidP="00B662F4">
            <w:proofErr w:type="gramStart"/>
            <w:r>
              <w:rPr>
                <w:rFonts w:ascii="Lucida Grande" w:hAnsi="Lucida Grande" w:cs="Lucida Grande"/>
                <w:kern w:val="0"/>
              </w:rPr>
              <w:t>rootNode</w:t>
            </w:r>
            <w:proofErr w:type="gramEnd"/>
          </w:p>
        </w:tc>
        <w:tc>
          <w:tcPr>
            <w:tcW w:w="2839" w:type="dxa"/>
            <w:vAlign w:val="center"/>
          </w:tcPr>
          <w:p w14:paraId="2A7FFA5F" w14:textId="53F05F72" w:rsidR="002E37BA" w:rsidRDefault="002E37BA" w:rsidP="00B662F4">
            <w:r>
              <w:rPr>
                <w:rFonts w:ascii="Lucida Grande" w:hAnsi="Lucida Grande" w:cs="Lucida Grande"/>
                <w:kern w:val="0"/>
              </w:rPr>
              <w:t>The root node of this document (which can also have children)</w:t>
            </w:r>
          </w:p>
        </w:tc>
      </w:tr>
    </w:tbl>
    <w:p w14:paraId="2BC78342" w14:textId="77777777" w:rsidR="002E37BA" w:rsidRDefault="002E37BA" w:rsidP="00B662F4"/>
    <w:p w14:paraId="20034F6C" w14:textId="77777777" w:rsidR="002E37BA" w:rsidRDefault="002E37BA" w:rsidP="00B662F4"/>
    <w:p w14:paraId="3A0AB0E9" w14:textId="77777777" w:rsidR="002E37BA" w:rsidRDefault="002E37BA" w:rsidP="00B662F4"/>
    <w:p w14:paraId="4731A9D8" w14:textId="77777777" w:rsidR="002E37BA" w:rsidRDefault="002E37BA" w:rsidP="00B662F4"/>
    <w:p w14:paraId="574D9D15" w14:textId="77777777" w:rsidR="002E37BA" w:rsidRDefault="002E37BA" w:rsidP="00B662F4"/>
    <w:p w14:paraId="579011C2" w14:textId="77777777" w:rsidR="002E37BA" w:rsidRDefault="002E37BA" w:rsidP="00B662F4"/>
    <w:p w14:paraId="4D06253B" w14:textId="77777777" w:rsidR="002E37BA" w:rsidRDefault="002E37BA" w:rsidP="00B662F4"/>
    <w:p w14:paraId="7FCF1588" w14:textId="77777777" w:rsidR="002E37BA" w:rsidRDefault="002E37BA" w:rsidP="00B662F4"/>
    <w:p w14:paraId="49B96F14" w14:textId="0B0624A5" w:rsidR="002464B1" w:rsidRDefault="002464B1" w:rsidP="002464B1">
      <w:pPr>
        <w:widowControl/>
        <w:autoSpaceDE w:val="0"/>
        <w:autoSpaceDN w:val="0"/>
        <w:adjustRightInd w:val="0"/>
        <w:spacing w:after="300" w:line="520" w:lineRule="atLeast"/>
        <w:jc w:val="left"/>
        <w:rPr>
          <w:rFonts w:ascii="Lucida Grande" w:hAnsi="Lucida Grande" w:cs="Lucida Grande"/>
          <w:b/>
          <w:bCs/>
          <w:color w:val="425EA3"/>
          <w:kern w:val="0"/>
          <w:sz w:val="44"/>
          <w:szCs w:val="44"/>
        </w:rPr>
      </w:pPr>
      <w:r>
        <w:rPr>
          <w:rFonts w:ascii="Lucida Grande" w:hAnsi="Lucida Grande" w:cs="Lucida Grande"/>
          <w:b/>
          <w:bCs/>
          <w:color w:val="425EA3"/>
          <w:kern w:val="0"/>
          <w:sz w:val="44"/>
          <w:szCs w:val="44"/>
        </w:rPr>
        <w:t>X5.CocosBuilder - Property Types</w:t>
      </w:r>
    </w:p>
    <w:p w14:paraId="69E722D0" w14:textId="77777777" w:rsidR="002464B1" w:rsidRDefault="002464B1" w:rsidP="002464B1">
      <w:pPr>
        <w:widowControl/>
        <w:autoSpaceDE w:val="0"/>
        <w:autoSpaceDN w:val="0"/>
        <w:adjustRightInd w:val="0"/>
        <w:spacing w:after="200" w:line="400" w:lineRule="atLeast"/>
        <w:jc w:val="left"/>
        <w:rPr>
          <w:rFonts w:ascii="Lucida Grande" w:hAnsi="Lucida Grande" w:cs="Lucida Grande"/>
          <w:kern w:val="0"/>
        </w:rPr>
      </w:pPr>
      <w:r>
        <w:rPr>
          <w:rFonts w:ascii="Lucida Grande" w:hAnsi="Lucida Grande" w:cs="Lucida Grande"/>
          <w:kern w:val="0"/>
        </w:rPr>
        <w:t>This document contains a list of the supported property types of CocosBuilder, and how they are serialized in the CCB file format and in node plug-ins. For serialized values, first the dictionary representation is displayed (for CCB)</w:t>
      </w:r>
      <w:proofErr w:type="gramStart"/>
      <w:r>
        <w:rPr>
          <w:rFonts w:ascii="Lucida Grande" w:hAnsi="Lucida Grande" w:cs="Lucida Grande"/>
          <w:kern w:val="0"/>
        </w:rPr>
        <w:t>,</w:t>
      </w:r>
      <w:proofErr w:type="gramEnd"/>
      <w:r>
        <w:rPr>
          <w:rFonts w:ascii="Lucida Grande" w:hAnsi="Lucida Grande" w:cs="Lucida Grande"/>
          <w:kern w:val="0"/>
        </w:rPr>
        <w:t xml:space="preserve"> follow by the binary representation (CCBi). The properties ID number, as used in CCBi is written in parentheses after the type name.</w:t>
      </w:r>
    </w:p>
    <w:p w14:paraId="632F6984" w14:textId="77777777" w:rsidR="002464B1" w:rsidRDefault="002464B1" w:rsidP="002464B1">
      <w:pPr>
        <w:widowControl/>
        <w:autoSpaceDE w:val="0"/>
        <w:autoSpaceDN w:val="0"/>
        <w:adjustRightInd w:val="0"/>
        <w:spacing w:after="300" w:line="480" w:lineRule="atLeast"/>
        <w:jc w:val="left"/>
        <w:rPr>
          <w:rFonts w:ascii="Lucida Grande" w:hAnsi="Lucida Grande" w:cs="Lucida Grande"/>
          <w:color w:val="425EA3"/>
          <w:kern w:val="0"/>
          <w:sz w:val="40"/>
          <w:szCs w:val="40"/>
        </w:rPr>
      </w:pPr>
      <w:r>
        <w:rPr>
          <w:rFonts w:ascii="Lucida Grande" w:hAnsi="Lucida Grande" w:cs="Lucida Grande"/>
          <w:color w:val="425EA3"/>
          <w:kern w:val="0"/>
          <w:sz w:val="40"/>
          <w:szCs w:val="40"/>
        </w:rPr>
        <w:t>Main properties</w:t>
      </w:r>
    </w:p>
    <w:p w14:paraId="2CEFD2A2" w14:textId="77777777" w:rsidR="002464B1" w:rsidRDefault="002464B1" w:rsidP="002464B1">
      <w:pPr>
        <w:widowControl/>
        <w:autoSpaceDE w:val="0"/>
        <w:autoSpaceDN w:val="0"/>
        <w:adjustRightInd w:val="0"/>
        <w:spacing w:after="200" w:line="400" w:lineRule="atLeast"/>
        <w:jc w:val="left"/>
        <w:rPr>
          <w:rFonts w:ascii="Lucida Grande" w:hAnsi="Lucida Grande" w:cs="Lucida Grande"/>
          <w:kern w:val="0"/>
        </w:rPr>
      </w:pPr>
      <w:r>
        <w:rPr>
          <w:rFonts w:ascii="Lucida Grande" w:hAnsi="Lucida Grande" w:cs="Lucida Grande"/>
          <w:kern w:val="0"/>
        </w:rPr>
        <w:t>The main properties are used both in the CCB file format, in the CCBi file format, for displaying the inspector panel and for creating node plug-ins.</w:t>
      </w:r>
    </w:p>
    <w:p w14:paraId="077056FD" w14:textId="77777777" w:rsidR="002464B1" w:rsidRDefault="002464B1" w:rsidP="002464B1">
      <w:pPr>
        <w:widowControl/>
        <w:autoSpaceDE w:val="0"/>
        <w:autoSpaceDN w:val="0"/>
        <w:adjustRightInd w:val="0"/>
        <w:spacing w:after="300" w:line="440" w:lineRule="atLeast"/>
        <w:jc w:val="left"/>
        <w:rPr>
          <w:rFonts w:ascii="Lucida Grande" w:hAnsi="Lucida Grande" w:cs="Lucida Grande"/>
          <w:color w:val="425EA3"/>
          <w:kern w:val="0"/>
          <w:sz w:val="36"/>
          <w:szCs w:val="36"/>
        </w:rPr>
      </w:pPr>
      <w:r>
        <w:rPr>
          <w:rFonts w:ascii="Lucida Grande" w:hAnsi="Lucida Grande" w:cs="Lucida Grande"/>
          <w:color w:val="425EA3"/>
          <w:kern w:val="0"/>
          <w:sz w:val="36"/>
          <w:szCs w:val="36"/>
        </w:rPr>
        <w:t>Position (0)</w:t>
      </w:r>
    </w:p>
    <w:p w14:paraId="7BC5DBFB" w14:textId="77777777" w:rsidR="002464B1" w:rsidRDefault="002464B1" w:rsidP="002464B1">
      <w:pPr>
        <w:widowControl/>
        <w:autoSpaceDE w:val="0"/>
        <w:autoSpaceDN w:val="0"/>
        <w:adjustRightInd w:val="0"/>
        <w:spacing w:after="200" w:line="400" w:lineRule="atLeast"/>
        <w:jc w:val="left"/>
        <w:rPr>
          <w:rFonts w:ascii="Lucida Grande" w:hAnsi="Lucida Grande" w:cs="Lucida Grande"/>
          <w:kern w:val="0"/>
        </w:rPr>
      </w:pPr>
      <w:r>
        <w:rPr>
          <w:rFonts w:ascii="Lucida Grande" w:hAnsi="Lucida Grande" w:cs="Lucida Grande"/>
          <w:kern w:val="0"/>
        </w:rPr>
        <w:t>Represents a CGPoint (point), and position type.</w:t>
      </w:r>
    </w:p>
    <w:p w14:paraId="70953599" w14:textId="77777777" w:rsidR="002464B1" w:rsidRDefault="002464B1" w:rsidP="002464B1">
      <w:pPr>
        <w:widowControl/>
        <w:autoSpaceDE w:val="0"/>
        <w:autoSpaceDN w:val="0"/>
        <w:adjustRightInd w:val="0"/>
        <w:spacing w:line="400" w:lineRule="atLeast"/>
        <w:jc w:val="left"/>
        <w:rPr>
          <w:rFonts w:ascii="Courier" w:hAnsi="Courier" w:cs="Courier"/>
          <w:kern w:val="0"/>
        </w:rPr>
      </w:pPr>
      <w:r>
        <w:rPr>
          <w:rFonts w:ascii="Courier" w:hAnsi="Courier" w:cs="Courier"/>
          <w:kern w:val="0"/>
        </w:rPr>
        <w:t>Array</w:t>
      </w:r>
      <w:proofErr w:type="gramStart"/>
      <w:r>
        <w:rPr>
          <w:rFonts w:ascii="Courier" w:hAnsi="Courier" w:cs="Courier"/>
          <w:kern w:val="0"/>
        </w:rPr>
        <w:t>[ Number</w:t>
      </w:r>
      <w:proofErr w:type="gramEnd"/>
      <w:r>
        <w:rPr>
          <w:rFonts w:ascii="Courier" w:hAnsi="Courier" w:cs="Courier"/>
          <w:kern w:val="0"/>
        </w:rPr>
        <w:t>(x), Number(y), Number(type) ]</w:t>
      </w:r>
    </w:p>
    <w:p w14:paraId="273633E2" w14:textId="77777777" w:rsidR="002464B1" w:rsidRDefault="002464B1" w:rsidP="002464B1">
      <w:pPr>
        <w:widowControl/>
        <w:autoSpaceDE w:val="0"/>
        <w:autoSpaceDN w:val="0"/>
        <w:adjustRightInd w:val="0"/>
        <w:spacing w:line="400" w:lineRule="atLeast"/>
        <w:jc w:val="left"/>
        <w:rPr>
          <w:rFonts w:ascii="Courier" w:hAnsi="Courier" w:cs="Courier"/>
          <w:kern w:val="0"/>
        </w:rPr>
      </w:pPr>
    </w:p>
    <w:p w14:paraId="65711DF8" w14:textId="77777777" w:rsidR="002464B1" w:rsidRDefault="002464B1" w:rsidP="002464B1">
      <w:pPr>
        <w:widowControl/>
        <w:autoSpaceDE w:val="0"/>
        <w:autoSpaceDN w:val="0"/>
        <w:adjustRightInd w:val="0"/>
        <w:spacing w:line="400" w:lineRule="atLeast"/>
        <w:jc w:val="left"/>
        <w:rPr>
          <w:rFonts w:ascii="Courier" w:hAnsi="Courier" w:cs="Courier"/>
          <w:kern w:val="0"/>
        </w:rPr>
      </w:pPr>
      <w:r>
        <w:rPr>
          <w:rFonts w:ascii="Courier" w:hAnsi="Courier" w:cs="Courier"/>
          <w:kern w:val="0"/>
        </w:rPr>
        <w:t>FLOAT x</w:t>
      </w:r>
    </w:p>
    <w:p w14:paraId="3F97AE20" w14:textId="77777777" w:rsidR="002464B1" w:rsidRDefault="002464B1" w:rsidP="002464B1">
      <w:pPr>
        <w:widowControl/>
        <w:autoSpaceDE w:val="0"/>
        <w:autoSpaceDN w:val="0"/>
        <w:adjustRightInd w:val="0"/>
        <w:spacing w:line="400" w:lineRule="atLeast"/>
        <w:jc w:val="left"/>
        <w:rPr>
          <w:rFonts w:ascii="Courier" w:hAnsi="Courier" w:cs="Courier"/>
          <w:kern w:val="0"/>
        </w:rPr>
      </w:pPr>
      <w:r>
        <w:rPr>
          <w:rFonts w:ascii="Courier" w:hAnsi="Courier" w:cs="Courier"/>
          <w:kern w:val="0"/>
        </w:rPr>
        <w:t>FLOAT y</w:t>
      </w:r>
    </w:p>
    <w:p w14:paraId="38FFE535" w14:textId="77777777" w:rsidR="002464B1" w:rsidRDefault="002464B1" w:rsidP="002464B1">
      <w:pPr>
        <w:widowControl/>
        <w:autoSpaceDE w:val="0"/>
        <w:autoSpaceDN w:val="0"/>
        <w:adjustRightInd w:val="0"/>
        <w:spacing w:line="400" w:lineRule="atLeast"/>
        <w:jc w:val="left"/>
        <w:rPr>
          <w:rFonts w:ascii="Courier" w:hAnsi="Courier" w:cs="Courier"/>
          <w:kern w:val="0"/>
        </w:rPr>
      </w:pPr>
      <w:r>
        <w:rPr>
          <w:rFonts w:ascii="Courier" w:hAnsi="Courier" w:cs="Courier"/>
          <w:kern w:val="0"/>
        </w:rPr>
        <w:t>UINT type</w:t>
      </w:r>
    </w:p>
    <w:p w14:paraId="4C08E517" w14:textId="77777777" w:rsidR="002464B1" w:rsidRDefault="002464B1" w:rsidP="002464B1">
      <w:pPr>
        <w:widowControl/>
        <w:autoSpaceDE w:val="0"/>
        <w:autoSpaceDN w:val="0"/>
        <w:adjustRightInd w:val="0"/>
        <w:spacing w:after="300" w:line="440" w:lineRule="atLeast"/>
        <w:jc w:val="left"/>
        <w:rPr>
          <w:rFonts w:ascii="Lucida Grande" w:hAnsi="Lucida Grande" w:cs="Lucida Grande"/>
          <w:color w:val="425EA3"/>
          <w:kern w:val="0"/>
          <w:sz w:val="36"/>
          <w:szCs w:val="36"/>
        </w:rPr>
      </w:pPr>
      <w:r>
        <w:rPr>
          <w:rFonts w:ascii="Lucida Grande" w:hAnsi="Lucida Grande" w:cs="Lucida Grande"/>
          <w:color w:val="425EA3"/>
          <w:kern w:val="0"/>
          <w:sz w:val="36"/>
          <w:szCs w:val="36"/>
        </w:rPr>
        <w:t>Point (2), PointLock (3)</w:t>
      </w:r>
    </w:p>
    <w:p w14:paraId="0C497E19" w14:textId="77777777" w:rsidR="002464B1" w:rsidRDefault="002464B1" w:rsidP="002464B1">
      <w:pPr>
        <w:widowControl/>
        <w:autoSpaceDE w:val="0"/>
        <w:autoSpaceDN w:val="0"/>
        <w:adjustRightInd w:val="0"/>
        <w:spacing w:after="200" w:line="400" w:lineRule="atLeast"/>
        <w:jc w:val="left"/>
        <w:rPr>
          <w:rFonts w:ascii="Lucida Grande" w:hAnsi="Lucida Grande" w:cs="Lucida Grande"/>
          <w:kern w:val="0"/>
        </w:rPr>
      </w:pPr>
      <w:r>
        <w:rPr>
          <w:rFonts w:ascii="Lucida Grande" w:hAnsi="Lucida Grande" w:cs="Lucida Grande"/>
          <w:kern w:val="0"/>
        </w:rPr>
        <w:t>Represents a CGPoint (point).</w:t>
      </w:r>
    </w:p>
    <w:p w14:paraId="7A773748" w14:textId="77777777" w:rsidR="002464B1" w:rsidRDefault="002464B1" w:rsidP="002464B1">
      <w:pPr>
        <w:widowControl/>
        <w:autoSpaceDE w:val="0"/>
        <w:autoSpaceDN w:val="0"/>
        <w:adjustRightInd w:val="0"/>
        <w:spacing w:line="400" w:lineRule="atLeast"/>
        <w:jc w:val="left"/>
        <w:rPr>
          <w:rFonts w:ascii="Courier" w:hAnsi="Courier" w:cs="Courier"/>
          <w:kern w:val="0"/>
        </w:rPr>
      </w:pPr>
      <w:r>
        <w:rPr>
          <w:rFonts w:ascii="Courier" w:hAnsi="Courier" w:cs="Courier"/>
          <w:kern w:val="0"/>
        </w:rPr>
        <w:t>Array</w:t>
      </w:r>
      <w:proofErr w:type="gramStart"/>
      <w:r>
        <w:rPr>
          <w:rFonts w:ascii="Courier" w:hAnsi="Courier" w:cs="Courier"/>
          <w:kern w:val="0"/>
        </w:rPr>
        <w:t>[ Number</w:t>
      </w:r>
      <w:proofErr w:type="gramEnd"/>
      <w:r>
        <w:rPr>
          <w:rFonts w:ascii="Courier" w:hAnsi="Courier" w:cs="Courier"/>
          <w:kern w:val="0"/>
        </w:rPr>
        <w:t>(x), Number(y) ]</w:t>
      </w:r>
    </w:p>
    <w:p w14:paraId="4A90B9D2" w14:textId="77777777" w:rsidR="002464B1" w:rsidRDefault="002464B1" w:rsidP="002464B1">
      <w:pPr>
        <w:widowControl/>
        <w:autoSpaceDE w:val="0"/>
        <w:autoSpaceDN w:val="0"/>
        <w:adjustRightInd w:val="0"/>
        <w:spacing w:line="400" w:lineRule="atLeast"/>
        <w:jc w:val="left"/>
        <w:rPr>
          <w:rFonts w:ascii="Courier" w:hAnsi="Courier" w:cs="Courier"/>
          <w:kern w:val="0"/>
        </w:rPr>
      </w:pPr>
    </w:p>
    <w:p w14:paraId="2D358016" w14:textId="77777777" w:rsidR="002464B1" w:rsidRDefault="002464B1" w:rsidP="002464B1">
      <w:pPr>
        <w:widowControl/>
        <w:autoSpaceDE w:val="0"/>
        <w:autoSpaceDN w:val="0"/>
        <w:adjustRightInd w:val="0"/>
        <w:spacing w:line="400" w:lineRule="atLeast"/>
        <w:jc w:val="left"/>
        <w:rPr>
          <w:rFonts w:ascii="Courier" w:hAnsi="Courier" w:cs="Courier"/>
          <w:kern w:val="0"/>
        </w:rPr>
      </w:pPr>
      <w:r>
        <w:rPr>
          <w:rFonts w:ascii="Courier" w:hAnsi="Courier" w:cs="Courier"/>
          <w:kern w:val="0"/>
        </w:rPr>
        <w:t>FLOAT x</w:t>
      </w:r>
    </w:p>
    <w:p w14:paraId="787F9AD0" w14:textId="77777777" w:rsidR="002464B1" w:rsidRDefault="002464B1" w:rsidP="002464B1">
      <w:pPr>
        <w:widowControl/>
        <w:autoSpaceDE w:val="0"/>
        <w:autoSpaceDN w:val="0"/>
        <w:adjustRightInd w:val="0"/>
        <w:spacing w:line="400" w:lineRule="atLeast"/>
        <w:jc w:val="left"/>
        <w:rPr>
          <w:rFonts w:ascii="Courier" w:hAnsi="Courier" w:cs="Courier"/>
          <w:kern w:val="0"/>
        </w:rPr>
      </w:pPr>
      <w:r>
        <w:rPr>
          <w:rFonts w:ascii="Courier" w:hAnsi="Courier" w:cs="Courier"/>
          <w:kern w:val="0"/>
        </w:rPr>
        <w:t>FLOAT y</w:t>
      </w:r>
    </w:p>
    <w:p w14:paraId="52632110" w14:textId="77777777" w:rsidR="002464B1" w:rsidRDefault="002464B1" w:rsidP="002464B1">
      <w:pPr>
        <w:widowControl/>
        <w:autoSpaceDE w:val="0"/>
        <w:autoSpaceDN w:val="0"/>
        <w:adjustRightInd w:val="0"/>
        <w:spacing w:after="300" w:line="440" w:lineRule="atLeast"/>
        <w:jc w:val="left"/>
        <w:rPr>
          <w:rFonts w:ascii="Lucida Grande" w:hAnsi="Lucida Grande" w:cs="Lucida Grande"/>
          <w:color w:val="425EA3"/>
          <w:kern w:val="0"/>
          <w:sz w:val="36"/>
          <w:szCs w:val="36"/>
        </w:rPr>
      </w:pPr>
      <w:r>
        <w:rPr>
          <w:rFonts w:ascii="Lucida Grande" w:hAnsi="Lucida Grande" w:cs="Lucida Grande"/>
          <w:color w:val="425EA3"/>
          <w:kern w:val="0"/>
          <w:sz w:val="36"/>
          <w:szCs w:val="36"/>
        </w:rPr>
        <w:t>Size (1)</w:t>
      </w:r>
    </w:p>
    <w:p w14:paraId="3FF83443" w14:textId="77777777" w:rsidR="002464B1" w:rsidRDefault="002464B1" w:rsidP="002464B1">
      <w:pPr>
        <w:widowControl/>
        <w:autoSpaceDE w:val="0"/>
        <w:autoSpaceDN w:val="0"/>
        <w:adjustRightInd w:val="0"/>
        <w:spacing w:after="200" w:line="400" w:lineRule="atLeast"/>
        <w:jc w:val="left"/>
        <w:rPr>
          <w:rFonts w:ascii="Lucida Grande" w:hAnsi="Lucida Grande" w:cs="Lucida Grande"/>
          <w:kern w:val="0"/>
        </w:rPr>
      </w:pPr>
      <w:r>
        <w:rPr>
          <w:rFonts w:ascii="Lucida Grande" w:hAnsi="Lucida Grande" w:cs="Lucida Grande"/>
          <w:kern w:val="0"/>
        </w:rPr>
        <w:t>Represents a CGSize.</w:t>
      </w:r>
    </w:p>
    <w:p w14:paraId="2FF9B2D3" w14:textId="77777777" w:rsidR="002464B1" w:rsidRDefault="002464B1" w:rsidP="002464B1">
      <w:pPr>
        <w:widowControl/>
        <w:autoSpaceDE w:val="0"/>
        <w:autoSpaceDN w:val="0"/>
        <w:adjustRightInd w:val="0"/>
        <w:spacing w:line="400" w:lineRule="atLeast"/>
        <w:jc w:val="left"/>
        <w:rPr>
          <w:rFonts w:ascii="Courier" w:hAnsi="Courier" w:cs="Courier"/>
          <w:kern w:val="0"/>
        </w:rPr>
      </w:pPr>
      <w:r>
        <w:rPr>
          <w:rFonts w:ascii="Courier" w:hAnsi="Courier" w:cs="Courier"/>
          <w:kern w:val="0"/>
        </w:rPr>
        <w:t>Array</w:t>
      </w:r>
      <w:proofErr w:type="gramStart"/>
      <w:r>
        <w:rPr>
          <w:rFonts w:ascii="Courier" w:hAnsi="Courier" w:cs="Courier"/>
          <w:kern w:val="0"/>
        </w:rPr>
        <w:t>[ Number</w:t>
      </w:r>
      <w:proofErr w:type="gramEnd"/>
      <w:r>
        <w:rPr>
          <w:rFonts w:ascii="Courier" w:hAnsi="Courier" w:cs="Courier"/>
          <w:kern w:val="0"/>
        </w:rPr>
        <w:t>(width), Number(height) ]</w:t>
      </w:r>
    </w:p>
    <w:p w14:paraId="194E233E" w14:textId="77777777" w:rsidR="002464B1" w:rsidRDefault="002464B1" w:rsidP="002464B1">
      <w:pPr>
        <w:widowControl/>
        <w:autoSpaceDE w:val="0"/>
        <w:autoSpaceDN w:val="0"/>
        <w:adjustRightInd w:val="0"/>
        <w:spacing w:line="400" w:lineRule="atLeast"/>
        <w:jc w:val="left"/>
        <w:rPr>
          <w:rFonts w:ascii="Courier" w:hAnsi="Courier" w:cs="Courier"/>
          <w:kern w:val="0"/>
        </w:rPr>
      </w:pPr>
    </w:p>
    <w:p w14:paraId="65AACC26" w14:textId="77777777" w:rsidR="002464B1" w:rsidRDefault="002464B1" w:rsidP="002464B1">
      <w:pPr>
        <w:widowControl/>
        <w:autoSpaceDE w:val="0"/>
        <w:autoSpaceDN w:val="0"/>
        <w:adjustRightInd w:val="0"/>
        <w:spacing w:line="400" w:lineRule="atLeast"/>
        <w:jc w:val="left"/>
        <w:rPr>
          <w:rFonts w:ascii="Courier" w:hAnsi="Courier" w:cs="Courier"/>
          <w:kern w:val="0"/>
        </w:rPr>
      </w:pPr>
      <w:r>
        <w:rPr>
          <w:rFonts w:ascii="Courier" w:hAnsi="Courier" w:cs="Courier"/>
          <w:kern w:val="0"/>
        </w:rPr>
        <w:t>FLOAT width</w:t>
      </w:r>
    </w:p>
    <w:p w14:paraId="6466CAB5" w14:textId="77777777" w:rsidR="002464B1" w:rsidRDefault="002464B1" w:rsidP="002464B1">
      <w:pPr>
        <w:widowControl/>
        <w:autoSpaceDE w:val="0"/>
        <w:autoSpaceDN w:val="0"/>
        <w:adjustRightInd w:val="0"/>
        <w:spacing w:line="400" w:lineRule="atLeast"/>
        <w:jc w:val="left"/>
        <w:rPr>
          <w:rFonts w:ascii="Courier" w:hAnsi="Courier" w:cs="Courier"/>
          <w:kern w:val="0"/>
        </w:rPr>
      </w:pPr>
      <w:r>
        <w:rPr>
          <w:rFonts w:ascii="Courier" w:hAnsi="Courier" w:cs="Courier"/>
          <w:kern w:val="0"/>
        </w:rPr>
        <w:t>FLOAT height</w:t>
      </w:r>
    </w:p>
    <w:p w14:paraId="567B7A16" w14:textId="77777777" w:rsidR="002464B1" w:rsidRDefault="002464B1" w:rsidP="002464B1">
      <w:pPr>
        <w:widowControl/>
        <w:autoSpaceDE w:val="0"/>
        <w:autoSpaceDN w:val="0"/>
        <w:adjustRightInd w:val="0"/>
        <w:spacing w:after="300" w:line="440" w:lineRule="atLeast"/>
        <w:jc w:val="left"/>
        <w:rPr>
          <w:rFonts w:ascii="Lucida Grande" w:hAnsi="Lucida Grande" w:cs="Lucida Grande"/>
          <w:color w:val="425EA3"/>
          <w:kern w:val="0"/>
          <w:sz w:val="36"/>
          <w:szCs w:val="36"/>
        </w:rPr>
      </w:pPr>
      <w:r>
        <w:rPr>
          <w:rFonts w:ascii="Lucida Grande" w:hAnsi="Lucida Grande" w:cs="Lucida Grande"/>
          <w:color w:val="425EA3"/>
          <w:kern w:val="0"/>
          <w:sz w:val="36"/>
          <w:szCs w:val="36"/>
        </w:rPr>
        <w:t>ScaleLock (4)</w:t>
      </w:r>
    </w:p>
    <w:p w14:paraId="5A079341" w14:textId="77777777" w:rsidR="002464B1" w:rsidRDefault="002464B1" w:rsidP="002464B1">
      <w:pPr>
        <w:widowControl/>
        <w:autoSpaceDE w:val="0"/>
        <w:autoSpaceDN w:val="0"/>
        <w:adjustRightInd w:val="0"/>
        <w:spacing w:after="200" w:line="400" w:lineRule="atLeast"/>
        <w:jc w:val="left"/>
        <w:rPr>
          <w:rFonts w:ascii="Lucida Grande" w:hAnsi="Lucida Grande" w:cs="Lucida Grande"/>
          <w:kern w:val="0"/>
        </w:rPr>
      </w:pPr>
      <w:r>
        <w:rPr>
          <w:rFonts w:ascii="Lucida Grande" w:hAnsi="Lucida Grande" w:cs="Lucida Grande"/>
          <w:kern w:val="0"/>
        </w:rPr>
        <w:t>Represents two float properties, the property names with X and Y appended and if the ratio is locked.</w:t>
      </w:r>
    </w:p>
    <w:p w14:paraId="6FA908B7" w14:textId="77777777" w:rsidR="002464B1" w:rsidRDefault="002464B1" w:rsidP="002464B1">
      <w:pPr>
        <w:widowControl/>
        <w:autoSpaceDE w:val="0"/>
        <w:autoSpaceDN w:val="0"/>
        <w:adjustRightInd w:val="0"/>
        <w:spacing w:line="400" w:lineRule="atLeast"/>
        <w:jc w:val="left"/>
        <w:rPr>
          <w:rFonts w:ascii="Courier" w:hAnsi="Courier" w:cs="Courier"/>
          <w:kern w:val="0"/>
        </w:rPr>
      </w:pPr>
      <w:r>
        <w:rPr>
          <w:rFonts w:ascii="Courier" w:hAnsi="Courier" w:cs="Courier"/>
          <w:kern w:val="0"/>
        </w:rPr>
        <w:t>Array</w:t>
      </w:r>
      <w:proofErr w:type="gramStart"/>
      <w:r>
        <w:rPr>
          <w:rFonts w:ascii="Courier" w:hAnsi="Courier" w:cs="Courier"/>
          <w:kern w:val="0"/>
        </w:rPr>
        <w:t>[ Number</w:t>
      </w:r>
      <w:proofErr w:type="gramEnd"/>
      <w:r>
        <w:rPr>
          <w:rFonts w:ascii="Courier" w:hAnsi="Courier" w:cs="Courier"/>
          <w:kern w:val="0"/>
        </w:rPr>
        <w:t>(x), Number(y), Boolean(locked) ]</w:t>
      </w:r>
    </w:p>
    <w:p w14:paraId="42C04818" w14:textId="77777777" w:rsidR="002464B1" w:rsidRDefault="002464B1" w:rsidP="002464B1">
      <w:pPr>
        <w:widowControl/>
        <w:autoSpaceDE w:val="0"/>
        <w:autoSpaceDN w:val="0"/>
        <w:adjustRightInd w:val="0"/>
        <w:spacing w:line="400" w:lineRule="atLeast"/>
        <w:jc w:val="left"/>
        <w:rPr>
          <w:rFonts w:ascii="Courier" w:hAnsi="Courier" w:cs="Courier"/>
          <w:kern w:val="0"/>
        </w:rPr>
      </w:pPr>
    </w:p>
    <w:p w14:paraId="659AA50C" w14:textId="77777777" w:rsidR="002464B1" w:rsidRDefault="002464B1" w:rsidP="002464B1">
      <w:pPr>
        <w:widowControl/>
        <w:autoSpaceDE w:val="0"/>
        <w:autoSpaceDN w:val="0"/>
        <w:adjustRightInd w:val="0"/>
        <w:spacing w:line="400" w:lineRule="atLeast"/>
        <w:jc w:val="left"/>
        <w:rPr>
          <w:rFonts w:ascii="Courier" w:hAnsi="Courier" w:cs="Courier"/>
          <w:kern w:val="0"/>
        </w:rPr>
      </w:pPr>
      <w:r>
        <w:rPr>
          <w:rFonts w:ascii="Courier" w:hAnsi="Courier" w:cs="Courier"/>
          <w:kern w:val="0"/>
        </w:rPr>
        <w:t>FLOAT x</w:t>
      </w:r>
    </w:p>
    <w:p w14:paraId="78BA9F83" w14:textId="77777777" w:rsidR="002464B1" w:rsidRDefault="002464B1" w:rsidP="002464B1">
      <w:pPr>
        <w:widowControl/>
        <w:autoSpaceDE w:val="0"/>
        <w:autoSpaceDN w:val="0"/>
        <w:adjustRightInd w:val="0"/>
        <w:spacing w:line="400" w:lineRule="atLeast"/>
        <w:jc w:val="left"/>
        <w:rPr>
          <w:rFonts w:ascii="Courier" w:hAnsi="Courier" w:cs="Courier"/>
          <w:kern w:val="0"/>
        </w:rPr>
      </w:pPr>
      <w:r>
        <w:rPr>
          <w:rFonts w:ascii="Courier" w:hAnsi="Courier" w:cs="Courier"/>
          <w:kern w:val="0"/>
        </w:rPr>
        <w:t>FLOAT y</w:t>
      </w:r>
    </w:p>
    <w:p w14:paraId="2A8662D8" w14:textId="77777777" w:rsidR="002464B1" w:rsidRDefault="002464B1" w:rsidP="002464B1">
      <w:pPr>
        <w:widowControl/>
        <w:autoSpaceDE w:val="0"/>
        <w:autoSpaceDN w:val="0"/>
        <w:adjustRightInd w:val="0"/>
        <w:spacing w:after="300" w:line="440" w:lineRule="atLeast"/>
        <w:jc w:val="left"/>
        <w:rPr>
          <w:rFonts w:ascii="Lucida Grande" w:hAnsi="Lucida Grande" w:cs="Lucida Grande"/>
          <w:color w:val="425EA3"/>
          <w:kern w:val="0"/>
          <w:sz w:val="36"/>
          <w:szCs w:val="36"/>
        </w:rPr>
      </w:pPr>
      <w:r>
        <w:rPr>
          <w:rFonts w:ascii="Lucida Grande" w:hAnsi="Lucida Grande" w:cs="Lucida Grande"/>
          <w:color w:val="425EA3"/>
          <w:kern w:val="0"/>
          <w:sz w:val="36"/>
          <w:szCs w:val="36"/>
        </w:rPr>
        <w:t>Flip (15)</w:t>
      </w:r>
    </w:p>
    <w:p w14:paraId="008AD4DC" w14:textId="77777777" w:rsidR="002464B1" w:rsidRDefault="002464B1" w:rsidP="002464B1">
      <w:pPr>
        <w:widowControl/>
        <w:autoSpaceDE w:val="0"/>
        <w:autoSpaceDN w:val="0"/>
        <w:adjustRightInd w:val="0"/>
        <w:spacing w:after="200" w:line="400" w:lineRule="atLeast"/>
        <w:jc w:val="left"/>
        <w:rPr>
          <w:rFonts w:ascii="Lucida Grande" w:hAnsi="Lucida Grande" w:cs="Lucida Grande"/>
          <w:kern w:val="0"/>
        </w:rPr>
      </w:pPr>
      <w:r>
        <w:rPr>
          <w:rFonts w:ascii="Lucida Grande" w:hAnsi="Lucida Grande" w:cs="Lucida Grande"/>
          <w:kern w:val="0"/>
        </w:rPr>
        <w:t>Represents two BOOL properties, the property names with X and Y appended.</w:t>
      </w:r>
    </w:p>
    <w:p w14:paraId="6914ADF9" w14:textId="77777777" w:rsidR="002464B1" w:rsidRDefault="002464B1" w:rsidP="002464B1">
      <w:pPr>
        <w:widowControl/>
        <w:autoSpaceDE w:val="0"/>
        <w:autoSpaceDN w:val="0"/>
        <w:adjustRightInd w:val="0"/>
        <w:spacing w:line="400" w:lineRule="atLeast"/>
        <w:jc w:val="left"/>
        <w:rPr>
          <w:rFonts w:ascii="Courier" w:hAnsi="Courier" w:cs="Courier"/>
          <w:kern w:val="0"/>
        </w:rPr>
      </w:pPr>
      <w:r>
        <w:rPr>
          <w:rFonts w:ascii="Courier" w:hAnsi="Courier" w:cs="Courier"/>
          <w:kern w:val="0"/>
        </w:rPr>
        <w:t>Array</w:t>
      </w:r>
      <w:proofErr w:type="gramStart"/>
      <w:r>
        <w:rPr>
          <w:rFonts w:ascii="Courier" w:hAnsi="Courier" w:cs="Courier"/>
          <w:kern w:val="0"/>
        </w:rPr>
        <w:t>[ Boolean</w:t>
      </w:r>
      <w:proofErr w:type="gramEnd"/>
      <w:r>
        <w:rPr>
          <w:rFonts w:ascii="Courier" w:hAnsi="Courier" w:cs="Courier"/>
          <w:kern w:val="0"/>
        </w:rPr>
        <w:t>(x), Boolean(y) ]</w:t>
      </w:r>
    </w:p>
    <w:p w14:paraId="5963102F" w14:textId="77777777" w:rsidR="002464B1" w:rsidRDefault="002464B1" w:rsidP="002464B1">
      <w:pPr>
        <w:widowControl/>
        <w:autoSpaceDE w:val="0"/>
        <w:autoSpaceDN w:val="0"/>
        <w:adjustRightInd w:val="0"/>
        <w:spacing w:line="400" w:lineRule="atLeast"/>
        <w:jc w:val="left"/>
        <w:rPr>
          <w:rFonts w:ascii="Courier" w:hAnsi="Courier" w:cs="Courier"/>
          <w:kern w:val="0"/>
        </w:rPr>
      </w:pPr>
    </w:p>
    <w:p w14:paraId="4870C180" w14:textId="77777777" w:rsidR="002464B1" w:rsidRDefault="002464B1" w:rsidP="002464B1">
      <w:pPr>
        <w:widowControl/>
        <w:autoSpaceDE w:val="0"/>
        <w:autoSpaceDN w:val="0"/>
        <w:adjustRightInd w:val="0"/>
        <w:spacing w:line="400" w:lineRule="atLeast"/>
        <w:jc w:val="left"/>
        <w:rPr>
          <w:rFonts w:ascii="Courier" w:hAnsi="Courier" w:cs="Courier"/>
          <w:kern w:val="0"/>
        </w:rPr>
      </w:pPr>
      <w:r>
        <w:rPr>
          <w:rFonts w:ascii="Courier" w:hAnsi="Courier" w:cs="Courier"/>
          <w:kern w:val="0"/>
        </w:rPr>
        <w:t>BOOLEAN x</w:t>
      </w:r>
    </w:p>
    <w:p w14:paraId="28BC30F4" w14:textId="77777777" w:rsidR="002464B1" w:rsidRDefault="002464B1" w:rsidP="002464B1">
      <w:pPr>
        <w:widowControl/>
        <w:autoSpaceDE w:val="0"/>
        <w:autoSpaceDN w:val="0"/>
        <w:adjustRightInd w:val="0"/>
        <w:spacing w:line="400" w:lineRule="atLeast"/>
        <w:jc w:val="left"/>
        <w:rPr>
          <w:rFonts w:ascii="Courier" w:hAnsi="Courier" w:cs="Courier"/>
          <w:kern w:val="0"/>
        </w:rPr>
      </w:pPr>
      <w:r>
        <w:rPr>
          <w:rFonts w:ascii="Courier" w:hAnsi="Courier" w:cs="Courier"/>
          <w:kern w:val="0"/>
        </w:rPr>
        <w:t>BOOLEAN y</w:t>
      </w:r>
    </w:p>
    <w:p w14:paraId="56AED83B" w14:textId="77777777" w:rsidR="002464B1" w:rsidRDefault="002464B1" w:rsidP="002464B1">
      <w:pPr>
        <w:widowControl/>
        <w:autoSpaceDE w:val="0"/>
        <w:autoSpaceDN w:val="0"/>
        <w:adjustRightInd w:val="0"/>
        <w:spacing w:after="300" w:line="440" w:lineRule="atLeast"/>
        <w:jc w:val="left"/>
        <w:rPr>
          <w:rFonts w:ascii="Lucida Grande" w:hAnsi="Lucida Grande" w:cs="Lucida Grande"/>
          <w:color w:val="425EA3"/>
          <w:kern w:val="0"/>
          <w:sz w:val="36"/>
          <w:szCs w:val="36"/>
        </w:rPr>
      </w:pPr>
      <w:r>
        <w:rPr>
          <w:rFonts w:ascii="Lucida Grande" w:hAnsi="Lucida Grande" w:cs="Lucida Grande"/>
          <w:color w:val="425EA3"/>
          <w:kern w:val="0"/>
          <w:sz w:val="36"/>
          <w:szCs w:val="36"/>
        </w:rPr>
        <w:t>Float (7), Degrees (5)</w:t>
      </w:r>
    </w:p>
    <w:p w14:paraId="0CAA363D" w14:textId="77777777" w:rsidR="002464B1" w:rsidRDefault="002464B1" w:rsidP="002464B1">
      <w:pPr>
        <w:widowControl/>
        <w:autoSpaceDE w:val="0"/>
        <w:autoSpaceDN w:val="0"/>
        <w:adjustRightInd w:val="0"/>
        <w:spacing w:after="200" w:line="400" w:lineRule="atLeast"/>
        <w:jc w:val="left"/>
        <w:rPr>
          <w:rFonts w:ascii="Lucida Grande" w:hAnsi="Lucida Grande" w:cs="Lucida Grande"/>
          <w:kern w:val="0"/>
        </w:rPr>
      </w:pPr>
      <w:r>
        <w:rPr>
          <w:rFonts w:ascii="Lucida Grande" w:hAnsi="Lucida Grande" w:cs="Lucida Grande"/>
          <w:kern w:val="0"/>
        </w:rPr>
        <w:t>Represents a float value.</w:t>
      </w:r>
    </w:p>
    <w:p w14:paraId="78EF7DBA" w14:textId="77777777" w:rsidR="002464B1" w:rsidRDefault="002464B1" w:rsidP="002464B1">
      <w:pPr>
        <w:widowControl/>
        <w:autoSpaceDE w:val="0"/>
        <w:autoSpaceDN w:val="0"/>
        <w:adjustRightInd w:val="0"/>
        <w:spacing w:line="400" w:lineRule="atLeast"/>
        <w:jc w:val="left"/>
        <w:rPr>
          <w:rFonts w:ascii="Courier" w:hAnsi="Courier" w:cs="Courier"/>
          <w:kern w:val="0"/>
        </w:rPr>
      </w:pPr>
      <w:proofErr w:type="gramStart"/>
      <w:r>
        <w:rPr>
          <w:rFonts w:ascii="Courier" w:hAnsi="Courier" w:cs="Courier"/>
          <w:kern w:val="0"/>
        </w:rPr>
        <w:t>Number(</w:t>
      </w:r>
      <w:proofErr w:type="gramEnd"/>
      <w:r>
        <w:rPr>
          <w:rFonts w:ascii="Courier" w:hAnsi="Courier" w:cs="Courier"/>
          <w:kern w:val="0"/>
        </w:rPr>
        <w:t>value)</w:t>
      </w:r>
    </w:p>
    <w:p w14:paraId="16B731EC" w14:textId="77777777" w:rsidR="002464B1" w:rsidRDefault="002464B1" w:rsidP="002464B1">
      <w:pPr>
        <w:widowControl/>
        <w:autoSpaceDE w:val="0"/>
        <w:autoSpaceDN w:val="0"/>
        <w:adjustRightInd w:val="0"/>
        <w:spacing w:line="400" w:lineRule="atLeast"/>
        <w:jc w:val="left"/>
        <w:rPr>
          <w:rFonts w:ascii="Courier" w:hAnsi="Courier" w:cs="Courier"/>
          <w:kern w:val="0"/>
        </w:rPr>
      </w:pPr>
    </w:p>
    <w:p w14:paraId="0D02ED33" w14:textId="77777777" w:rsidR="002464B1" w:rsidRDefault="002464B1" w:rsidP="002464B1">
      <w:pPr>
        <w:widowControl/>
        <w:autoSpaceDE w:val="0"/>
        <w:autoSpaceDN w:val="0"/>
        <w:adjustRightInd w:val="0"/>
        <w:spacing w:line="400" w:lineRule="atLeast"/>
        <w:jc w:val="left"/>
        <w:rPr>
          <w:rFonts w:ascii="Courier" w:hAnsi="Courier" w:cs="Courier"/>
          <w:kern w:val="0"/>
        </w:rPr>
      </w:pPr>
      <w:r>
        <w:rPr>
          <w:rFonts w:ascii="Courier" w:hAnsi="Courier" w:cs="Courier"/>
          <w:kern w:val="0"/>
        </w:rPr>
        <w:t>FLOAT value</w:t>
      </w:r>
    </w:p>
    <w:p w14:paraId="4452756D" w14:textId="77777777" w:rsidR="002464B1" w:rsidRDefault="002464B1" w:rsidP="002464B1">
      <w:pPr>
        <w:widowControl/>
        <w:autoSpaceDE w:val="0"/>
        <w:autoSpaceDN w:val="0"/>
        <w:adjustRightInd w:val="0"/>
        <w:spacing w:after="300" w:line="440" w:lineRule="atLeast"/>
        <w:jc w:val="left"/>
        <w:rPr>
          <w:rFonts w:ascii="Lucida Grande" w:hAnsi="Lucida Grande" w:cs="Lucida Grande"/>
          <w:color w:val="425EA3"/>
          <w:kern w:val="0"/>
          <w:sz w:val="36"/>
          <w:szCs w:val="36"/>
        </w:rPr>
      </w:pPr>
      <w:r>
        <w:rPr>
          <w:rFonts w:ascii="Lucida Grande" w:hAnsi="Lucida Grande" w:cs="Lucida Grande"/>
          <w:color w:val="425EA3"/>
          <w:kern w:val="0"/>
          <w:sz w:val="36"/>
          <w:szCs w:val="36"/>
        </w:rPr>
        <w:t>FloatVar (8)</w:t>
      </w:r>
    </w:p>
    <w:p w14:paraId="2A6F9D68" w14:textId="77777777" w:rsidR="002464B1" w:rsidRDefault="002464B1" w:rsidP="002464B1">
      <w:pPr>
        <w:widowControl/>
        <w:autoSpaceDE w:val="0"/>
        <w:autoSpaceDN w:val="0"/>
        <w:adjustRightInd w:val="0"/>
        <w:spacing w:after="200" w:line="400" w:lineRule="atLeast"/>
        <w:jc w:val="left"/>
        <w:rPr>
          <w:rFonts w:ascii="Lucida Grande" w:hAnsi="Lucida Grande" w:cs="Lucida Grande"/>
          <w:kern w:val="0"/>
        </w:rPr>
      </w:pPr>
      <w:r>
        <w:rPr>
          <w:rFonts w:ascii="Lucida Grande" w:hAnsi="Lucida Grande" w:cs="Lucida Grande"/>
          <w:kern w:val="0"/>
        </w:rPr>
        <w:t>Represents two properties, the property with the standard name and one with Var appended.</w:t>
      </w:r>
    </w:p>
    <w:p w14:paraId="16F66B36" w14:textId="77777777" w:rsidR="002464B1" w:rsidRDefault="002464B1" w:rsidP="002464B1">
      <w:pPr>
        <w:widowControl/>
        <w:autoSpaceDE w:val="0"/>
        <w:autoSpaceDN w:val="0"/>
        <w:adjustRightInd w:val="0"/>
        <w:spacing w:line="400" w:lineRule="atLeast"/>
        <w:jc w:val="left"/>
        <w:rPr>
          <w:rFonts w:ascii="Courier" w:hAnsi="Courier" w:cs="Courier"/>
          <w:kern w:val="0"/>
        </w:rPr>
      </w:pPr>
      <w:r>
        <w:rPr>
          <w:rFonts w:ascii="Courier" w:hAnsi="Courier" w:cs="Courier"/>
          <w:kern w:val="0"/>
        </w:rPr>
        <w:t>Array</w:t>
      </w:r>
      <w:proofErr w:type="gramStart"/>
      <w:r>
        <w:rPr>
          <w:rFonts w:ascii="Courier" w:hAnsi="Courier" w:cs="Courier"/>
          <w:kern w:val="0"/>
        </w:rPr>
        <w:t>[ Number</w:t>
      </w:r>
      <w:proofErr w:type="gramEnd"/>
      <w:r>
        <w:rPr>
          <w:rFonts w:ascii="Courier" w:hAnsi="Courier" w:cs="Courier"/>
          <w:kern w:val="0"/>
        </w:rPr>
        <w:t>(value), Number(valueVar) ]</w:t>
      </w:r>
    </w:p>
    <w:p w14:paraId="067BB496" w14:textId="77777777" w:rsidR="002464B1" w:rsidRDefault="002464B1" w:rsidP="002464B1">
      <w:pPr>
        <w:widowControl/>
        <w:autoSpaceDE w:val="0"/>
        <w:autoSpaceDN w:val="0"/>
        <w:adjustRightInd w:val="0"/>
        <w:spacing w:line="400" w:lineRule="atLeast"/>
        <w:jc w:val="left"/>
        <w:rPr>
          <w:rFonts w:ascii="Courier" w:hAnsi="Courier" w:cs="Courier"/>
          <w:kern w:val="0"/>
        </w:rPr>
      </w:pPr>
    </w:p>
    <w:p w14:paraId="52CB9A49" w14:textId="77777777" w:rsidR="002464B1" w:rsidRDefault="002464B1" w:rsidP="002464B1">
      <w:pPr>
        <w:widowControl/>
        <w:autoSpaceDE w:val="0"/>
        <w:autoSpaceDN w:val="0"/>
        <w:adjustRightInd w:val="0"/>
        <w:spacing w:line="400" w:lineRule="atLeast"/>
        <w:jc w:val="left"/>
        <w:rPr>
          <w:rFonts w:ascii="Courier" w:hAnsi="Courier" w:cs="Courier"/>
          <w:kern w:val="0"/>
        </w:rPr>
      </w:pPr>
      <w:r>
        <w:rPr>
          <w:rFonts w:ascii="Courier" w:hAnsi="Courier" w:cs="Courier"/>
          <w:kern w:val="0"/>
        </w:rPr>
        <w:t>FLOAT value</w:t>
      </w:r>
    </w:p>
    <w:p w14:paraId="67EABA69" w14:textId="77777777" w:rsidR="002464B1" w:rsidRDefault="002464B1" w:rsidP="002464B1">
      <w:pPr>
        <w:widowControl/>
        <w:autoSpaceDE w:val="0"/>
        <w:autoSpaceDN w:val="0"/>
        <w:adjustRightInd w:val="0"/>
        <w:spacing w:line="400" w:lineRule="atLeast"/>
        <w:jc w:val="left"/>
        <w:rPr>
          <w:rFonts w:ascii="Courier" w:hAnsi="Courier" w:cs="Courier"/>
          <w:kern w:val="0"/>
        </w:rPr>
      </w:pPr>
      <w:r>
        <w:rPr>
          <w:rFonts w:ascii="Courier" w:hAnsi="Courier" w:cs="Courier"/>
          <w:kern w:val="0"/>
        </w:rPr>
        <w:t>FLOAT valueVar</w:t>
      </w:r>
    </w:p>
    <w:p w14:paraId="32FE2A75" w14:textId="77777777" w:rsidR="002464B1" w:rsidRDefault="002464B1" w:rsidP="002464B1">
      <w:pPr>
        <w:widowControl/>
        <w:autoSpaceDE w:val="0"/>
        <w:autoSpaceDN w:val="0"/>
        <w:adjustRightInd w:val="0"/>
        <w:spacing w:after="300" w:line="440" w:lineRule="atLeast"/>
        <w:jc w:val="left"/>
        <w:rPr>
          <w:rFonts w:ascii="Lucida Grande" w:hAnsi="Lucida Grande" w:cs="Lucida Grande"/>
          <w:color w:val="425EA3"/>
          <w:kern w:val="0"/>
          <w:sz w:val="36"/>
          <w:szCs w:val="36"/>
        </w:rPr>
      </w:pPr>
      <w:r>
        <w:rPr>
          <w:rFonts w:ascii="Lucida Grande" w:hAnsi="Lucida Grande" w:cs="Lucida Grande"/>
          <w:color w:val="425EA3"/>
          <w:kern w:val="0"/>
          <w:sz w:val="36"/>
          <w:szCs w:val="36"/>
        </w:rPr>
        <w:t>Integer (6), IntegerLabeled (20)</w:t>
      </w:r>
    </w:p>
    <w:p w14:paraId="5BAF9BF3" w14:textId="77777777" w:rsidR="002464B1" w:rsidRDefault="002464B1" w:rsidP="002464B1">
      <w:pPr>
        <w:widowControl/>
        <w:autoSpaceDE w:val="0"/>
        <w:autoSpaceDN w:val="0"/>
        <w:adjustRightInd w:val="0"/>
        <w:spacing w:after="200" w:line="400" w:lineRule="atLeast"/>
        <w:jc w:val="left"/>
        <w:rPr>
          <w:rFonts w:ascii="Lucida Grande" w:hAnsi="Lucida Grande" w:cs="Lucida Grande"/>
          <w:kern w:val="0"/>
        </w:rPr>
      </w:pPr>
      <w:r>
        <w:rPr>
          <w:rFonts w:ascii="Lucida Grande" w:hAnsi="Lucida Grande" w:cs="Lucida Grande"/>
          <w:kern w:val="0"/>
        </w:rPr>
        <w:t>Represents an int value. (For IntegerLabeled, see extra properties below.)</w:t>
      </w:r>
    </w:p>
    <w:p w14:paraId="7AFEA41F" w14:textId="77777777" w:rsidR="002464B1" w:rsidRDefault="002464B1" w:rsidP="002464B1">
      <w:pPr>
        <w:widowControl/>
        <w:autoSpaceDE w:val="0"/>
        <w:autoSpaceDN w:val="0"/>
        <w:adjustRightInd w:val="0"/>
        <w:spacing w:line="400" w:lineRule="atLeast"/>
        <w:jc w:val="left"/>
        <w:rPr>
          <w:rFonts w:ascii="Courier" w:hAnsi="Courier" w:cs="Courier"/>
          <w:kern w:val="0"/>
        </w:rPr>
      </w:pPr>
      <w:proofErr w:type="gramStart"/>
      <w:r>
        <w:rPr>
          <w:rFonts w:ascii="Courier" w:hAnsi="Courier" w:cs="Courier"/>
          <w:kern w:val="0"/>
        </w:rPr>
        <w:t>Number(</w:t>
      </w:r>
      <w:proofErr w:type="gramEnd"/>
      <w:r>
        <w:rPr>
          <w:rFonts w:ascii="Courier" w:hAnsi="Courier" w:cs="Courier"/>
          <w:kern w:val="0"/>
        </w:rPr>
        <w:t>value)</w:t>
      </w:r>
    </w:p>
    <w:p w14:paraId="15EB3A37" w14:textId="77777777" w:rsidR="002464B1" w:rsidRDefault="002464B1" w:rsidP="002464B1">
      <w:pPr>
        <w:widowControl/>
        <w:autoSpaceDE w:val="0"/>
        <w:autoSpaceDN w:val="0"/>
        <w:adjustRightInd w:val="0"/>
        <w:spacing w:line="400" w:lineRule="atLeast"/>
        <w:jc w:val="left"/>
        <w:rPr>
          <w:rFonts w:ascii="Courier" w:hAnsi="Courier" w:cs="Courier"/>
          <w:kern w:val="0"/>
        </w:rPr>
      </w:pPr>
    </w:p>
    <w:p w14:paraId="7C251AAE" w14:textId="77777777" w:rsidR="002464B1" w:rsidRDefault="002464B1" w:rsidP="002464B1">
      <w:pPr>
        <w:widowControl/>
        <w:autoSpaceDE w:val="0"/>
        <w:autoSpaceDN w:val="0"/>
        <w:adjustRightInd w:val="0"/>
        <w:spacing w:line="400" w:lineRule="atLeast"/>
        <w:jc w:val="left"/>
        <w:rPr>
          <w:rFonts w:ascii="Courier" w:hAnsi="Courier" w:cs="Courier"/>
          <w:kern w:val="0"/>
        </w:rPr>
      </w:pPr>
      <w:r>
        <w:rPr>
          <w:rFonts w:ascii="Courier" w:hAnsi="Courier" w:cs="Courier"/>
          <w:kern w:val="0"/>
        </w:rPr>
        <w:t>SINT value</w:t>
      </w:r>
    </w:p>
    <w:p w14:paraId="367D8916" w14:textId="77777777" w:rsidR="002464B1" w:rsidRDefault="002464B1" w:rsidP="002464B1">
      <w:pPr>
        <w:widowControl/>
        <w:autoSpaceDE w:val="0"/>
        <w:autoSpaceDN w:val="0"/>
        <w:adjustRightInd w:val="0"/>
        <w:spacing w:after="300" w:line="440" w:lineRule="atLeast"/>
        <w:jc w:val="left"/>
        <w:rPr>
          <w:rFonts w:ascii="Lucida Grande" w:hAnsi="Lucida Grande" w:cs="Lucida Grande"/>
          <w:color w:val="425EA3"/>
          <w:kern w:val="0"/>
          <w:sz w:val="36"/>
          <w:szCs w:val="36"/>
        </w:rPr>
      </w:pPr>
      <w:r>
        <w:rPr>
          <w:rFonts w:ascii="Lucida Grande" w:hAnsi="Lucida Grande" w:cs="Lucida Grande"/>
          <w:color w:val="425EA3"/>
          <w:kern w:val="0"/>
          <w:sz w:val="36"/>
          <w:szCs w:val="36"/>
        </w:rPr>
        <w:t>Byte (12)</w:t>
      </w:r>
    </w:p>
    <w:p w14:paraId="0900DED9" w14:textId="77777777" w:rsidR="002464B1" w:rsidRDefault="002464B1" w:rsidP="002464B1">
      <w:pPr>
        <w:widowControl/>
        <w:autoSpaceDE w:val="0"/>
        <w:autoSpaceDN w:val="0"/>
        <w:adjustRightInd w:val="0"/>
        <w:spacing w:after="200" w:line="400" w:lineRule="atLeast"/>
        <w:jc w:val="left"/>
        <w:rPr>
          <w:rFonts w:ascii="Lucida Grande" w:hAnsi="Lucida Grande" w:cs="Lucida Grande"/>
          <w:kern w:val="0"/>
        </w:rPr>
      </w:pPr>
      <w:r>
        <w:rPr>
          <w:rFonts w:ascii="Lucida Grande" w:hAnsi="Lucida Grande" w:cs="Lucida Grande"/>
          <w:kern w:val="0"/>
        </w:rPr>
        <w:t>Represents an int value in the range 0-255.</w:t>
      </w:r>
    </w:p>
    <w:p w14:paraId="0171D3BF" w14:textId="77777777" w:rsidR="002464B1" w:rsidRDefault="002464B1" w:rsidP="002464B1">
      <w:pPr>
        <w:widowControl/>
        <w:autoSpaceDE w:val="0"/>
        <w:autoSpaceDN w:val="0"/>
        <w:adjustRightInd w:val="0"/>
        <w:spacing w:line="400" w:lineRule="atLeast"/>
        <w:jc w:val="left"/>
        <w:rPr>
          <w:rFonts w:ascii="Courier" w:hAnsi="Courier" w:cs="Courier"/>
          <w:kern w:val="0"/>
        </w:rPr>
      </w:pPr>
      <w:proofErr w:type="gramStart"/>
      <w:r>
        <w:rPr>
          <w:rFonts w:ascii="Courier" w:hAnsi="Courier" w:cs="Courier"/>
          <w:kern w:val="0"/>
        </w:rPr>
        <w:t>Number(</w:t>
      </w:r>
      <w:proofErr w:type="gramEnd"/>
      <w:r>
        <w:rPr>
          <w:rFonts w:ascii="Courier" w:hAnsi="Courier" w:cs="Courier"/>
          <w:kern w:val="0"/>
        </w:rPr>
        <w:t>value)</w:t>
      </w:r>
    </w:p>
    <w:p w14:paraId="06D5009C" w14:textId="77777777" w:rsidR="002464B1" w:rsidRDefault="002464B1" w:rsidP="002464B1">
      <w:pPr>
        <w:widowControl/>
        <w:autoSpaceDE w:val="0"/>
        <w:autoSpaceDN w:val="0"/>
        <w:adjustRightInd w:val="0"/>
        <w:spacing w:line="400" w:lineRule="atLeast"/>
        <w:jc w:val="left"/>
        <w:rPr>
          <w:rFonts w:ascii="Courier" w:hAnsi="Courier" w:cs="Courier"/>
          <w:kern w:val="0"/>
        </w:rPr>
      </w:pPr>
    </w:p>
    <w:p w14:paraId="34851952" w14:textId="77777777" w:rsidR="002464B1" w:rsidRDefault="002464B1" w:rsidP="002464B1">
      <w:pPr>
        <w:widowControl/>
        <w:autoSpaceDE w:val="0"/>
        <w:autoSpaceDN w:val="0"/>
        <w:adjustRightInd w:val="0"/>
        <w:spacing w:line="400" w:lineRule="atLeast"/>
        <w:jc w:val="left"/>
        <w:rPr>
          <w:rFonts w:ascii="Courier" w:hAnsi="Courier" w:cs="Courier"/>
          <w:kern w:val="0"/>
        </w:rPr>
      </w:pPr>
      <w:r>
        <w:rPr>
          <w:rFonts w:ascii="Courier" w:hAnsi="Courier" w:cs="Courier"/>
          <w:kern w:val="0"/>
        </w:rPr>
        <w:t>BYTE value</w:t>
      </w:r>
    </w:p>
    <w:p w14:paraId="71292A0D" w14:textId="77777777" w:rsidR="002464B1" w:rsidRDefault="002464B1" w:rsidP="002464B1">
      <w:pPr>
        <w:widowControl/>
        <w:autoSpaceDE w:val="0"/>
        <w:autoSpaceDN w:val="0"/>
        <w:adjustRightInd w:val="0"/>
        <w:spacing w:after="300" w:line="440" w:lineRule="atLeast"/>
        <w:jc w:val="left"/>
        <w:rPr>
          <w:rFonts w:ascii="Lucida Grande" w:hAnsi="Lucida Grande" w:cs="Lucida Grande"/>
          <w:color w:val="425EA3"/>
          <w:kern w:val="0"/>
          <w:sz w:val="36"/>
          <w:szCs w:val="36"/>
        </w:rPr>
      </w:pPr>
      <w:r>
        <w:rPr>
          <w:rFonts w:ascii="Lucida Grande" w:hAnsi="Lucida Grande" w:cs="Lucida Grande"/>
          <w:color w:val="425EA3"/>
          <w:kern w:val="0"/>
          <w:sz w:val="36"/>
          <w:szCs w:val="36"/>
        </w:rPr>
        <w:t>Check (9)</w:t>
      </w:r>
    </w:p>
    <w:p w14:paraId="533F3350" w14:textId="77777777" w:rsidR="002464B1" w:rsidRDefault="002464B1" w:rsidP="002464B1">
      <w:pPr>
        <w:widowControl/>
        <w:autoSpaceDE w:val="0"/>
        <w:autoSpaceDN w:val="0"/>
        <w:adjustRightInd w:val="0"/>
        <w:spacing w:after="200" w:line="400" w:lineRule="atLeast"/>
        <w:jc w:val="left"/>
        <w:rPr>
          <w:rFonts w:ascii="Lucida Grande" w:hAnsi="Lucida Grande" w:cs="Lucida Grande"/>
          <w:kern w:val="0"/>
        </w:rPr>
      </w:pPr>
      <w:r>
        <w:rPr>
          <w:rFonts w:ascii="Lucida Grande" w:hAnsi="Lucida Grande" w:cs="Lucida Grande"/>
          <w:kern w:val="0"/>
        </w:rPr>
        <w:t>Represents a BOOL value.</w:t>
      </w:r>
    </w:p>
    <w:p w14:paraId="3AA06C97" w14:textId="77777777" w:rsidR="002464B1" w:rsidRDefault="002464B1" w:rsidP="002464B1">
      <w:pPr>
        <w:widowControl/>
        <w:autoSpaceDE w:val="0"/>
        <w:autoSpaceDN w:val="0"/>
        <w:adjustRightInd w:val="0"/>
        <w:spacing w:line="400" w:lineRule="atLeast"/>
        <w:jc w:val="left"/>
        <w:rPr>
          <w:rFonts w:ascii="Courier" w:hAnsi="Courier" w:cs="Courier"/>
          <w:kern w:val="0"/>
        </w:rPr>
      </w:pPr>
      <w:proofErr w:type="gramStart"/>
      <w:r>
        <w:rPr>
          <w:rFonts w:ascii="Courier" w:hAnsi="Courier" w:cs="Courier"/>
          <w:kern w:val="0"/>
        </w:rPr>
        <w:t>Boolean(</w:t>
      </w:r>
      <w:proofErr w:type="gramEnd"/>
      <w:r>
        <w:rPr>
          <w:rFonts w:ascii="Courier" w:hAnsi="Courier" w:cs="Courier"/>
          <w:kern w:val="0"/>
        </w:rPr>
        <w:t>value)</w:t>
      </w:r>
    </w:p>
    <w:p w14:paraId="37729F3E" w14:textId="77777777" w:rsidR="002464B1" w:rsidRDefault="002464B1" w:rsidP="002464B1">
      <w:pPr>
        <w:widowControl/>
        <w:autoSpaceDE w:val="0"/>
        <w:autoSpaceDN w:val="0"/>
        <w:adjustRightInd w:val="0"/>
        <w:spacing w:line="400" w:lineRule="atLeast"/>
        <w:jc w:val="left"/>
        <w:rPr>
          <w:rFonts w:ascii="Courier" w:hAnsi="Courier" w:cs="Courier"/>
          <w:kern w:val="0"/>
        </w:rPr>
      </w:pPr>
    </w:p>
    <w:p w14:paraId="4353E4D1" w14:textId="77777777" w:rsidR="002464B1" w:rsidRDefault="002464B1" w:rsidP="002464B1">
      <w:pPr>
        <w:widowControl/>
        <w:autoSpaceDE w:val="0"/>
        <w:autoSpaceDN w:val="0"/>
        <w:adjustRightInd w:val="0"/>
        <w:spacing w:line="400" w:lineRule="atLeast"/>
        <w:jc w:val="left"/>
        <w:rPr>
          <w:rFonts w:ascii="Courier" w:hAnsi="Courier" w:cs="Courier"/>
          <w:kern w:val="0"/>
        </w:rPr>
      </w:pPr>
      <w:r>
        <w:rPr>
          <w:rFonts w:ascii="Courier" w:hAnsi="Courier" w:cs="Courier"/>
          <w:kern w:val="0"/>
        </w:rPr>
        <w:t>BOOLEAN value</w:t>
      </w:r>
    </w:p>
    <w:p w14:paraId="047DF0DC" w14:textId="77777777" w:rsidR="002464B1" w:rsidRDefault="002464B1" w:rsidP="002464B1">
      <w:pPr>
        <w:widowControl/>
        <w:autoSpaceDE w:val="0"/>
        <w:autoSpaceDN w:val="0"/>
        <w:adjustRightInd w:val="0"/>
        <w:spacing w:after="300" w:line="440" w:lineRule="atLeast"/>
        <w:jc w:val="left"/>
        <w:rPr>
          <w:rFonts w:ascii="Lucida Grande" w:hAnsi="Lucida Grande" w:cs="Lucida Grande"/>
          <w:color w:val="425EA3"/>
          <w:kern w:val="0"/>
          <w:sz w:val="36"/>
          <w:szCs w:val="36"/>
        </w:rPr>
      </w:pPr>
      <w:r>
        <w:rPr>
          <w:rFonts w:ascii="Lucida Grande" w:hAnsi="Lucida Grande" w:cs="Lucida Grande"/>
          <w:color w:val="425EA3"/>
          <w:kern w:val="0"/>
          <w:sz w:val="36"/>
          <w:szCs w:val="36"/>
        </w:rPr>
        <w:t>Text (18)</w:t>
      </w:r>
    </w:p>
    <w:p w14:paraId="6E8DCD9C" w14:textId="77777777" w:rsidR="002464B1" w:rsidRDefault="002464B1" w:rsidP="002464B1">
      <w:pPr>
        <w:widowControl/>
        <w:autoSpaceDE w:val="0"/>
        <w:autoSpaceDN w:val="0"/>
        <w:adjustRightInd w:val="0"/>
        <w:spacing w:after="200" w:line="400" w:lineRule="atLeast"/>
        <w:jc w:val="left"/>
        <w:rPr>
          <w:rFonts w:ascii="Lucida Grande" w:hAnsi="Lucida Grande" w:cs="Lucida Grande"/>
          <w:kern w:val="0"/>
        </w:rPr>
      </w:pPr>
      <w:r>
        <w:rPr>
          <w:rFonts w:ascii="Lucida Grande" w:hAnsi="Lucida Grande" w:cs="Lucida Grande"/>
          <w:kern w:val="0"/>
        </w:rPr>
        <w:t xml:space="preserve">Represents </w:t>
      </w:r>
      <w:proofErr w:type="gramStart"/>
      <w:r>
        <w:rPr>
          <w:rFonts w:ascii="Lucida Grande" w:hAnsi="Lucida Grande" w:cs="Lucida Grande"/>
          <w:kern w:val="0"/>
        </w:rPr>
        <w:t>a</w:t>
      </w:r>
      <w:proofErr w:type="gramEnd"/>
      <w:r>
        <w:rPr>
          <w:rFonts w:ascii="Lucida Grande" w:hAnsi="Lucida Grande" w:cs="Lucida Grande"/>
          <w:kern w:val="0"/>
        </w:rPr>
        <w:t xml:space="preserve"> NSString value.</w:t>
      </w:r>
    </w:p>
    <w:p w14:paraId="5115C186" w14:textId="77777777" w:rsidR="002464B1" w:rsidRDefault="002464B1" w:rsidP="002464B1">
      <w:pPr>
        <w:widowControl/>
        <w:autoSpaceDE w:val="0"/>
        <w:autoSpaceDN w:val="0"/>
        <w:adjustRightInd w:val="0"/>
        <w:spacing w:line="400" w:lineRule="atLeast"/>
        <w:jc w:val="left"/>
        <w:rPr>
          <w:rFonts w:ascii="Courier" w:hAnsi="Courier" w:cs="Courier"/>
          <w:kern w:val="0"/>
        </w:rPr>
      </w:pPr>
      <w:proofErr w:type="gramStart"/>
      <w:r>
        <w:rPr>
          <w:rFonts w:ascii="Courier" w:hAnsi="Courier" w:cs="Courier"/>
          <w:kern w:val="0"/>
        </w:rPr>
        <w:t>String(</w:t>
      </w:r>
      <w:proofErr w:type="gramEnd"/>
      <w:r>
        <w:rPr>
          <w:rFonts w:ascii="Courier" w:hAnsi="Courier" w:cs="Courier"/>
          <w:kern w:val="0"/>
        </w:rPr>
        <w:t>text)</w:t>
      </w:r>
    </w:p>
    <w:p w14:paraId="4AAE023A" w14:textId="77777777" w:rsidR="002464B1" w:rsidRDefault="002464B1" w:rsidP="002464B1">
      <w:pPr>
        <w:widowControl/>
        <w:autoSpaceDE w:val="0"/>
        <w:autoSpaceDN w:val="0"/>
        <w:adjustRightInd w:val="0"/>
        <w:spacing w:line="400" w:lineRule="atLeast"/>
        <w:jc w:val="left"/>
        <w:rPr>
          <w:rFonts w:ascii="Courier" w:hAnsi="Courier" w:cs="Courier"/>
          <w:kern w:val="0"/>
        </w:rPr>
      </w:pPr>
    </w:p>
    <w:p w14:paraId="10984F07" w14:textId="77777777" w:rsidR="002464B1" w:rsidRDefault="002464B1" w:rsidP="002464B1">
      <w:pPr>
        <w:widowControl/>
        <w:autoSpaceDE w:val="0"/>
        <w:autoSpaceDN w:val="0"/>
        <w:adjustRightInd w:val="0"/>
        <w:spacing w:line="400" w:lineRule="atLeast"/>
        <w:jc w:val="left"/>
        <w:rPr>
          <w:rFonts w:ascii="Courier" w:hAnsi="Courier" w:cs="Courier"/>
          <w:kern w:val="0"/>
        </w:rPr>
      </w:pPr>
      <w:r>
        <w:rPr>
          <w:rFonts w:ascii="Courier" w:hAnsi="Courier" w:cs="Courier"/>
          <w:kern w:val="0"/>
        </w:rPr>
        <w:t>CSTRING text</w:t>
      </w:r>
    </w:p>
    <w:p w14:paraId="3E1C7EDC" w14:textId="77777777" w:rsidR="002464B1" w:rsidRDefault="002464B1" w:rsidP="002464B1">
      <w:pPr>
        <w:widowControl/>
        <w:autoSpaceDE w:val="0"/>
        <w:autoSpaceDN w:val="0"/>
        <w:adjustRightInd w:val="0"/>
        <w:spacing w:after="300" w:line="440" w:lineRule="atLeast"/>
        <w:jc w:val="left"/>
        <w:rPr>
          <w:rFonts w:ascii="Lucida Grande" w:hAnsi="Lucida Grande" w:cs="Lucida Grande"/>
          <w:color w:val="425EA3"/>
          <w:kern w:val="0"/>
          <w:sz w:val="36"/>
          <w:szCs w:val="36"/>
        </w:rPr>
      </w:pPr>
      <w:r>
        <w:rPr>
          <w:rFonts w:ascii="Lucida Grande" w:hAnsi="Lucida Grande" w:cs="Lucida Grande"/>
          <w:color w:val="425EA3"/>
          <w:kern w:val="0"/>
          <w:sz w:val="36"/>
          <w:szCs w:val="36"/>
        </w:rPr>
        <w:t>SpriteFrame (10)</w:t>
      </w:r>
    </w:p>
    <w:p w14:paraId="663B840E" w14:textId="77777777" w:rsidR="002464B1" w:rsidRDefault="002464B1" w:rsidP="002464B1">
      <w:pPr>
        <w:widowControl/>
        <w:autoSpaceDE w:val="0"/>
        <w:autoSpaceDN w:val="0"/>
        <w:adjustRightInd w:val="0"/>
        <w:spacing w:after="200" w:line="400" w:lineRule="atLeast"/>
        <w:jc w:val="left"/>
        <w:rPr>
          <w:rFonts w:ascii="Lucida Grande" w:hAnsi="Lucida Grande" w:cs="Lucida Grande"/>
          <w:kern w:val="0"/>
        </w:rPr>
      </w:pPr>
      <w:r>
        <w:rPr>
          <w:rFonts w:ascii="Lucida Grande" w:hAnsi="Lucida Grande" w:cs="Lucida Grande"/>
          <w:kern w:val="0"/>
        </w:rPr>
        <w:t xml:space="preserve">Represents a CCSpriteFrame loaded from a sprite sheet or created from </w:t>
      </w:r>
      <w:proofErr w:type="gramStart"/>
      <w:r>
        <w:rPr>
          <w:rFonts w:ascii="Lucida Grande" w:hAnsi="Lucida Grande" w:cs="Lucida Grande"/>
          <w:kern w:val="0"/>
        </w:rPr>
        <w:t>a</w:t>
      </w:r>
      <w:proofErr w:type="gramEnd"/>
      <w:r>
        <w:rPr>
          <w:rFonts w:ascii="Lucida Grande" w:hAnsi="Lucida Grande" w:cs="Lucida Grande"/>
          <w:kern w:val="0"/>
        </w:rPr>
        <w:t xml:space="preserve"> image file.</w:t>
      </w:r>
    </w:p>
    <w:p w14:paraId="1445E787" w14:textId="77777777" w:rsidR="002464B1" w:rsidRDefault="002464B1" w:rsidP="002464B1">
      <w:pPr>
        <w:widowControl/>
        <w:autoSpaceDE w:val="0"/>
        <w:autoSpaceDN w:val="0"/>
        <w:adjustRightInd w:val="0"/>
        <w:spacing w:line="400" w:lineRule="atLeast"/>
        <w:jc w:val="left"/>
        <w:rPr>
          <w:rFonts w:ascii="Courier" w:hAnsi="Courier" w:cs="Courier"/>
          <w:kern w:val="0"/>
        </w:rPr>
      </w:pPr>
      <w:r>
        <w:rPr>
          <w:rFonts w:ascii="Courier" w:hAnsi="Courier" w:cs="Courier"/>
          <w:kern w:val="0"/>
        </w:rPr>
        <w:t>Array</w:t>
      </w:r>
      <w:proofErr w:type="gramStart"/>
      <w:r>
        <w:rPr>
          <w:rFonts w:ascii="Courier" w:hAnsi="Courier" w:cs="Courier"/>
          <w:kern w:val="0"/>
        </w:rPr>
        <w:t>[ String</w:t>
      </w:r>
      <w:proofErr w:type="gramEnd"/>
      <w:r>
        <w:rPr>
          <w:rFonts w:ascii="Courier" w:hAnsi="Courier" w:cs="Courier"/>
          <w:kern w:val="0"/>
        </w:rPr>
        <w:t>(spriteSheetFile, spriteFile) ]</w:t>
      </w:r>
    </w:p>
    <w:p w14:paraId="58CFE2BC" w14:textId="77777777" w:rsidR="002464B1" w:rsidRDefault="002464B1" w:rsidP="002464B1">
      <w:pPr>
        <w:widowControl/>
        <w:autoSpaceDE w:val="0"/>
        <w:autoSpaceDN w:val="0"/>
        <w:adjustRightInd w:val="0"/>
        <w:spacing w:line="400" w:lineRule="atLeast"/>
        <w:jc w:val="left"/>
        <w:rPr>
          <w:rFonts w:ascii="Courier" w:hAnsi="Courier" w:cs="Courier"/>
          <w:kern w:val="0"/>
        </w:rPr>
      </w:pPr>
    </w:p>
    <w:p w14:paraId="3A3A2515" w14:textId="77777777" w:rsidR="002464B1" w:rsidRDefault="002464B1" w:rsidP="002464B1">
      <w:pPr>
        <w:widowControl/>
        <w:autoSpaceDE w:val="0"/>
        <w:autoSpaceDN w:val="0"/>
        <w:adjustRightInd w:val="0"/>
        <w:spacing w:line="400" w:lineRule="atLeast"/>
        <w:jc w:val="left"/>
        <w:rPr>
          <w:rFonts w:ascii="Courier" w:hAnsi="Courier" w:cs="Courier"/>
          <w:kern w:val="0"/>
        </w:rPr>
      </w:pPr>
      <w:r>
        <w:rPr>
          <w:rFonts w:ascii="Courier" w:hAnsi="Courier" w:cs="Courier"/>
          <w:kern w:val="0"/>
        </w:rPr>
        <w:t>CSTRING spriteSheetFile</w:t>
      </w:r>
    </w:p>
    <w:p w14:paraId="63AD67D9" w14:textId="77777777" w:rsidR="002464B1" w:rsidRDefault="002464B1" w:rsidP="002464B1">
      <w:pPr>
        <w:widowControl/>
        <w:autoSpaceDE w:val="0"/>
        <w:autoSpaceDN w:val="0"/>
        <w:adjustRightInd w:val="0"/>
        <w:spacing w:line="400" w:lineRule="atLeast"/>
        <w:jc w:val="left"/>
        <w:rPr>
          <w:rFonts w:ascii="Courier" w:hAnsi="Courier" w:cs="Courier"/>
          <w:kern w:val="0"/>
        </w:rPr>
      </w:pPr>
      <w:r>
        <w:rPr>
          <w:rFonts w:ascii="Courier" w:hAnsi="Courier" w:cs="Courier"/>
          <w:kern w:val="0"/>
        </w:rPr>
        <w:t>CSTRING spriteFile</w:t>
      </w:r>
    </w:p>
    <w:p w14:paraId="0E75EC24" w14:textId="77777777" w:rsidR="002464B1" w:rsidRDefault="002464B1" w:rsidP="002464B1">
      <w:pPr>
        <w:widowControl/>
        <w:autoSpaceDE w:val="0"/>
        <w:autoSpaceDN w:val="0"/>
        <w:adjustRightInd w:val="0"/>
        <w:spacing w:after="200" w:line="400" w:lineRule="atLeast"/>
        <w:jc w:val="left"/>
        <w:rPr>
          <w:rFonts w:ascii="Lucida Grande" w:hAnsi="Lucida Grande" w:cs="Lucida Grande"/>
          <w:kern w:val="0"/>
        </w:rPr>
      </w:pPr>
      <w:proofErr w:type="gramStart"/>
      <w:r>
        <w:rPr>
          <w:rFonts w:ascii="Lucida Grande" w:hAnsi="Lucida Grande" w:cs="Lucida Grande"/>
          <w:kern w:val="0"/>
        </w:rPr>
        <w:t>spriteSheetFile</w:t>
      </w:r>
      <w:proofErr w:type="gramEnd"/>
      <w:r>
        <w:rPr>
          <w:rFonts w:ascii="Lucida Grande" w:hAnsi="Lucida Grande" w:cs="Lucida Grande"/>
          <w:kern w:val="0"/>
        </w:rPr>
        <w:t>: Relative name of spriteSheetFile, can be empty string (not NULL).</w:t>
      </w:r>
    </w:p>
    <w:p w14:paraId="5CF0E1AA" w14:textId="77777777" w:rsidR="002464B1" w:rsidRDefault="002464B1" w:rsidP="002464B1">
      <w:pPr>
        <w:widowControl/>
        <w:autoSpaceDE w:val="0"/>
        <w:autoSpaceDN w:val="0"/>
        <w:adjustRightInd w:val="0"/>
        <w:spacing w:after="200" w:line="400" w:lineRule="atLeast"/>
        <w:jc w:val="left"/>
        <w:rPr>
          <w:rFonts w:ascii="Lucida Grande" w:hAnsi="Lucida Grande" w:cs="Lucida Grande"/>
          <w:kern w:val="0"/>
        </w:rPr>
      </w:pPr>
      <w:proofErr w:type="gramStart"/>
      <w:r>
        <w:rPr>
          <w:rFonts w:ascii="Lucida Grande" w:hAnsi="Lucida Grande" w:cs="Lucida Grande"/>
          <w:kern w:val="0"/>
        </w:rPr>
        <w:t>spriteFile</w:t>
      </w:r>
      <w:proofErr w:type="gramEnd"/>
      <w:r>
        <w:rPr>
          <w:rFonts w:ascii="Lucida Grande" w:hAnsi="Lucida Grande" w:cs="Lucida Grande"/>
          <w:kern w:val="0"/>
        </w:rPr>
        <w:t>: Name of sprite in sprite sheet, or name of file if if sheet is empty string.</w:t>
      </w:r>
    </w:p>
    <w:p w14:paraId="200E26A1" w14:textId="77777777" w:rsidR="002464B1" w:rsidRDefault="002464B1" w:rsidP="002464B1">
      <w:pPr>
        <w:widowControl/>
        <w:autoSpaceDE w:val="0"/>
        <w:autoSpaceDN w:val="0"/>
        <w:adjustRightInd w:val="0"/>
        <w:spacing w:after="300" w:line="440" w:lineRule="atLeast"/>
        <w:jc w:val="left"/>
        <w:rPr>
          <w:rFonts w:ascii="Lucida Grande" w:hAnsi="Lucida Grande" w:cs="Lucida Grande"/>
          <w:color w:val="425EA3"/>
          <w:kern w:val="0"/>
          <w:sz w:val="36"/>
          <w:szCs w:val="36"/>
        </w:rPr>
      </w:pPr>
      <w:r>
        <w:rPr>
          <w:rFonts w:ascii="Lucida Grande" w:hAnsi="Lucida Grande" w:cs="Lucida Grande"/>
          <w:color w:val="425EA3"/>
          <w:kern w:val="0"/>
          <w:sz w:val="36"/>
          <w:szCs w:val="36"/>
        </w:rPr>
        <w:t>Texture (11)</w:t>
      </w:r>
    </w:p>
    <w:p w14:paraId="59ECA93B" w14:textId="77777777" w:rsidR="002464B1" w:rsidRDefault="002464B1" w:rsidP="002464B1">
      <w:pPr>
        <w:widowControl/>
        <w:autoSpaceDE w:val="0"/>
        <w:autoSpaceDN w:val="0"/>
        <w:adjustRightInd w:val="0"/>
        <w:spacing w:after="200" w:line="400" w:lineRule="atLeast"/>
        <w:jc w:val="left"/>
        <w:rPr>
          <w:rFonts w:ascii="Lucida Grande" w:hAnsi="Lucida Grande" w:cs="Lucida Grande"/>
          <w:kern w:val="0"/>
        </w:rPr>
      </w:pPr>
      <w:r>
        <w:rPr>
          <w:rFonts w:ascii="Lucida Grande" w:hAnsi="Lucida Grande" w:cs="Lucida Grande"/>
          <w:kern w:val="0"/>
        </w:rPr>
        <w:t>Represents a CCTexture loaded from an image file.</w:t>
      </w:r>
    </w:p>
    <w:p w14:paraId="672525DB" w14:textId="77777777" w:rsidR="002464B1" w:rsidRDefault="002464B1" w:rsidP="002464B1">
      <w:pPr>
        <w:widowControl/>
        <w:autoSpaceDE w:val="0"/>
        <w:autoSpaceDN w:val="0"/>
        <w:adjustRightInd w:val="0"/>
        <w:spacing w:line="400" w:lineRule="atLeast"/>
        <w:jc w:val="left"/>
        <w:rPr>
          <w:rFonts w:ascii="Courier" w:hAnsi="Courier" w:cs="Courier"/>
          <w:kern w:val="0"/>
        </w:rPr>
      </w:pPr>
      <w:proofErr w:type="gramStart"/>
      <w:r>
        <w:rPr>
          <w:rFonts w:ascii="Courier" w:hAnsi="Courier" w:cs="Courier"/>
          <w:kern w:val="0"/>
        </w:rPr>
        <w:t>String(</w:t>
      </w:r>
      <w:proofErr w:type="gramEnd"/>
      <w:r>
        <w:rPr>
          <w:rFonts w:ascii="Courier" w:hAnsi="Courier" w:cs="Courier"/>
          <w:kern w:val="0"/>
        </w:rPr>
        <w:t>spriteFile)</w:t>
      </w:r>
    </w:p>
    <w:p w14:paraId="172A3234" w14:textId="77777777" w:rsidR="002464B1" w:rsidRDefault="002464B1" w:rsidP="002464B1">
      <w:pPr>
        <w:widowControl/>
        <w:autoSpaceDE w:val="0"/>
        <w:autoSpaceDN w:val="0"/>
        <w:adjustRightInd w:val="0"/>
        <w:spacing w:line="400" w:lineRule="atLeast"/>
        <w:jc w:val="left"/>
        <w:rPr>
          <w:rFonts w:ascii="Courier" w:hAnsi="Courier" w:cs="Courier"/>
          <w:kern w:val="0"/>
        </w:rPr>
      </w:pPr>
    </w:p>
    <w:p w14:paraId="48D4C118" w14:textId="77777777" w:rsidR="002464B1" w:rsidRDefault="002464B1" w:rsidP="002464B1">
      <w:pPr>
        <w:widowControl/>
        <w:autoSpaceDE w:val="0"/>
        <w:autoSpaceDN w:val="0"/>
        <w:adjustRightInd w:val="0"/>
        <w:spacing w:line="400" w:lineRule="atLeast"/>
        <w:jc w:val="left"/>
        <w:rPr>
          <w:rFonts w:ascii="Courier" w:hAnsi="Courier" w:cs="Courier"/>
          <w:kern w:val="0"/>
        </w:rPr>
      </w:pPr>
      <w:r>
        <w:rPr>
          <w:rFonts w:ascii="Courier" w:hAnsi="Courier" w:cs="Courier"/>
          <w:kern w:val="0"/>
        </w:rPr>
        <w:t>CSTRING spriteFile</w:t>
      </w:r>
    </w:p>
    <w:p w14:paraId="25008525" w14:textId="77777777" w:rsidR="002464B1" w:rsidRDefault="002464B1" w:rsidP="002464B1">
      <w:pPr>
        <w:widowControl/>
        <w:autoSpaceDE w:val="0"/>
        <w:autoSpaceDN w:val="0"/>
        <w:adjustRightInd w:val="0"/>
        <w:spacing w:after="200" w:line="400" w:lineRule="atLeast"/>
        <w:jc w:val="left"/>
        <w:rPr>
          <w:rFonts w:ascii="Lucida Grande" w:hAnsi="Lucida Grande" w:cs="Lucida Grande"/>
          <w:kern w:val="0"/>
        </w:rPr>
      </w:pPr>
      <w:proofErr w:type="gramStart"/>
      <w:r>
        <w:rPr>
          <w:rFonts w:ascii="Lucida Grande" w:hAnsi="Lucida Grande" w:cs="Lucida Grande"/>
          <w:kern w:val="0"/>
        </w:rPr>
        <w:t>spriteFile</w:t>
      </w:r>
      <w:proofErr w:type="gramEnd"/>
      <w:r>
        <w:rPr>
          <w:rFonts w:ascii="Lucida Grande" w:hAnsi="Lucida Grande" w:cs="Lucida Grande"/>
          <w:kern w:val="0"/>
        </w:rPr>
        <w:t>: Relative name of image file</w:t>
      </w:r>
    </w:p>
    <w:p w14:paraId="2000A49A" w14:textId="77777777" w:rsidR="002464B1" w:rsidRDefault="002464B1" w:rsidP="002464B1">
      <w:pPr>
        <w:widowControl/>
        <w:autoSpaceDE w:val="0"/>
        <w:autoSpaceDN w:val="0"/>
        <w:adjustRightInd w:val="0"/>
        <w:spacing w:after="300" w:line="440" w:lineRule="atLeast"/>
        <w:jc w:val="left"/>
        <w:rPr>
          <w:rFonts w:ascii="Lucida Grande" w:hAnsi="Lucida Grande" w:cs="Lucida Grande"/>
          <w:color w:val="425EA3"/>
          <w:kern w:val="0"/>
          <w:sz w:val="36"/>
          <w:szCs w:val="36"/>
        </w:rPr>
      </w:pPr>
      <w:r>
        <w:rPr>
          <w:rFonts w:ascii="Lucida Grande" w:hAnsi="Lucida Grande" w:cs="Lucida Grande"/>
          <w:color w:val="425EA3"/>
          <w:kern w:val="0"/>
          <w:sz w:val="36"/>
          <w:szCs w:val="36"/>
        </w:rPr>
        <w:t>FntFile (17)</w:t>
      </w:r>
    </w:p>
    <w:p w14:paraId="53B75859" w14:textId="77777777" w:rsidR="002464B1" w:rsidRDefault="002464B1" w:rsidP="002464B1">
      <w:pPr>
        <w:widowControl/>
        <w:autoSpaceDE w:val="0"/>
        <w:autoSpaceDN w:val="0"/>
        <w:adjustRightInd w:val="0"/>
        <w:spacing w:after="200" w:line="400" w:lineRule="atLeast"/>
        <w:jc w:val="left"/>
        <w:rPr>
          <w:rFonts w:ascii="Lucida Grande" w:hAnsi="Lucida Grande" w:cs="Lucida Grande"/>
          <w:kern w:val="0"/>
        </w:rPr>
      </w:pPr>
      <w:r>
        <w:rPr>
          <w:rFonts w:ascii="Lucida Grande" w:hAnsi="Lucida Grande" w:cs="Lucida Grande"/>
          <w:kern w:val="0"/>
        </w:rPr>
        <w:t>Represents a FNT file as used by CCLabelBMFont.</w:t>
      </w:r>
    </w:p>
    <w:p w14:paraId="3BC53536" w14:textId="77777777" w:rsidR="002464B1" w:rsidRDefault="002464B1" w:rsidP="002464B1">
      <w:pPr>
        <w:widowControl/>
        <w:autoSpaceDE w:val="0"/>
        <w:autoSpaceDN w:val="0"/>
        <w:adjustRightInd w:val="0"/>
        <w:spacing w:line="400" w:lineRule="atLeast"/>
        <w:jc w:val="left"/>
        <w:rPr>
          <w:rFonts w:ascii="Courier" w:hAnsi="Courier" w:cs="Courier"/>
          <w:kern w:val="0"/>
        </w:rPr>
      </w:pPr>
      <w:proofErr w:type="gramStart"/>
      <w:r>
        <w:rPr>
          <w:rFonts w:ascii="Courier" w:hAnsi="Courier" w:cs="Courier"/>
          <w:kern w:val="0"/>
        </w:rPr>
        <w:t>String(</w:t>
      </w:r>
      <w:proofErr w:type="gramEnd"/>
      <w:r>
        <w:rPr>
          <w:rFonts w:ascii="Courier" w:hAnsi="Courier" w:cs="Courier"/>
          <w:kern w:val="0"/>
        </w:rPr>
        <w:t>fntFile)</w:t>
      </w:r>
    </w:p>
    <w:p w14:paraId="17971B28" w14:textId="77777777" w:rsidR="002464B1" w:rsidRDefault="002464B1" w:rsidP="002464B1">
      <w:pPr>
        <w:widowControl/>
        <w:autoSpaceDE w:val="0"/>
        <w:autoSpaceDN w:val="0"/>
        <w:adjustRightInd w:val="0"/>
        <w:spacing w:line="400" w:lineRule="atLeast"/>
        <w:jc w:val="left"/>
        <w:rPr>
          <w:rFonts w:ascii="Courier" w:hAnsi="Courier" w:cs="Courier"/>
          <w:kern w:val="0"/>
        </w:rPr>
      </w:pPr>
    </w:p>
    <w:p w14:paraId="1AF98C66" w14:textId="77777777" w:rsidR="002464B1" w:rsidRDefault="002464B1" w:rsidP="002464B1">
      <w:pPr>
        <w:widowControl/>
        <w:autoSpaceDE w:val="0"/>
        <w:autoSpaceDN w:val="0"/>
        <w:adjustRightInd w:val="0"/>
        <w:spacing w:line="400" w:lineRule="atLeast"/>
        <w:jc w:val="left"/>
        <w:rPr>
          <w:rFonts w:ascii="Courier" w:hAnsi="Courier" w:cs="Courier"/>
          <w:kern w:val="0"/>
        </w:rPr>
      </w:pPr>
      <w:r>
        <w:rPr>
          <w:rFonts w:ascii="Courier" w:hAnsi="Courier" w:cs="Courier"/>
          <w:kern w:val="0"/>
        </w:rPr>
        <w:t>CSTRING fntFile</w:t>
      </w:r>
    </w:p>
    <w:p w14:paraId="728BE7BD" w14:textId="77777777" w:rsidR="002464B1" w:rsidRDefault="002464B1" w:rsidP="002464B1">
      <w:pPr>
        <w:widowControl/>
        <w:autoSpaceDE w:val="0"/>
        <w:autoSpaceDN w:val="0"/>
        <w:adjustRightInd w:val="0"/>
        <w:spacing w:after="200" w:line="400" w:lineRule="atLeast"/>
        <w:jc w:val="left"/>
        <w:rPr>
          <w:rFonts w:ascii="Lucida Grande" w:hAnsi="Lucida Grande" w:cs="Lucida Grande"/>
          <w:kern w:val="0"/>
        </w:rPr>
      </w:pPr>
      <w:proofErr w:type="gramStart"/>
      <w:r>
        <w:rPr>
          <w:rFonts w:ascii="Lucida Grande" w:hAnsi="Lucida Grande" w:cs="Lucida Grande"/>
          <w:kern w:val="0"/>
        </w:rPr>
        <w:t>fntFile</w:t>
      </w:r>
      <w:proofErr w:type="gramEnd"/>
      <w:r>
        <w:rPr>
          <w:rFonts w:ascii="Lucida Grande" w:hAnsi="Lucida Grande" w:cs="Lucida Grande"/>
          <w:kern w:val="0"/>
        </w:rPr>
        <w:t>: Relative name of the FNT file</w:t>
      </w:r>
    </w:p>
    <w:p w14:paraId="7C4630D2" w14:textId="77777777" w:rsidR="002464B1" w:rsidRDefault="002464B1" w:rsidP="002464B1">
      <w:pPr>
        <w:widowControl/>
        <w:autoSpaceDE w:val="0"/>
        <w:autoSpaceDN w:val="0"/>
        <w:adjustRightInd w:val="0"/>
        <w:spacing w:after="300" w:line="440" w:lineRule="atLeast"/>
        <w:jc w:val="left"/>
        <w:rPr>
          <w:rFonts w:ascii="Lucida Grande" w:hAnsi="Lucida Grande" w:cs="Lucida Grande"/>
          <w:color w:val="425EA3"/>
          <w:kern w:val="0"/>
          <w:sz w:val="36"/>
          <w:szCs w:val="36"/>
        </w:rPr>
      </w:pPr>
      <w:r>
        <w:rPr>
          <w:rFonts w:ascii="Lucida Grande" w:hAnsi="Lucida Grande" w:cs="Lucida Grande"/>
          <w:color w:val="425EA3"/>
          <w:kern w:val="0"/>
          <w:sz w:val="36"/>
          <w:szCs w:val="36"/>
        </w:rPr>
        <w:t>FontTTF (19)</w:t>
      </w:r>
    </w:p>
    <w:p w14:paraId="2BCBEF89" w14:textId="77777777" w:rsidR="002464B1" w:rsidRDefault="002464B1" w:rsidP="002464B1">
      <w:pPr>
        <w:widowControl/>
        <w:autoSpaceDE w:val="0"/>
        <w:autoSpaceDN w:val="0"/>
        <w:adjustRightInd w:val="0"/>
        <w:spacing w:after="200" w:line="400" w:lineRule="atLeast"/>
        <w:jc w:val="left"/>
        <w:rPr>
          <w:rFonts w:ascii="Lucida Grande" w:hAnsi="Lucida Grande" w:cs="Lucida Grande"/>
          <w:kern w:val="0"/>
        </w:rPr>
      </w:pPr>
      <w:r>
        <w:rPr>
          <w:rFonts w:ascii="Lucida Grande" w:hAnsi="Lucida Grande" w:cs="Lucida Grande"/>
          <w:kern w:val="0"/>
        </w:rPr>
        <w:t>Represents a name of a TTF font as used by CCLabelTTF</w:t>
      </w:r>
    </w:p>
    <w:p w14:paraId="49B12F5D" w14:textId="77777777" w:rsidR="002464B1" w:rsidRDefault="002464B1" w:rsidP="002464B1">
      <w:pPr>
        <w:widowControl/>
        <w:autoSpaceDE w:val="0"/>
        <w:autoSpaceDN w:val="0"/>
        <w:adjustRightInd w:val="0"/>
        <w:spacing w:line="400" w:lineRule="atLeast"/>
        <w:jc w:val="left"/>
        <w:rPr>
          <w:rFonts w:ascii="Courier" w:hAnsi="Courier" w:cs="Courier"/>
          <w:kern w:val="0"/>
        </w:rPr>
      </w:pPr>
      <w:proofErr w:type="gramStart"/>
      <w:r>
        <w:rPr>
          <w:rFonts w:ascii="Courier" w:hAnsi="Courier" w:cs="Courier"/>
          <w:kern w:val="0"/>
        </w:rPr>
        <w:t>String(</w:t>
      </w:r>
      <w:proofErr w:type="gramEnd"/>
      <w:r>
        <w:rPr>
          <w:rFonts w:ascii="Courier" w:hAnsi="Courier" w:cs="Courier"/>
          <w:kern w:val="0"/>
        </w:rPr>
        <w:t>fontName)</w:t>
      </w:r>
    </w:p>
    <w:p w14:paraId="2D72DF66" w14:textId="77777777" w:rsidR="002464B1" w:rsidRDefault="002464B1" w:rsidP="002464B1">
      <w:pPr>
        <w:widowControl/>
        <w:autoSpaceDE w:val="0"/>
        <w:autoSpaceDN w:val="0"/>
        <w:adjustRightInd w:val="0"/>
        <w:spacing w:line="400" w:lineRule="atLeast"/>
        <w:jc w:val="left"/>
        <w:rPr>
          <w:rFonts w:ascii="Courier" w:hAnsi="Courier" w:cs="Courier"/>
          <w:kern w:val="0"/>
        </w:rPr>
      </w:pPr>
    </w:p>
    <w:p w14:paraId="2AF11303" w14:textId="77777777" w:rsidR="002464B1" w:rsidRDefault="002464B1" w:rsidP="002464B1">
      <w:pPr>
        <w:widowControl/>
        <w:autoSpaceDE w:val="0"/>
        <w:autoSpaceDN w:val="0"/>
        <w:adjustRightInd w:val="0"/>
        <w:spacing w:line="400" w:lineRule="atLeast"/>
        <w:jc w:val="left"/>
        <w:rPr>
          <w:rFonts w:ascii="Courier" w:hAnsi="Courier" w:cs="Courier"/>
          <w:kern w:val="0"/>
        </w:rPr>
      </w:pPr>
      <w:r>
        <w:rPr>
          <w:rFonts w:ascii="Courier" w:hAnsi="Courier" w:cs="Courier"/>
          <w:kern w:val="0"/>
        </w:rPr>
        <w:t>CSTRING fontName</w:t>
      </w:r>
    </w:p>
    <w:p w14:paraId="7D733473" w14:textId="77777777" w:rsidR="002464B1" w:rsidRDefault="002464B1" w:rsidP="002464B1">
      <w:pPr>
        <w:widowControl/>
        <w:autoSpaceDE w:val="0"/>
        <w:autoSpaceDN w:val="0"/>
        <w:adjustRightInd w:val="0"/>
        <w:spacing w:after="200" w:line="400" w:lineRule="atLeast"/>
        <w:jc w:val="left"/>
        <w:rPr>
          <w:rFonts w:ascii="Lucida Grande" w:hAnsi="Lucida Grande" w:cs="Lucida Grande"/>
          <w:kern w:val="0"/>
        </w:rPr>
      </w:pPr>
      <w:proofErr w:type="gramStart"/>
      <w:r>
        <w:rPr>
          <w:rFonts w:ascii="Lucida Grande" w:hAnsi="Lucida Grande" w:cs="Lucida Grande"/>
          <w:kern w:val="0"/>
        </w:rPr>
        <w:t>fontName</w:t>
      </w:r>
      <w:proofErr w:type="gramEnd"/>
      <w:r>
        <w:rPr>
          <w:rFonts w:ascii="Lucida Grande" w:hAnsi="Lucida Grande" w:cs="Lucida Grande"/>
          <w:kern w:val="0"/>
        </w:rPr>
        <w:t>: Name of the Font, e.g. Helvetica</w:t>
      </w:r>
    </w:p>
    <w:p w14:paraId="47B0223A" w14:textId="77777777" w:rsidR="002464B1" w:rsidRDefault="002464B1" w:rsidP="002464B1">
      <w:pPr>
        <w:widowControl/>
        <w:autoSpaceDE w:val="0"/>
        <w:autoSpaceDN w:val="0"/>
        <w:adjustRightInd w:val="0"/>
        <w:spacing w:after="300" w:line="440" w:lineRule="atLeast"/>
        <w:jc w:val="left"/>
        <w:rPr>
          <w:rFonts w:ascii="Lucida Grande" w:hAnsi="Lucida Grande" w:cs="Lucida Grande"/>
          <w:color w:val="425EA3"/>
          <w:kern w:val="0"/>
          <w:sz w:val="36"/>
          <w:szCs w:val="36"/>
        </w:rPr>
      </w:pPr>
      <w:r>
        <w:rPr>
          <w:rFonts w:ascii="Lucida Grande" w:hAnsi="Lucida Grande" w:cs="Lucida Grande"/>
          <w:color w:val="425EA3"/>
          <w:kern w:val="0"/>
          <w:sz w:val="36"/>
          <w:szCs w:val="36"/>
        </w:rPr>
        <w:t>Color3 (13)</w:t>
      </w:r>
    </w:p>
    <w:p w14:paraId="4B1DEE0D" w14:textId="77777777" w:rsidR="002464B1" w:rsidRDefault="002464B1" w:rsidP="002464B1">
      <w:pPr>
        <w:widowControl/>
        <w:autoSpaceDE w:val="0"/>
        <w:autoSpaceDN w:val="0"/>
        <w:adjustRightInd w:val="0"/>
        <w:spacing w:after="200" w:line="400" w:lineRule="atLeast"/>
        <w:jc w:val="left"/>
        <w:rPr>
          <w:rFonts w:ascii="Lucida Grande" w:hAnsi="Lucida Grande" w:cs="Lucida Grande"/>
          <w:kern w:val="0"/>
        </w:rPr>
      </w:pPr>
      <w:r>
        <w:rPr>
          <w:rFonts w:ascii="Lucida Grande" w:hAnsi="Lucida Grande" w:cs="Lucida Grande"/>
          <w:kern w:val="0"/>
        </w:rPr>
        <w:t>Represents a ccColor3B.</w:t>
      </w:r>
    </w:p>
    <w:p w14:paraId="5642408A" w14:textId="77777777" w:rsidR="002464B1" w:rsidRDefault="002464B1" w:rsidP="002464B1">
      <w:pPr>
        <w:widowControl/>
        <w:autoSpaceDE w:val="0"/>
        <w:autoSpaceDN w:val="0"/>
        <w:adjustRightInd w:val="0"/>
        <w:spacing w:line="400" w:lineRule="atLeast"/>
        <w:jc w:val="left"/>
        <w:rPr>
          <w:rFonts w:ascii="Courier" w:hAnsi="Courier" w:cs="Courier"/>
          <w:kern w:val="0"/>
        </w:rPr>
      </w:pPr>
      <w:r>
        <w:rPr>
          <w:rFonts w:ascii="Courier" w:hAnsi="Courier" w:cs="Courier"/>
          <w:kern w:val="0"/>
        </w:rPr>
        <w:t xml:space="preserve">Array </w:t>
      </w:r>
      <w:proofErr w:type="gramStart"/>
      <w:r>
        <w:rPr>
          <w:rFonts w:ascii="Courier" w:hAnsi="Courier" w:cs="Courier"/>
          <w:kern w:val="0"/>
        </w:rPr>
        <w:t>[ Number</w:t>
      </w:r>
      <w:proofErr w:type="gramEnd"/>
      <w:r>
        <w:rPr>
          <w:rFonts w:ascii="Courier" w:hAnsi="Courier" w:cs="Courier"/>
          <w:kern w:val="0"/>
        </w:rPr>
        <w:t xml:space="preserve"> ( r), Number (g), Number (b) ]</w:t>
      </w:r>
    </w:p>
    <w:p w14:paraId="46B2C37A" w14:textId="77777777" w:rsidR="002464B1" w:rsidRDefault="002464B1" w:rsidP="002464B1">
      <w:pPr>
        <w:widowControl/>
        <w:autoSpaceDE w:val="0"/>
        <w:autoSpaceDN w:val="0"/>
        <w:adjustRightInd w:val="0"/>
        <w:spacing w:line="400" w:lineRule="atLeast"/>
        <w:jc w:val="left"/>
        <w:rPr>
          <w:rFonts w:ascii="Courier" w:hAnsi="Courier" w:cs="Courier"/>
          <w:kern w:val="0"/>
        </w:rPr>
      </w:pPr>
    </w:p>
    <w:p w14:paraId="5301F4E3" w14:textId="77777777" w:rsidR="002464B1" w:rsidRDefault="002464B1" w:rsidP="002464B1">
      <w:pPr>
        <w:widowControl/>
        <w:autoSpaceDE w:val="0"/>
        <w:autoSpaceDN w:val="0"/>
        <w:adjustRightInd w:val="0"/>
        <w:spacing w:line="400" w:lineRule="atLeast"/>
        <w:jc w:val="left"/>
        <w:rPr>
          <w:rFonts w:ascii="Courier" w:hAnsi="Courier" w:cs="Courier"/>
          <w:kern w:val="0"/>
        </w:rPr>
      </w:pPr>
      <w:r>
        <w:rPr>
          <w:rFonts w:ascii="Courier" w:hAnsi="Courier" w:cs="Courier"/>
          <w:kern w:val="0"/>
        </w:rPr>
        <w:t>BYTE r</w:t>
      </w:r>
    </w:p>
    <w:p w14:paraId="0D1C92F1" w14:textId="77777777" w:rsidR="002464B1" w:rsidRDefault="002464B1" w:rsidP="002464B1">
      <w:pPr>
        <w:widowControl/>
        <w:autoSpaceDE w:val="0"/>
        <w:autoSpaceDN w:val="0"/>
        <w:adjustRightInd w:val="0"/>
        <w:spacing w:line="400" w:lineRule="atLeast"/>
        <w:jc w:val="left"/>
        <w:rPr>
          <w:rFonts w:ascii="Courier" w:hAnsi="Courier" w:cs="Courier"/>
          <w:kern w:val="0"/>
        </w:rPr>
      </w:pPr>
      <w:r>
        <w:rPr>
          <w:rFonts w:ascii="Courier" w:hAnsi="Courier" w:cs="Courier"/>
          <w:kern w:val="0"/>
        </w:rPr>
        <w:t>BYTE g</w:t>
      </w:r>
    </w:p>
    <w:p w14:paraId="1C3DDF4D" w14:textId="77777777" w:rsidR="002464B1" w:rsidRDefault="002464B1" w:rsidP="002464B1">
      <w:pPr>
        <w:widowControl/>
        <w:autoSpaceDE w:val="0"/>
        <w:autoSpaceDN w:val="0"/>
        <w:adjustRightInd w:val="0"/>
        <w:spacing w:line="400" w:lineRule="atLeast"/>
        <w:jc w:val="left"/>
        <w:rPr>
          <w:rFonts w:ascii="Courier" w:hAnsi="Courier" w:cs="Courier"/>
          <w:kern w:val="0"/>
        </w:rPr>
      </w:pPr>
      <w:r>
        <w:rPr>
          <w:rFonts w:ascii="Courier" w:hAnsi="Courier" w:cs="Courier"/>
          <w:kern w:val="0"/>
        </w:rPr>
        <w:t>BYTE b</w:t>
      </w:r>
    </w:p>
    <w:p w14:paraId="0CAC45D9" w14:textId="77777777" w:rsidR="002464B1" w:rsidRDefault="002464B1" w:rsidP="002464B1">
      <w:pPr>
        <w:widowControl/>
        <w:autoSpaceDE w:val="0"/>
        <w:autoSpaceDN w:val="0"/>
        <w:adjustRightInd w:val="0"/>
        <w:spacing w:after="200" w:line="400" w:lineRule="atLeast"/>
        <w:jc w:val="left"/>
        <w:rPr>
          <w:rFonts w:ascii="Lucida Grande" w:hAnsi="Lucida Grande" w:cs="Lucida Grande"/>
          <w:kern w:val="0"/>
        </w:rPr>
      </w:pPr>
      <w:proofErr w:type="gramStart"/>
      <w:r>
        <w:rPr>
          <w:rFonts w:ascii="Lucida Grande" w:hAnsi="Lucida Grande" w:cs="Lucida Grande"/>
          <w:kern w:val="0"/>
        </w:rPr>
        <w:t>r</w:t>
      </w:r>
      <w:proofErr w:type="gramEnd"/>
      <w:r>
        <w:rPr>
          <w:rFonts w:ascii="Lucida Grande" w:hAnsi="Lucida Grande" w:cs="Lucida Grande"/>
          <w:kern w:val="0"/>
        </w:rPr>
        <w:t>, g, b: Color components as integers in the range 0-255</w:t>
      </w:r>
    </w:p>
    <w:p w14:paraId="48004423" w14:textId="77777777" w:rsidR="002464B1" w:rsidRDefault="002464B1" w:rsidP="002464B1">
      <w:pPr>
        <w:widowControl/>
        <w:autoSpaceDE w:val="0"/>
        <w:autoSpaceDN w:val="0"/>
        <w:adjustRightInd w:val="0"/>
        <w:spacing w:after="300" w:line="440" w:lineRule="atLeast"/>
        <w:jc w:val="left"/>
        <w:rPr>
          <w:rFonts w:ascii="Lucida Grande" w:hAnsi="Lucida Grande" w:cs="Lucida Grande"/>
          <w:color w:val="425EA3"/>
          <w:kern w:val="0"/>
          <w:sz w:val="36"/>
          <w:szCs w:val="36"/>
        </w:rPr>
      </w:pPr>
      <w:r>
        <w:rPr>
          <w:rFonts w:ascii="Lucida Grande" w:hAnsi="Lucida Grande" w:cs="Lucida Grande"/>
          <w:color w:val="425EA3"/>
          <w:kern w:val="0"/>
          <w:sz w:val="36"/>
          <w:szCs w:val="36"/>
        </w:rPr>
        <w:t>Color4FVar (14)</w:t>
      </w:r>
    </w:p>
    <w:p w14:paraId="4D42D64B" w14:textId="77777777" w:rsidR="002464B1" w:rsidRDefault="002464B1" w:rsidP="002464B1">
      <w:pPr>
        <w:widowControl/>
        <w:autoSpaceDE w:val="0"/>
        <w:autoSpaceDN w:val="0"/>
        <w:adjustRightInd w:val="0"/>
        <w:spacing w:after="200" w:line="400" w:lineRule="atLeast"/>
        <w:jc w:val="left"/>
        <w:rPr>
          <w:rFonts w:ascii="Lucida Grande" w:hAnsi="Lucida Grande" w:cs="Lucida Grande"/>
          <w:kern w:val="0"/>
        </w:rPr>
      </w:pPr>
      <w:r>
        <w:rPr>
          <w:rFonts w:ascii="Lucida Grande" w:hAnsi="Lucida Grande" w:cs="Lucida Grande"/>
          <w:kern w:val="0"/>
        </w:rPr>
        <w:t>Represents two ccColor4F properties, the latter with "Var" appended.</w:t>
      </w:r>
    </w:p>
    <w:p w14:paraId="1823E473" w14:textId="77777777" w:rsidR="002464B1" w:rsidRDefault="002464B1" w:rsidP="002464B1">
      <w:pPr>
        <w:widowControl/>
        <w:autoSpaceDE w:val="0"/>
        <w:autoSpaceDN w:val="0"/>
        <w:adjustRightInd w:val="0"/>
        <w:spacing w:line="400" w:lineRule="atLeast"/>
        <w:jc w:val="left"/>
        <w:rPr>
          <w:rFonts w:ascii="Courier" w:hAnsi="Courier" w:cs="Courier"/>
          <w:kern w:val="0"/>
        </w:rPr>
      </w:pPr>
      <w:r>
        <w:rPr>
          <w:rFonts w:ascii="Courier" w:hAnsi="Courier" w:cs="Courier"/>
          <w:kern w:val="0"/>
        </w:rPr>
        <w:t>Array [</w:t>
      </w:r>
    </w:p>
    <w:p w14:paraId="33FFC427" w14:textId="77777777" w:rsidR="002464B1" w:rsidRDefault="002464B1" w:rsidP="002464B1">
      <w:pPr>
        <w:widowControl/>
        <w:autoSpaceDE w:val="0"/>
        <w:autoSpaceDN w:val="0"/>
        <w:adjustRightInd w:val="0"/>
        <w:spacing w:line="400" w:lineRule="atLeast"/>
        <w:jc w:val="left"/>
        <w:rPr>
          <w:rFonts w:ascii="Courier" w:hAnsi="Courier" w:cs="Courier"/>
          <w:kern w:val="0"/>
        </w:rPr>
      </w:pPr>
      <w:r>
        <w:rPr>
          <w:rFonts w:ascii="Courier" w:hAnsi="Courier" w:cs="Courier"/>
          <w:kern w:val="0"/>
        </w:rPr>
        <w:t xml:space="preserve">    Array</w:t>
      </w:r>
      <w:proofErr w:type="gramStart"/>
      <w:r>
        <w:rPr>
          <w:rFonts w:ascii="Courier" w:hAnsi="Courier" w:cs="Courier"/>
          <w:kern w:val="0"/>
        </w:rPr>
        <w:t>[ Number</w:t>
      </w:r>
      <w:proofErr w:type="gramEnd"/>
      <w:r>
        <w:rPr>
          <w:rFonts w:ascii="Courier" w:hAnsi="Courier" w:cs="Courier"/>
          <w:kern w:val="0"/>
        </w:rPr>
        <w:t xml:space="preserve"> ( r), Number (g), Number (b), Number (a) ],</w:t>
      </w:r>
    </w:p>
    <w:p w14:paraId="7614E4BB" w14:textId="77777777" w:rsidR="002464B1" w:rsidRDefault="002464B1" w:rsidP="002464B1">
      <w:pPr>
        <w:widowControl/>
        <w:autoSpaceDE w:val="0"/>
        <w:autoSpaceDN w:val="0"/>
        <w:adjustRightInd w:val="0"/>
        <w:spacing w:line="400" w:lineRule="atLeast"/>
        <w:jc w:val="left"/>
        <w:rPr>
          <w:rFonts w:ascii="Courier" w:hAnsi="Courier" w:cs="Courier"/>
          <w:kern w:val="0"/>
        </w:rPr>
      </w:pPr>
      <w:r>
        <w:rPr>
          <w:rFonts w:ascii="Courier" w:hAnsi="Courier" w:cs="Courier"/>
          <w:kern w:val="0"/>
        </w:rPr>
        <w:t xml:space="preserve">    Array</w:t>
      </w:r>
      <w:proofErr w:type="gramStart"/>
      <w:r>
        <w:rPr>
          <w:rFonts w:ascii="Courier" w:hAnsi="Courier" w:cs="Courier"/>
          <w:kern w:val="0"/>
        </w:rPr>
        <w:t>[ Number</w:t>
      </w:r>
      <w:proofErr w:type="gramEnd"/>
      <w:r>
        <w:rPr>
          <w:rFonts w:ascii="Courier" w:hAnsi="Courier" w:cs="Courier"/>
          <w:kern w:val="0"/>
        </w:rPr>
        <w:t xml:space="preserve"> ( rVar), Number (gVar), Number (bVar), Number (aVar) ]</w:t>
      </w:r>
    </w:p>
    <w:p w14:paraId="1A97CE99" w14:textId="77777777" w:rsidR="002464B1" w:rsidRDefault="002464B1" w:rsidP="002464B1">
      <w:pPr>
        <w:widowControl/>
        <w:autoSpaceDE w:val="0"/>
        <w:autoSpaceDN w:val="0"/>
        <w:adjustRightInd w:val="0"/>
        <w:spacing w:line="400" w:lineRule="atLeast"/>
        <w:jc w:val="left"/>
        <w:rPr>
          <w:rFonts w:ascii="Courier" w:hAnsi="Courier" w:cs="Courier"/>
          <w:kern w:val="0"/>
        </w:rPr>
      </w:pPr>
      <w:r>
        <w:rPr>
          <w:rFonts w:ascii="Courier" w:hAnsi="Courier" w:cs="Courier"/>
          <w:kern w:val="0"/>
        </w:rPr>
        <w:t>]</w:t>
      </w:r>
    </w:p>
    <w:p w14:paraId="4CDD9661" w14:textId="77777777" w:rsidR="002464B1" w:rsidRDefault="002464B1" w:rsidP="002464B1">
      <w:pPr>
        <w:widowControl/>
        <w:autoSpaceDE w:val="0"/>
        <w:autoSpaceDN w:val="0"/>
        <w:adjustRightInd w:val="0"/>
        <w:spacing w:line="400" w:lineRule="atLeast"/>
        <w:jc w:val="left"/>
        <w:rPr>
          <w:rFonts w:ascii="Courier" w:hAnsi="Courier" w:cs="Courier"/>
          <w:kern w:val="0"/>
        </w:rPr>
      </w:pPr>
    </w:p>
    <w:p w14:paraId="6BDED60F" w14:textId="77777777" w:rsidR="002464B1" w:rsidRDefault="002464B1" w:rsidP="002464B1">
      <w:pPr>
        <w:widowControl/>
        <w:autoSpaceDE w:val="0"/>
        <w:autoSpaceDN w:val="0"/>
        <w:adjustRightInd w:val="0"/>
        <w:spacing w:line="400" w:lineRule="atLeast"/>
        <w:jc w:val="left"/>
        <w:rPr>
          <w:rFonts w:ascii="Courier" w:hAnsi="Courier" w:cs="Courier"/>
          <w:kern w:val="0"/>
        </w:rPr>
      </w:pPr>
      <w:r>
        <w:rPr>
          <w:rFonts w:ascii="Courier" w:hAnsi="Courier" w:cs="Courier"/>
          <w:kern w:val="0"/>
        </w:rPr>
        <w:t>FLOAT r</w:t>
      </w:r>
    </w:p>
    <w:p w14:paraId="5EC700F2" w14:textId="77777777" w:rsidR="002464B1" w:rsidRDefault="002464B1" w:rsidP="002464B1">
      <w:pPr>
        <w:widowControl/>
        <w:autoSpaceDE w:val="0"/>
        <w:autoSpaceDN w:val="0"/>
        <w:adjustRightInd w:val="0"/>
        <w:spacing w:line="400" w:lineRule="atLeast"/>
        <w:jc w:val="left"/>
        <w:rPr>
          <w:rFonts w:ascii="Courier" w:hAnsi="Courier" w:cs="Courier"/>
          <w:kern w:val="0"/>
        </w:rPr>
      </w:pPr>
      <w:r>
        <w:rPr>
          <w:rFonts w:ascii="Courier" w:hAnsi="Courier" w:cs="Courier"/>
          <w:kern w:val="0"/>
        </w:rPr>
        <w:t>FLOAT g</w:t>
      </w:r>
    </w:p>
    <w:p w14:paraId="137C3BBA" w14:textId="77777777" w:rsidR="002464B1" w:rsidRDefault="002464B1" w:rsidP="002464B1">
      <w:pPr>
        <w:widowControl/>
        <w:autoSpaceDE w:val="0"/>
        <w:autoSpaceDN w:val="0"/>
        <w:adjustRightInd w:val="0"/>
        <w:spacing w:line="400" w:lineRule="atLeast"/>
        <w:jc w:val="left"/>
        <w:rPr>
          <w:rFonts w:ascii="Courier" w:hAnsi="Courier" w:cs="Courier"/>
          <w:kern w:val="0"/>
        </w:rPr>
      </w:pPr>
      <w:r>
        <w:rPr>
          <w:rFonts w:ascii="Courier" w:hAnsi="Courier" w:cs="Courier"/>
          <w:kern w:val="0"/>
        </w:rPr>
        <w:t>FLOAT b</w:t>
      </w:r>
    </w:p>
    <w:p w14:paraId="200C130F" w14:textId="77777777" w:rsidR="002464B1" w:rsidRDefault="002464B1" w:rsidP="002464B1">
      <w:pPr>
        <w:widowControl/>
        <w:autoSpaceDE w:val="0"/>
        <w:autoSpaceDN w:val="0"/>
        <w:adjustRightInd w:val="0"/>
        <w:spacing w:line="400" w:lineRule="atLeast"/>
        <w:jc w:val="left"/>
        <w:rPr>
          <w:rFonts w:ascii="Courier" w:hAnsi="Courier" w:cs="Courier"/>
          <w:kern w:val="0"/>
        </w:rPr>
      </w:pPr>
      <w:r>
        <w:rPr>
          <w:rFonts w:ascii="Courier" w:hAnsi="Courier" w:cs="Courier"/>
          <w:kern w:val="0"/>
        </w:rPr>
        <w:t>FLOAT a</w:t>
      </w:r>
    </w:p>
    <w:p w14:paraId="0A43DAAE" w14:textId="77777777" w:rsidR="002464B1" w:rsidRDefault="002464B1" w:rsidP="002464B1">
      <w:pPr>
        <w:widowControl/>
        <w:autoSpaceDE w:val="0"/>
        <w:autoSpaceDN w:val="0"/>
        <w:adjustRightInd w:val="0"/>
        <w:spacing w:line="400" w:lineRule="atLeast"/>
        <w:jc w:val="left"/>
        <w:rPr>
          <w:rFonts w:ascii="Courier" w:hAnsi="Courier" w:cs="Courier"/>
          <w:kern w:val="0"/>
        </w:rPr>
      </w:pPr>
      <w:r>
        <w:rPr>
          <w:rFonts w:ascii="Courier" w:hAnsi="Courier" w:cs="Courier"/>
          <w:kern w:val="0"/>
        </w:rPr>
        <w:t>FLOAT rVar</w:t>
      </w:r>
    </w:p>
    <w:p w14:paraId="6828E979" w14:textId="77777777" w:rsidR="002464B1" w:rsidRDefault="002464B1" w:rsidP="002464B1">
      <w:pPr>
        <w:widowControl/>
        <w:autoSpaceDE w:val="0"/>
        <w:autoSpaceDN w:val="0"/>
        <w:adjustRightInd w:val="0"/>
        <w:spacing w:line="400" w:lineRule="atLeast"/>
        <w:jc w:val="left"/>
        <w:rPr>
          <w:rFonts w:ascii="Courier" w:hAnsi="Courier" w:cs="Courier"/>
          <w:kern w:val="0"/>
        </w:rPr>
      </w:pPr>
      <w:r>
        <w:rPr>
          <w:rFonts w:ascii="Courier" w:hAnsi="Courier" w:cs="Courier"/>
          <w:kern w:val="0"/>
        </w:rPr>
        <w:t>FLOAT gVar</w:t>
      </w:r>
    </w:p>
    <w:p w14:paraId="0491C3DE" w14:textId="77777777" w:rsidR="002464B1" w:rsidRDefault="002464B1" w:rsidP="002464B1">
      <w:pPr>
        <w:widowControl/>
        <w:autoSpaceDE w:val="0"/>
        <w:autoSpaceDN w:val="0"/>
        <w:adjustRightInd w:val="0"/>
        <w:spacing w:line="400" w:lineRule="atLeast"/>
        <w:jc w:val="left"/>
        <w:rPr>
          <w:rFonts w:ascii="Courier" w:hAnsi="Courier" w:cs="Courier"/>
          <w:kern w:val="0"/>
        </w:rPr>
      </w:pPr>
      <w:r>
        <w:rPr>
          <w:rFonts w:ascii="Courier" w:hAnsi="Courier" w:cs="Courier"/>
          <w:kern w:val="0"/>
        </w:rPr>
        <w:t>FLOAT bVar</w:t>
      </w:r>
    </w:p>
    <w:p w14:paraId="6713C741" w14:textId="77777777" w:rsidR="002464B1" w:rsidRDefault="002464B1" w:rsidP="002464B1">
      <w:pPr>
        <w:widowControl/>
        <w:autoSpaceDE w:val="0"/>
        <w:autoSpaceDN w:val="0"/>
        <w:adjustRightInd w:val="0"/>
        <w:spacing w:line="400" w:lineRule="atLeast"/>
        <w:jc w:val="left"/>
        <w:rPr>
          <w:rFonts w:ascii="Courier" w:hAnsi="Courier" w:cs="Courier"/>
          <w:kern w:val="0"/>
        </w:rPr>
      </w:pPr>
      <w:r>
        <w:rPr>
          <w:rFonts w:ascii="Courier" w:hAnsi="Courier" w:cs="Courier"/>
          <w:kern w:val="0"/>
        </w:rPr>
        <w:t>FLOAT aVar</w:t>
      </w:r>
    </w:p>
    <w:p w14:paraId="7CCFFDDF" w14:textId="77777777" w:rsidR="002464B1" w:rsidRDefault="002464B1" w:rsidP="002464B1">
      <w:pPr>
        <w:widowControl/>
        <w:autoSpaceDE w:val="0"/>
        <w:autoSpaceDN w:val="0"/>
        <w:adjustRightInd w:val="0"/>
        <w:spacing w:after="200" w:line="400" w:lineRule="atLeast"/>
        <w:jc w:val="left"/>
        <w:rPr>
          <w:rFonts w:ascii="Lucida Grande" w:hAnsi="Lucida Grande" w:cs="Lucida Grande"/>
          <w:kern w:val="0"/>
        </w:rPr>
      </w:pPr>
      <w:proofErr w:type="gramStart"/>
      <w:r>
        <w:rPr>
          <w:rFonts w:ascii="Lucida Grande" w:hAnsi="Lucida Grande" w:cs="Lucida Grande"/>
          <w:kern w:val="0"/>
        </w:rPr>
        <w:t>r</w:t>
      </w:r>
      <w:proofErr w:type="gramEnd"/>
      <w:r>
        <w:rPr>
          <w:rFonts w:ascii="Lucida Grande" w:hAnsi="Lucida Grande" w:cs="Lucida Grande"/>
          <w:kern w:val="0"/>
        </w:rPr>
        <w:t>, g, b, a: Color components as float in the range 0-1</w:t>
      </w:r>
    </w:p>
    <w:p w14:paraId="524B5E7A" w14:textId="77777777" w:rsidR="002464B1" w:rsidRDefault="002464B1" w:rsidP="002464B1">
      <w:pPr>
        <w:widowControl/>
        <w:autoSpaceDE w:val="0"/>
        <w:autoSpaceDN w:val="0"/>
        <w:adjustRightInd w:val="0"/>
        <w:spacing w:after="200" w:line="400" w:lineRule="atLeast"/>
        <w:jc w:val="left"/>
        <w:rPr>
          <w:rFonts w:ascii="Lucida Grande" w:hAnsi="Lucida Grande" w:cs="Lucida Grande"/>
          <w:kern w:val="0"/>
        </w:rPr>
      </w:pPr>
      <w:proofErr w:type="gramStart"/>
      <w:r>
        <w:rPr>
          <w:rFonts w:ascii="Lucida Grande" w:hAnsi="Lucida Grande" w:cs="Lucida Grande"/>
          <w:kern w:val="0"/>
        </w:rPr>
        <w:t>rVar</w:t>
      </w:r>
      <w:proofErr w:type="gramEnd"/>
      <w:r>
        <w:rPr>
          <w:rFonts w:ascii="Lucida Grande" w:hAnsi="Lucida Grande" w:cs="Lucida Grande"/>
          <w:kern w:val="0"/>
        </w:rPr>
        <w:t>, gVar, bVar, aVar: Color components as float in the range 0-1, assigned to property with "Var" appended to it's name</w:t>
      </w:r>
    </w:p>
    <w:p w14:paraId="307461F0" w14:textId="77777777" w:rsidR="002464B1" w:rsidRDefault="002464B1" w:rsidP="002464B1">
      <w:pPr>
        <w:widowControl/>
        <w:autoSpaceDE w:val="0"/>
        <w:autoSpaceDN w:val="0"/>
        <w:adjustRightInd w:val="0"/>
        <w:spacing w:after="300" w:line="440" w:lineRule="atLeast"/>
        <w:jc w:val="left"/>
        <w:rPr>
          <w:rFonts w:ascii="Lucida Grande" w:hAnsi="Lucida Grande" w:cs="Lucida Grande"/>
          <w:color w:val="425EA3"/>
          <w:kern w:val="0"/>
          <w:sz w:val="36"/>
          <w:szCs w:val="36"/>
        </w:rPr>
      </w:pPr>
      <w:r>
        <w:rPr>
          <w:rFonts w:ascii="Lucida Grande" w:hAnsi="Lucida Grande" w:cs="Lucida Grande"/>
          <w:color w:val="425EA3"/>
          <w:kern w:val="0"/>
          <w:sz w:val="36"/>
          <w:szCs w:val="36"/>
        </w:rPr>
        <w:t>Blendmode (16)</w:t>
      </w:r>
    </w:p>
    <w:p w14:paraId="7BDDF213" w14:textId="77777777" w:rsidR="002464B1" w:rsidRDefault="002464B1" w:rsidP="002464B1">
      <w:pPr>
        <w:widowControl/>
        <w:autoSpaceDE w:val="0"/>
        <w:autoSpaceDN w:val="0"/>
        <w:adjustRightInd w:val="0"/>
        <w:spacing w:after="200" w:line="400" w:lineRule="atLeast"/>
        <w:jc w:val="left"/>
        <w:rPr>
          <w:rFonts w:ascii="Lucida Grande" w:hAnsi="Lucida Grande" w:cs="Lucida Grande"/>
          <w:kern w:val="0"/>
        </w:rPr>
      </w:pPr>
      <w:r>
        <w:rPr>
          <w:rFonts w:ascii="Lucida Grande" w:hAnsi="Lucida Grande" w:cs="Lucida Grande"/>
          <w:kern w:val="0"/>
        </w:rPr>
        <w:t xml:space="preserve">Represents a ccBlendFunc property with src and </w:t>
      </w:r>
      <w:proofErr w:type="gramStart"/>
      <w:r>
        <w:rPr>
          <w:rFonts w:ascii="Lucida Grande" w:hAnsi="Lucida Grande" w:cs="Lucida Grande"/>
          <w:kern w:val="0"/>
        </w:rPr>
        <w:t>dst</w:t>
      </w:r>
      <w:proofErr w:type="gramEnd"/>
      <w:r>
        <w:rPr>
          <w:rFonts w:ascii="Lucida Grande" w:hAnsi="Lucida Grande" w:cs="Lucida Grande"/>
          <w:kern w:val="0"/>
        </w:rPr>
        <w:t xml:space="preserve"> components.</w:t>
      </w:r>
    </w:p>
    <w:p w14:paraId="0C9CC475" w14:textId="77777777" w:rsidR="002464B1" w:rsidRDefault="002464B1" w:rsidP="002464B1">
      <w:pPr>
        <w:widowControl/>
        <w:autoSpaceDE w:val="0"/>
        <w:autoSpaceDN w:val="0"/>
        <w:adjustRightInd w:val="0"/>
        <w:spacing w:line="400" w:lineRule="atLeast"/>
        <w:jc w:val="left"/>
        <w:rPr>
          <w:rFonts w:ascii="Courier" w:hAnsi="Courier" w:cs="Courier"/>
          <w:kern w:val="0"/>
        </w:rPr>
      </w:pPr>
      <w:r>
        <w:rPr>
          <w:rFonts w:ascii="Courier" w:hAnsi="Courier" w:cs="Courier"/>
          <w:kern w:val="0"/>
        </w:rPr>
        <w:t>Array</w:t>
      </w:r>
      <w:proofErr w:type="gramStart"/>
      <w:r>
        <w:rPr>
          <w:rFonts w:ascii="Courier" w:hAnsi="Courier" w:cs="Courier"/>
          <w:kern w:val="0"/>
        </w:rPr>
        <w:t>[ Number</w:t>
      </w:r>
      <w:proofErr w:type="gramEnd"/>
      <w:r>
        <w:rPr>
          <w:rFonts w:ascii="Courier" w:hAnsi="Courier" w:cs="Courier"/>
          <w:kern w:val="0"/>
        </w:rPr>
        <w:t>(src), Number(dst) ]</w:t>
      </w:r>
    </w:p>
    <w:p w14:paraId="75297239" w14:textId="77777777" w:rsidR="002464B1" w:rsidRDefault="002464B1" w:rsidP="002464B1">
      <w:pPr>
        <w:widowControl/>
        <w:autoSpaceDE w:val="0"/>
        <w:autoSpaceDN w:val="0"/>
        <w:adjustRightInd w:val="0"/>
        <w:spacing w:line="400" w:lineRule="atLeast"/>
        <w:jc w:val="left"/>
        <w:rPr>
          <w:rFonts w:ascii="Courier" w:hAnsi="Courier" w:cs="Courier"/>
          <w:kern w:val="0"/>
        </w:rPr>
      </w:pPr>
    </w:p>
    <w:p w14:paraId="520FFDFA" w14:textId="77777777" w:rsidR="002464B1" w:rsidRDefault="002464B1" w:rsidP="002464B1">
      <w:pPr>
        <w:widowControl/>
        <w:autoSpaceDE w:val="0"/>
        <w:autoSpaceDN w:val="0"/>
        <w:adjustRightInd w:val="0"/>
        <w:spacing w:line="400" w:lineRule="atLeast"/>
        <w:jc w:val="left"/>
        <w:rPr>
          <w:rFonts w:ascii="Courier" w:hAnsi="Courier" w:cs="Courier"/>
          <w:kern w:val="0"/>
        </w:rPr>
      </w:pPr>
      <w:r>
        <w:rPr>
          <w:rFonts w:ascii="Courier" w:hAnsi="Courier" w:cs="Courier"/>
          <w:kern w:val="0"/>
        </w:rPr>
        <w:t>UINT src</w:t>
      </w:r>
    </w:p>
    <w:p w14:paraId="4A8F30AB" w14:textId="77777777" w:rsidR="002464B1" w:rsidRDefault="002464B1" w:rsidP="002464B1">
      <w:pPr>
        <w:widowControl/>
        <w:autoSpaceDE w:val="0"/>
        <w:autoSpaceDN w:val="0"/>
        <w:adjustRightInd w:val="0"/>
        <w:spacing w:line="400" w:lineRule="atLeast"/>
        <w:jc w:val="left"/>
        <w:rPr>
          <w:rFonts w:ascii="Courier" w:hAnsi="Courier" w:cs="Courier"/>
          <w:kern w:val="0"/>
        </w:rPr>
      </w:pPr>
      <w:r>
        <w:rPr>
          <w:rFonts w:ascii="Courier" w:hAnsi="Courier" w:cs="Courier"/>
          <w:kern w:val="0"/>
        </w:rPr>
        <w:t xml:space="preserve">UINT </w:t>
      </w:r>
      <w:proofErr w:type="gramStart"/>
      <w:r>
        <w:rPr>
          <w:rFonts w:ascii="Courier" w:hAnsi="Courier" w:cs="Courier"/>
          <w:kern w:val="0"/>
        </w:rPr>
        <w:t>dst</w:t>
      </w:r>
      <w:proofErr w:type="gramEnd"/>
    </w:p>
    <w:p w14:paraId="724AE995" w14:textId="77777777" w:rsidR="002464B1" w:rsidRDefault="002464B1" w:rsidP="002464B1">
      <w:pPr>
        <w:widowControl/>
        <w:autoSpaceDE w:val="0"/>
        <w:autoSpaceDN w:val="0"/>
        <w:adjustRightInd w:val="0"/>
        <w:spacing w:after="200" w:line="400" w:lineRule="atLeast"/>
        <w:jc w:val="left"/>
        <w:rPr>
          <w:rFonts w:ascii="Lucida Grande" w:hAnsi="Lucida Grande" w:cs="Lucida Grande"/>
          <w:kern w:val="0"/>
        </w:rPr>
      </w:pPr>
      <w:proofErr w:type="gramStart"/>
      <w:r>
        <w:rPr>
          <w:rFonts w:ascii="Lucida Grande" w:hAnsi="Lucida Grande" w:cs="Lucida Grande"/>
          <w:kern w:val="0"/>
        </w:rPr>
        <w:t>src</w:t>
      </w:r>
      <w:proofErr w:type="gramEnd"/>
      <w:r>
        <w:rPr>
          <w:rFonts w:ascii="Lucida Grande" w:hAnsi="Lucida Grande" w:cs="Lucida Grande"/>
          <w:kern w:val="0"/>
        </w:rPr>
        <w:t>, dst: Blend func components as integers.</w:t>
      </w:r>
    </w:p>
    <w:p w14:paraId="3EEFF4B0" w14:textId="77777777" w:rsidR="002464B1" w:rsidRDefault="002464B1" w:rsidP="002464B1">
      <w:pPr>
        <w:widowControl/>
        <w:autoSpaceDE w:val="0"/>
        <w:autoSpaceDN w:val="0"/>
        <w:adjustRightInd w:val="0"/>
        <w:spacing w:after="300" w:line="440" w:lineRule="atLeast"/>
        <w:jc w:val="left"/>
        <w:rPr>
          <w:rFonts w:ascii="Lucida Grande" w:hAnsi="Lucida Grande" w:cs="Lucida Grande"/>
          <w:color w:val="425EA3"/>
          <w:kern w:val="0"/>
          <w:sz w:val="36"/>
          <w:szCs w:val="36"/>
        </w:rPr>
      </w:pPr>
      <w:r>
        <w:rPr>
          <w:rFonts w:ascii="Lucida Grande" w:hAnsi="Lucida Grande" w:cs="Lucida Grande"/>
          <w:color w:val="425EA3"/>
          <w:kern w:val="0"/>
          <w:sz w:val="36"/>
          <w:szCs w:val="36"/>
        </w:rPr>
        <w:t>Block (21)</w:t>
      </w:r>
    </w:p>
    <w:p w14:paraId="168ACBA6" w14:textId="77777777" w:rsidR="002464B1" w:rsidRDefault="002464B1" w:rsidP="002464B1">
      <w:pPr>
        <w:widowControl/>
        <w:autoSpaceDE w:val="0"/>
        <w:autoSpaceDN w:val="0"/>
        <w:adjustRightInd w:val="0"/>
        <w:spacing w:after="200" w:line="400" w:lineRule="atLeast"/>
        <w:jc w:val="left"/>
        <w:rPr>
          <w:rFonts w:ascii="Lucida Grande" w:hAnsi="Lucida Grande" w:cs="Lucida Grande"/>
          <w:kern w:val="0"/>
        </w:rPr>
      </w:pPr>
      <w:r>
        <w:rPr>
          <w:rFonts w:ascii="Lucida Grande" w:hAnsi="Lucida Grande" w:cs="Lucida Grande"/>
          <w:kern w:val="0"/>
        </w:rPr>
        <w:t>Represents a block property. The block will contain a callback to a target and selector and is created when loading the ccbi file in the app.</w:t>
      </w:r>
    </w:p>
    <w:p w14:paraId="65B34C42" w14:textId="77777777" w:rsidR="002464B1" w:rsidRDefault="002464B1" w:rsidP="002464B1">
      <w:pPr>
        <w:widowControl/>
        <w:autoSpaceDE w:val="0"/>
        <w:autoSpaceDN w:val="0"/>
        <w:adjustRightInd w:val="0"/>
        <w:spacing w:line="400" w:lineRule="atLeast"/>
        <w:jc w:val="left"/>
        <w:rPr>
          <w:rFonts w:ascii="Courier" w:hAnsi="Courier" w:cs="Courier"/>
          <w:kern w:val="0"/>
        </w:rPr>
      </w:pPr>
      <w:r>
        <w:rPr>
          <w:rFonts w:ascii="Courier" w:hAnsi="Courier" w:cs="Courier"/>
          <w:kern w:val="0"/>
        </w:rPr>
        <w:t>Array</w:t>
      </w:r>
      <w:proofErr w:type="gramStart"/>
      <w:r>
        <w:rPr>
          <w:rFonts w:ascii="Courier" w:hAnsi="Courier" w:cs="Courier"/>
          <w:kern w:val="0"/>
        </w:rPr>
        <w:t>[ String</w:t>
      </w:r>
      <w:proofErr w:type="gramEnd"/>
      <w:r>
        <w:rPr>
          <w:rFonts w:ascii="Courier" w:hAnsi="Courier" w:cs="Courier"/>
          <w:kern w:val="0"/>
        </w:rPr>
        <w:t>(selector), Number(target) ]</w:t>
      </w:r>
    </w:p>
    <w:p w14:paraId="2A817F95" w14:textId="77777777" w:rsidR="002464B1" w:rsidRDefault="002464B1" w:rsidP="002464B1">
      <w:pPr>
        <w:widowControl/>
        <w:autoSpaceDE w:val="0"/>
        <w:autoSpaceDN w:val="0"/>
        <w:adjustRightInd w:val="0"/>
        <w:spacing w:line="400" w:lineRule="atLeast"/>
        <w:jc w:val="left"/>
        <w:rPr>
          <w:rFonts w:ascii="Courier" w:hAnsi="Courier" w:cs="Courier"/>
          <w:kern w:val="0"/>
        </w:rPr>
      </w:pPr>
    </w:p>
    <w:p w14:paraId="4508376B" w14:textId="77777777" w:rsidR="002464B1" w:rsidRDefault="002464B1" w:rsidP="002464B1">
      <w:pPr>
        <w:widowControl/>
        <w:autoSpaceDE w:val="0"/>
        <w:autoSpaceDN w:val="0"/>
        <w:adjustRightInd w:val="0"/>
        <w:spacing w:line="400" w:lineRule="atLeast"/>
        <w:jc w:val="left"/>
        <w:rPr>
          <w:rFonts w:ascii="Courier" w:hAnsi="Courier" w:cs="Courier"/>
          <w:kern w:val="0"/>
        </w:rPr>
      </w:pPr>
      <w:r>
        <w:rPr>
          <w:rFonts w:ascii="Courier" w:hAnsi="Courier" w:cs="Courier"/>
          <w:kern w:val="0"/>
        </w:rPr>
        <w:t>CSTRING selector</w:t>
      </w:r>
    </w:p>
    <w:p w14:paraId="6742D7DD" w14:textId="77777777" w:rsidR="002464B1" w:rsidRDefault="002464B1" w:rsidP="002464B1">
      <w:pPr>
        <w:widowControl/>
        <w:autoSpaceDE w:val="0"/>
        <w:autoSpaceDN w:val="0"/>
        <w:adjustRightInd w:val="0"/>
        <w:spacing w:line="400" w:lineRule="atLeast"/>
        <w:jc w:val="left"/>
        <w:rPr>
          <w:rFonts w:ascii="Courier" w:hAnsi="Courier" w:cs="Courier"/>
          <w:kern w:val="0"/>
        </w:rPr>
      </w:pPr>
      <w:r>
        <w:rPr>
          <w:rFonts w:ascii="Courier" w:hAnsi="Courier" w:cs="Courier"/>
          <w:kern w:val="0"/>
        </w:rPr>
        <w:t>UINT target</w:t>
      </w:r>
    </w:p>
    <w:p w14:paraId="0A602AE1" w14:textId="77777777" w:rsidR="002464B1" w:rsidRDefault="002464B1" w:rsidP="002464B1">
      <w:pPr>
        <w:widowControl/>
        <w:autoSpaceDE w:val="0"/>
        <w:autoSpaceDN w:val="0"/>
        <w:adjustRightInd w:val="0"/>
        <w:spacing w:after="200" w:line="400" w:lineRule="atLeast"/>
        <w:jc w:val="left"/>
        <w:rPr>
          <w:rFonts w:ascii="Lucida Grande" w:hAnsi="Lucida Grande" w:cs="Lucida Grande"/>
          <w:kern w:val="0"/>
        </w:rPr>
      </w:pPr>
      <w:proofErr w:type="gramStart"/>
      <w:r>
        <w:rPr>
          <w:rFonts w:ascii="Lucida Grande" w:hAnsi="Lucida Grande" w:cs="Lucida Grande"/>
          <w:kern w:val="0"/>
        </w:rPr>
        <w:t>selector</w:t>
      </w:r>
      <w:proofErr w:type="gramEnd"/>
      <w:r>
        <w:rPr>
          <w:rFonts w:ascii="Lucida Grande" w:hAnsi="Lucida Grande" w:cs="Lucida Grande"/>
          <w:kern w:val="0"/>
        </w:rPr>
        <w:t>: Name of selector target: Target is 0 = None, 1 = Root node, 2 = Owner</w:t>
      </w:r>
    </w:p>
    <w:p w14:paraId="2659BB4D" w14:textId="77777777" w:rsidR="002464B1" w:rsidRDefault="002464B1" w:rsidP="002464B1">
      <w:pPr>
        <w:widowControl/>
        <w:autoSpaceDE w:val="0"/>
        <w:autoSpaceDN w:val="0"/>
        <w:adjustRightInd w:val="0"/>
        <w:spacing w:after="300" w:line="480" w:lineRule="atLeast"/>
        <w:jc w:val="left"/>
        <w:rPr>
          <w:rFonts w:ascii="Lucida Grande" w:hAnsi="Lucida Grande" w:cs="Lucida Grande"/>
          <w:color w:val="425EA3"/>
          <w:kern w:val="0"/>
          <w:sz w:val="40"/>
          <w:szCs w:val="40"/>
        </w:rPr>
      </w:pPr>
      <w:r>
        <w:rPr>
          <w:rFonts w:ascii="Lucida Grande" w:hAnsi="Lucida Grande" w:cs="Lucida Grande"/>
          <w:color w:val="425EA3"/>
          <w:kern w:val="0"/>
          <w:sz w:val="40"/>
          <w:szCs w:val="40"/>
        </w:rPr>
        <w:t>Extra properties used by plug-ins</w:t>
      </w:r>
    </w:p>
    <w:p w14:paraId="5B735056" w14:textId="77777777" w:rsidR="002464B1" w:rsidRDefault="002464B1" w:rsidP="002464B1">
      <w:pPr>
        <w:widowControl/>
        <w:autoSpaceDE w:val="0"/>
        <w:autoSpaceDN w:val="0"/>
        <w:adjustRightInd w:val="0"/>
        <w:spacing w:after="200" w:line="400" w:lineRule="atLeast"/>
        <w:jc w:val="left"/>
        <w:rPr>
          <w:rFonts w:ascii="Lucida Grande" w:hAnsi="Lucida Grande" w:cs="Lucida Grande"/>
          <w:kern w:val="0"/>
        </w:rPr>
      </w:pPr>
      <w:r>
        <w:rPr>
          <w:rFonts w:ascii="Lucida Grande" w:hAnsi="Lucida Grande" w:cs="Lucida Grande"/>
          <w:kern w:val="0"/>
        </w:rPr>
        <w:t>The extra properties are used only by plug-ins to display additional information in the inspector panel.</w:t>
      </w:r>
    </w:p>
    <w:p w14:paraId="71DDEB80" w14:textId="77777777" w:rsidR="002464B1" w:rsidRDefault="002464B1" w:rsidP="002464B1">
      <w:pPr>
        <w:widowControl/>
        <w:autoSpaceDE w:val="0"/>
        <w:autoSpaceDN w:val="0"/>
        <w:adjustRightInd w:val="0"/>
        <w:spacing w:after="300" w:line="440" w:lineRule="atLeast"/>
        <w:jc w:val="left"/>
        <w:rPr>
          <w:rFonts w:ascii="Lucida Grande" w:hAnsi="Lucida Grande" w:cs="Lucida Grande"/>
          <w:color w:val="425EA3"/>
          <w:kern w:val="0"/>
          <w:sz w:val="36"/>
          <w:szCs w:val="36"/>
        </w:rPr>
      </w:pPr>
      <w:r>
        <w:rPr>
          <w:rFonts w:ascii="Lucida Grande" w:hAnsi="Lucida Grande" w:cs="Lucida Grande"/>
          <w:color w:val="425EA3"/>
          <w:kern w:val="0"/>
          <w:sz w:val="36"/>
          <w:szCs w:val="36"/>
        </w:rPr>
        <w:t>Separator</w:t>
      </w:r>
    </w:p>
    <w:p w14:paraId="69A07BCB" w14:textId="77777777" w:rsidR="002464B1" w:rsidRDefault="002464B1" w:rsidP="002464B1">
      <w:pPr>
        <w:widowControl/>
        <w:autoSpaceDE w:val="0"/>
        <w:autoSpaceDN w:val="0"/>
        <w:adjustRightInd w:val="0"/>
        <w:spacing w:after="200" w:line="400" w:lineRule="atLeast"/>
        <w:jc w:val="left"/>
        <w:rPr>
          <w:rFonts w:ascii="Lucida Grande" w:hAnsi="Lucida Grande" w:cs="Lucida Grande"/>
          <w:kern w:val="0"/>
        </w:rPr>
      </w:pPr>
      <w:r>
        <w:rPr>
          <w:rFonts w:ascii="Lucida Grande" w:hAnsi="Lucida Grande" w:cs="Lucida Grande"/>
          <w:kern w:val="0"/>
        </w:rPr>
        <w:t>The separator is only in CocosBuilder to display a separator/header in the inspector panel. Only its displayName is used and name can be left out.</w:t>
      </w:r>
    </w:p>
    <w:p w14:paraId="4CBA02F9" w14:textId="77777777" w:rsidR="002464B1" w:rsidRDefault="002464B1" w:rsidP="002464B1">
      <w:pPr>
        <w:widowControl/>
        <w:autoSpaceDE w:val="0"/>
        <w:autoSpaceDN w:val="0"/>
        <w:adjustRightInd w:val="0"/>
        <w:spacing w:after="300" w:line="440" w:lineRule="atLeast"/>
        <w:jc w:val="left"/>
        <w:rPr>
          <w:rFonts w:ascii="Lucida Grande" w:hAnsi="Lucida Grande" w:cs="Lucida Grande"/>
          <w:color w:val="425EA3"/>
          <w:kern w:val="0"/>
          <w:sz w:val="36"/>
          <w:szCs w:val="36"/>
        </w:rPr>
      </w:pPr>
      <w:r>
        <w:rPr>
          <w:rFonts w:ascii="Lucida Grande" w:hAnsi="Lucida Grande" w:cs="Lucida Grande"/>
          <w:color w:val="425EA3"/>
          <w:kern w:val="0"/>
          <w:sz w:val="36"/>
          <w:szCs w:val="36"/>
        </w:rPr>
        <w:t>SeparatorSub</w:t>
      </w:r>
    </w:p>
    <w:p w14:paraId="1710D756" w14:textId="77777777" w:rsidR="002464B1" w:rsidRDefault="002464B1" w:rsidP="002464B1">
      <w:pPr>
        <w:widowControl/>
        <w:autoSpaceDE w:val="0"/>
        <w:autoSpaceDN w:val="0"/>
        <w:adjustRightInd w:val="0"/>
        <w:spacing w:after="200" w:line="400" w:lineRule="atLeast"/>
        <w:jc w:val="left"/>
        <w:rPr>
          <w:rFonts w:ascii="Lucida Grande" w:hAnsi="Lucida Grande" w:cs="Lucida Grande"/>
          <w:kern w:val="0"/>
        </w:rPr>
      </w:pPr>
      <w:r>
        <w:rPr>
          <w:rFonts w:ascii="Lucida Grande" w:hAnsi="Lucida Grande" w:cs="Lucida Grande"/>
          <w:kern w:val="0"/>
        </w:rPr>
        <w:t>This property is identical to Separator, only it is not as prominent and hasn't got a background color.</w:t>
      </w:r>
    </w:p>
    <w:p w14:paraId="7C21BFA7" w14:textId="77777777" w:rsidR="002464B1" w:rsidRDefault="002464B1" w:rsidP="002464B1">
      <w:pPr>
        <w:widowControl/>
        <w:autoSpaceDE w:val="0"/>
        <w:autoSpaceDN w:val="0"/>
        <w:adjustRightInd w:val="0"/>
        <w:spacing w:after="300" w:line="440" w:lineRule="atLeast"/>
        <w:jc w:val="left"/>
        <w:rPr>
          <w:rFonts w:ascii="Lucida Grande" w:hAnsi="Lucida Grande" w:cs="Lucida Grande"/>
          <w:color w:val="425EA3"/>
          <w:kern w:val="0"/>
          <w:sz w:val="36"/>
          <w:szCs w:val="36"/>
        </w:rPr>
      </w:pPr>
      <w:r>
        <w:rPr>
          <w:rFonts w:ascii="Lucida Grande" w:hAnsi="Lucida Grande" w:cs="Lucida Grande"/>
          <w:color w:val="425EA3"/>
          <w:kern w:val="0"/>
          <w:sz w:val="36"/>
          <w:szCs w:val="36"/>
        </w:rPr>
        <w:t>IntegerLabeled</w:t>
      </w:r>
    </w:p>
    <w:p w14:paraId="35C25976" w14:textId="77777777" w:rsidR="002464B1" w:rsidRDefault="002464B1" w:rsidP="002464B1">
      <w:pPr>
        <w:widowControl/>
        <w:autoSpaceDE w:val="0"/>
        <w:autoSpaceDN w:val="0"/>
        <w:adjustRightInd w:val="0"/>
        <w:spacing w:after="200" w:line="400" w:lineRule="atLeast"/>
        <w:jc w:val="left"/>
        <w:rPr>
          <w:rFonts w:ascii="Lucida Grande" w:hAnsi="Lucida Grande" w:cs="Lucida Grande"/>
          <w:kern w:val="0"/>
        </w:rPr>
      </w:pPr>
      <w:r>
        <w:rPr>
          <w:rFonts w:ascii="Lucida Grande" w:hAnsi="Lucida Grande" w:cs="Lucida Grande"/>
          <w:kern w:val="0"/>
        </w:rPr>
        <w:t xml:space="preserve">This property allows a plug-in to present a drop down menu for setting an integer. The integer is serialized identically to an ordinary Integer type, but the property has the extra field set. The extra field has </w:t>
      </w:r>
      <w:proofErr w:type="gramStart"/>
      <w:r>
        <w:rPr>
          <w:rFonts w:ascii="Lucida Grande" w:hAnsi="Lucida Grande" w:cs="Lucida Grande"/>
          <w:kern w:val="0"/>
        </w:rPr>
        <w:t>the the</w:t>
      </w:r>
      <w:proofErr w:type="gramEnd"/>
      <w:r>
        <w:rPr>
          <w:rFonts w:ascii="Lucida Grande" w:hAnsi="Lucida Grande" w:cs="Lucida Grande"/>
          <w:kern w:val="0"/>
        </w:rPr>
        <w:t xml:space="preserve"> format: &lt; name 1 &gt;|&lt; int value 1 &gt;[|&lt; name 2 &gt;|&lt; int value 1 &gt;[|…]]. For example (as used in CCParticleSystem):</w:t>
      </w:r>
    </w:p>
    <w:p w14:paraId="7BEEDE01" w14:textId="77777777" w:rsidR="002464B1" w:rsidRDefault="002464B1" w:rsidP="002464B1">
      <w:pPr>
        <w:widowControl/>
        <w:autoSpaceDE w:val="0"/>
        <w:autoSpaceDN w:val="0"/>
        <w:adjustRightInd w:val="0"/>
        <w:spacing w:line="400" w:lineRule="atLeast"/>
        <w:jc w:val="left"/>
        <w:rPr>
          <w:rFonts w:ascii="Courier" w:hAnsi="Courier" w:cs="Courier"/>
          <w:kern w:val="0"/>
        </w:rPr>
      </w:pPr>
      <w:r>
        <w:rPr>
          <w:rFonts w:ascii="Courier" w:hAnsi="Courier" w:cs="Courier"/>
          <w:kern w:val="0"/>
        </w:rPr>
        <w:t>Gravity mode|0|Radius mode|1</w:t>
      </w:r>
    </w:p>
    <w:p w14:paraId="15C7B9E9" w14:textId="77777777" w:rsidR="002464B1" w:rsidRDefault="002464B1" w:rsidP="002464B1">
      <w:pPr>
        <w:widowControl/>
        <w:autoSpaceDE w:val="0"/>
        <w:autoSpaceDN w:val="0"/>
        <w:adjustRightInd w:val="0"/>
        <w:spacing w:after="300" w:line="440" w:lineRule="atLeast"/>
        <w:jc w:val="left"/>
        <w:rPr>
          <w:rFonts w:ascii="Lucida Grande" w:hAnsi="Lucida Grande" w:cs="Lucida Grande"/>
          <w:color w:val="425EA3"/>
          <w:kern w:val="0"/>
          <w:sz w:val="36"/>
          <w:szCs w:val="36"/>
        </w:rPr>
      </w:pPr>
      <w:r>
        <w:rPr>
          <w:rFonts w:ascii="Lucida Grande" w:hAnsi="Lucida Grande" w:cs="Lucida Grande"/>
          <w:color w:val="425EA3"/>
          <w:kern w:val="0"/>
          <w:sz w:val="36"/>
          <w:szCs w:val="36"/>
        </w:rPr>
        <w:t>StartStop</w:t>
      </w:r>
    </w:p>
    <w:p w14:paraId="2A33E8B4" w14:textId="77777777" w:rsidR="002464B1" w:rsidRDefault="002464B1" w:rsidP="002464B1">
      <w:pPr>
        <w:widowControl/>
        <w:autoSpaceDE w:val="0"/>
        <w:autoSpaceDN w:val="0"/>
        <w:adjustRightInd w:val="0"/>
        <w:spacing w:after="200" w:line="400" w:lineRule="atLeast"/>
        <w:jc w:val="left"/>
        <w:rPr>
          <w:rFonts w:ascii="Lucida Grande" w:hAnsi="Lucida Grande" w:cs="Lucida Grande"/>
          <w:kern w:val="0"/>
        </w:rPr>
      </w:pPr>
      <w:r>
        <w:rPr>
          <w:rFonts w:ascii="Lucida Grande" w:hAnsi="Lucida Grande" w:cs="Lucida Grande"/>
          <w:kern w:val="0"/>
        </w:rPr>
        <w:t>The StartStop property is used to display a start and stop button in the inspector panel. Set the names of the buttons using the displayName, but with a | separating the two names. For instance:</w:t>
      </w:r>
    </w:p>
    <w:p w14:paraId="2472F8B1" w14:textId="77777777" w:rsidR="002464B1" w:rsidRDefault="002464B1" w:rsidP="002464B1">
      <w:pPr>
        <w:widowControl/>
        <w:autoSpaceDE w:val="0"/>
        <w:autoSpaceDN w:val="0"/>
        <w:adjustRightInd w:val="0"/>
        <w:spacing w:line="400" w:lineRule="atLeast"/>
        <w:jc w:val="left"/>
        <w:rPr>
          <w:rFonts w:ascii="Courier" w:hAnsi="Courier" w:cs="Courier"/>
          <w:kern w:val="0"/>
        </w:rPr>
      </w:pPr>
      <w:r>
        <w:rPr>
          <w:rFonts w:ascii="Courier" w:hAnsi="Courier" w:cs="Courier"/>
          <w:kern w:val="0"/>
        </w:rPr>
        <w:t>Start Particles|Stop Particles</w:t>
      </w:r>
    </w:p>
    <w:p w14:paraId="69BB53B9" w14:textId="77777777" w:rsidR="002464B1" w:rsidRDefault="002464B1" w:rsidP="002464B1">
      <w:pPr>
        <w:widowControl/>
        <w:autoSpaceDE w:val="0"/>
        <w:autoSpaceDN w:val="0"/>
        <w:adjustRightInd w:val="0"/>
        <w:spacing w:after="200" w:line="400" w:lineRule="atLeast"/>
        <w:jc w:val="left"/>
        <w:rPr>
          <w:rFonts w:ascii="Lucida Grande" w:hAnsi="Lucida Grande" w:cs="Lucida Grande"/>
          <w:kern w:val="0"/>
        </w:rPr>
      </w:pPr>
      <w:r>
        <w:rPr>
          <w:rFonts w:ascii="Lucida Grande" w:hAnsi="Lucida Grande" w:cs="Lucida Grande"/>
          <w:kern w:val="0"/>
        </w:rPr>
        <w:t>Clicking the buttons will cause different selectors of the selected node to be called. Which selectors to call is specified by the extra field, and the two selectors are separated by |. E.g:</w:t>
      </w:r>
    </w:p>
    <w:p w14:paraId="5287CD9A" w14:textId="77777777" w:rsidR="002464B1" w:rsidRDefault="002464B1" w:rsidP="002464B1">
      <w:pPr>
        <w:widowControl/>
        <w:autoSpaceDE w:val="0"/>
        <w:autoSpaceDN w:val="0"/>
        <w:adjustRightInd w:val="0"/>
        <w:spacing w:line="400" w:lineRule="atLeast"/>
        <w:jc w:val="left"/>
        <w:rPr>
          <w:rFonts w:ascii="Courier" w:hAnsi="Courier" w:cs="Courier"/>
          <w:kern w:val="0"/>
        </w:rPr>
      </w:pPr>
      <w:proofErr w:type="gramStart"/>
      <w:r>
        <w:rPr>
          <w:rFonts w:ascii="Courier" w:hAnsi="Courier" w:cs="Courier"/>
          <w:kern w:val="0"/>
        </w:rPr>
        <w:t>resetSystem</w:t>
      </w:r>
      <w:proofErr w:type="gramEnd"/>
      <w:r>
        <w:rPr>
          <w:rFonts w:ascii="Courier" w:hAnsi="Courier" w:cs="Courier"/>
          <w:kern w:val="0"/>
        </w:rPr>
        <w:t>|stopSystem</w:t>
      </w:r>
    </w:p>
    <w:p w14:paraId="3EE76E47" w14:textId="77777777" w:rsidR="002464B1" w:rsidRDefault="002464B1" w:rsidP="002464B1">
      <w:pPr>
        <w:widowControl/>
        <w:autoSpaceDE w:val="0"/>
        <w:autoSpaceDN w:val="0"/>
        <w:adjustRightInd w:val="0"/>
        <w:spacing w:after="300" w:line="480" w:lineRule="atLeast"/>
        <w:jc w:val="left"/>
        <w:rPr>
          <w:rFonts w:ascii="Lucida Grande" w:hAnsi="Lucida Grande" w:cs="Lucida Grande"/>
          <w:color w:val="425EA3"/>
          <w:kern w:val="0"/>
          <w:sz w:val="40"/>
          <w:szCs w:val="40"/>
        </w:rPr>
      </w:pPr>
      <w:r>
        <w:rPr>
          <w:rFonts w:ascii="Lucida Grande" w:hAnsi="Lucida Grande" w:cs="Lucida Grande"/>
          <w:color w:val="425EA3"/>
          <w:kern w:val="0"/>
          <w:sz w:val="40"/>
          <w:szCs w:val="40"/>
        </w:rPr>
        <w:t>Animated Properties</w:t>
      </w:r>
    </w:p>
    <w:p w14:paraId="4F7E71C2" w14:textId="77777777" w:rsidR="002464B1" w:rsidRDefault="002464B1" w:rsidP="002464B1">
      <w:pPr>
        <w:widowControl/>
        <w:autoSpaceDE w:val="0"/>
        <w:autoSpaceDN w:val="0"/>
        <w:adjustRightInd w:val="0"/>
        <w:spacing w:after="200" w:line="400" w:lineRule="atLeast"/>
        <w:jc w:val="left"/>
        <w:rPr>
          <w:rFonts w:ascii="Lucida Grande" w:hAnsi="Lucida Grande" w:cs="Lucida Grande"/>
          <w:kern w:val="0"/>
        </w:rPr>
      </w:pPr>
      <w:r>
        <w:rPr>
          <w:rFonts w:ascii="Lucida Grande" w:hAnsi="Lucida Grande" w:cs="Lucida Grande"/>
          <w:kern w:val="0"/>
        </w:rPr>
        <w:t>Animated properties are saved somewhat differently from normal properties and are used in keyframes and base values.</w:t>
      </w:r>
    </w:p>
    <w:p w14:paraId="40DF02C2" w14:textId="77777777" w:rsidR="002464B1" w:rsidRDefault="002464B1" w:rsidP="002464B1">
      <w:pPr>
        <w:widowControl/>
        <w:autoSpaceDE w:val="0"/>
        <w:autoSpaceDN w:val="0"/>
        <w:adjustRightInd w:val="0"/>
        <w:spacing w:after="300" w:line="440" w:lineRule="atLeast"/>
        <w:jc w:val="left"/>
        <w:rPr>
          <w:rFonts w:ascii="Lucida Grande" w:hAnsi="Lucida Grande" w:cs="Lucida Grande"/>
          <w:color w:val="425EA3"/>
          <w:kern w:val="0"/>
          <w:sz w:val="36"/>
          <w:szCs w:val="36"/>
        </w:rPr>
      </w:pPr>
      <w:r>
        <w:rPr>
          <w:rFonts w:ascii="Lucida Grande" w:hAnsi="Lucida Grande" w:cs="Lucida Grande"/>
          <w:color w:val="425EA3"/>
          <w:kern w:val="0"/>
          <w:sz w:val="36"/>
          <w:szCs w:val="36"/>
        </w:rPr>
        <w:t>Visible (2)</w:t>
      </w:r>
    </w:p>
    <w:p w14:paraId="467999CD" w14:textId="77777777" w:rsidR="002464B1" w:rsidRDefault="002464B1" w:rsidP="002464B1">
      <w:pPr>
        <w:widowControl/>
        <w:autoSpaceDE w:val="0"/>
        <w:autoSpaceDN w:val="0"/>
        <w:adjustRightInd w:val="0"/>
        <w:spacing w:after="200" w:line="400" w:lineRule="atLeast"/>
        <w:jc w:val="left"/>
        <w:rPr>
          <w:rFonts w:ascii="Lucida Grande" w:hAnsi="Lucida Grande" w:cs="Lucida Grande"/>
          <w:kern w:val="0"/>
        </w:rPr>
      </w:pPr>
      <w:r>
        <w:rPr>
          <w:rFonts w:ascii="Lucida Grande" w:hAnsi="Lucida Grande" w:cs="Lucida Grande"/>
          <w:kern w:val="0"/>
        </w:rPr>
        <w:t>Represents a BOOL value.</w:t>
      </w:r>
    </w:p>
    <w:p w14:paraId="420E38B2" w14:textId="77777777" w:rsidR="002464B1" w:rsidRDefault="002464B1" w:rsidP="002464B1">
      <w:pPr>
        <w:widowControl/>
        <w:autoSpaceDE w:val="0"/>
        <w:autoSpaceDN w:val="0"/>
        <w:adjustRightInd w:val="0"/>
        <w:spacing w:line="400" w:lineRule="atLeast"/>
        <w:jc w:val="left"/>
        <w:rPr>
          <w:rFonts w:ascii="Courier" w:hAnsi="Courier" w:cs="Courier"/>
          <w:kern w:val="0"/>
        </w:rPr>
      </w:pPr>
      <w:proofErr w:type="gramStart"/>
      <w:r>
        <w:rPr>
          <w:rFonts w:ascii="Courier" w:hAnsi="Courier" w:cs="Courier"/>
          <w:kern w:val="0"/>
        </w:rPr>
        <w:t>Boolean(</w:t>
      </w:r>
      <w:proofErr w:type="gramEnd"/>
      <w:r>
        <w:rPr>
          <w:rFonts w:ascii="Courier" w:hAnsi="Courier" w:cs="Courier"/>
          <w:kern w:val="0"/>
        </w:rPr>
        <w:t>value)</w:t>
      </w:r>
    </w:p>
    <w:p w14:paraId="36A1DBBB" w14:textId="77777777" w:rsidR="002464B1" w:rsidRDefault="002464B1" w:rsidP="002464B1">
      <w:pPr>
        <w:widowControl/>
        <w:autoSpaceDE w:val="0"/>
        <w:autoSpaceDN w:val="0"/>
        <w:adjustRightInd w:val="0"/>
        <w:spacing w:line="400" w:lineRule="atLeast"/>
        <w:jc w:val="left"/>
        <w:rPr>
          <w:rFonts w:ascii="Courier" w:hAnsi="Courier" w:cs="Courier"/>
          <w:kern w:val="0"/>
        </w:rPr>
      </w:pPr>
    </w:p>
    <w:p w14:paraId="7A777151" w14:textId="77777777" w:rsidR="002464B1" w:rsidRDefault="002464B1" w:rsidP="002464B1">
      <w:pPr>
        <w:widowControl/>
        <w:autoSpaceDE w:val="0"/>
        <w:autoSpaceDN w:val="0"/>
        <w:adjustRightInd w:val="0"/>
        <w:spacing w:line="400" w:lineRule="atLeast"/>
        <w:jc w:val="left"/>
        <w:rPr>
          <w:rFonts w:ascii="Courier" w:hAnsi="Courier" w:cs="Courier"/>
          <w:kern w:val="0"/>
        </w:rPr>
      </w:pPr>
      <w:r>
        <w:rPr>
          <w:rFonts w:ascii="Courier" w:hAnsi="Courier" w:cs="Courier"/>
          <w:kern w:val="0"/>
        </w:rPr>
        <w:t>BOOLEAN value</w:t>
      </w:r>
    </w:p>
    <w:p w14:paraId="53432F34" w14:textId="77777777" w:rsidR="002464B1" w:rsidRDefault="002464B1" w:rsidP="002464B1">
      <w:pPr>
        <w:widowControl/>
        <w:autoSpaceDE w:val="0"/>
        <w:autoSpaceDN w:val="0"/>
        <w:adjustRightInd w:val="0"/>
        <w:spacing w:after="300" w:line="440" w:lineRule="atLeast"/>
        <w:jc w:val="left"/>
        <w:rPr>
          <w:rFonts w:ascii="Lucida Grande" w:hAnsi="Lucida Grande" w:cs="Lucida Grande"/>
          <w:color w:val="425EA3"/>
          <w:kern w:val="0"/>
          <w:sz w:val="36"/>
          <w:szCs w:val="36"/>
        </w:rPr>
      </w:pPr>
      <w:r>
        <w:rPr>
          <w:rFonts w:ascii="Lucida Grande" w:hAnsi="Lucida Grande" w:cs="Lucida Grande"/>
          <w:color w:val="425EA3"/>
          <w:kern w:val="0"/>
          <w:sz w:val="36"/>
          <w:szCs w:val="36"/>
        </w:rPr>
        <w:t>Degrees (2)</w:t>
      </w:r>
    </w:p>
    <w:p w14:paraId="5376C49E" w14:textId="77777777" w:rsidR="002464B1" w:rsidRDefault="002464B1" w:rsidP="002464B1">
      <w:pPr>
        <w:widowControl/>
        <w:autoSpaceDE w:val="0"/>
        <w:autoSpaceDN w:val="0"/>
        <w:adjustRightInd w:val="0"/>
        <w:spacing w:after="200" w:line="400" w:lineRule="atLeast"/>
        <w:jc w:val="left"/>
        <w:rPr>
          <w:rFonts w:ascii="Lucida Grande" w:hAnsi="Lucida Grande" w:cs="Lucida Grande"/>
          <w:kern w:val="0"/>
        </w:rPr>
      </w:pPr>
      <w:r>
        <w:rPr>
          <w:rFonts w:ascii="Lucida Grande" w:hAnsi="Lucida Grande" w:cs="Lucida Grande"/>
          <w:kern w:val="0"/>
        </w:rPr>
        <w:t>Represents a float value.</w:t>
      </w:r>
    </w:p>
    <w:p w14:paraId="0E61BC5D" w14:textId="77777777" w:rsidR="002464B1" w:rsidRDefault="002464B1" w:rsidP="002464B1">
      <w:pPr>
        <w:widowControl/>
        <w:autoSpaceDE w:val="0"/>
        <w:autoSpaceDN w:val="0"/>
        <w:adjustRightInd w:val="0"/>
        <w:spacing w:line="400" w:lineRule="atLeast"/>
        <w:jc w:val="left"/>
        <w:rPr>
          <w:rFonts w:ascii="Courier" w:hAnsi="Courier" w:cs="Courier"/>
          <w:kern w:val="0"/>
        </w:rPr>
      </w:pPr>
      <w:proofErr w:type="gramStart"/>
      <w:r>
        <w:rPr>
          <w:rFonts w:ascii="Courier" w:hAnsi="Courier" w:cs="Courier"/>
          <w:kern w:val="0"/>
        </w:rPr>
        <w:t>Number(</w:t>
      </w:r>
      <w:proofErr w:type="gramEnd"/>
      <w:r>
        <w:rPr>
          <w:rFonts w:ascii="Courier" w:hAnsi="Courier" w:cs="Courier"/>
          <w:kern w:val="0"/>
        </w:rPr>
        <w:t>value)</w:t>
      </w:r>
    </w:p>
    <w:p w14:paraId="568402E4" w14:textId="77777777" w:rsidR="002464B1" w:rsidRDefault="002464B1" w:rsidP="002464B1">
      <w:pPr>
        <w:widowControl/>
        <w:autoSpaceDE w:val="0"/>
        <w:autoSpaceDN w:val="0"/>
        <w:adjustRightInd w:val="0"/>
        <w:spacing w:line="400" w:lineRule="atLeast"/>
        <w:jc w:val="left"/>
        <w:rPr>
          <w:rFonts w:ascii="Courier" w:hAnsi="Courier" w:cs="Courier"/>
          <w:kern w:val="0"/>
        </w:rPr>
      </w:pPr>
    </w:p>
    <w:p w14:paraId="216FCD21" w14:textId="77777777" w:rsidR="002464B1" w:rsidRDefault="002464B1" w:rsidP="002464B1">
      <w:pPr>
        <w:widowControl/>
        <w:autoSpaceDE w:val="0"/>
        <w:autoSpaceDN w:val="0"/>
        <w:adjustRightInd w:val="0"/>
        <w:spacing w:line="400" w:lineRule="atLeast"/>
        <w:jc w:val="left"/>
        <w:rPr>
          <w:rFonts w:ascii="Courier" w:hAnsi="Courier" w:cs="Courier"/>
          <w:kern w:val="0"/>
        </w:rPr>
      </w:pPr>
      <w:r>
        <w:rPr>
          <w:rFonts w:ascii="Courier" w:hAnsi="Courier" w:cs="Courier"/>
          <w:kern w:val="0"/>
        </w:rPr>
        <w:t>FLOAT value</w:t>
      </w:r>
    </w:p>
    <w:p w14:paraId="591D3ED5" w14:textId="77777777" w:rsidR="002464B1" w:rsidRDefault="002464B1" w:rsidP="002464B1">
      <w:pPr>
        <w:widowControl/>
        <w:autoSpaceDE w:val="0"/>
        <w:autoSpaceDN w:val="0"/>
        <w:adjustRightInd w:val="0"/>
        <w:spacing w:after="300" w:line="440" w:lineRule="atLeast"/>
        <w:jc w:val="left"/>
        <w:rPr>
          <w:rFonts w:ascii="Lucida Grande" w:hAnsi="Lucida Grande" w:cs="Lucida Grande"/>
          <w:color w:val="425EA3"/>
          <w:kern w:val="0"/>
          <w:sz w:val="36"/>
          <w:szCs w:val="36"/>
        </w:rPr>
      </w:pPr>
      <w:r>
        <w:rPr>
          <w:rFonts w:ascii="Lucida Grande" w:hAnsi="Lucida Grande" w:cs="Lucida Grande"/>
          <w:color w:val="425EA3"/>
          <w:kern w:val="0"/>
          <w:sz w:val="36"/>
          <w:szCs w:val="36"/>
        </w:rPr>
        <w:t>Position (3)</w:t>
      </w:r>
    </w:p>
    <w:p w14:paraId="52005508" w14:textId="77777777" w:rsidR="002464B1" w:rsidRDefault="002464B1" w:rsidP="002464B1">
      <w:pPr>
        <w:widowControl/>
        <w:autoSpaceDE w:val="0"/>
        <w:autoSpaceDN w:val="0"/>
        <w:adjustRightInd w:val="0"/>
        <w:spacing w:after="200" w:line="400" w:lineRule="atLeast"/>
        <w:jc w:val="left"/>
        <w:rPr>
          <w:rFonts w:ascii="Lucida Grande" w:hAnsi="Lucida Grande" w:cs="Lucida Grande"/>
          <w:kern w:val="0"/>
        </w:rPr>
      </w:pPr>
      <w:r>
        <w:rPr>
          <w:rFonts w:ascii="Lucida Grande" w:hAnsi="Lucida Grande" w:cs="Lucida Grande"/>
          <w:kern w:val="0"/>
        </w:rPr>
        <w:t>Represents a CGPoint (point), the position type is set by the base value.</w:t>
      </w:r>
    </w:p>
    <w:p w14:paraId="71CB0412" w14:textId="77777777" w:rsidR="002464B1" w:rsidRDefault="002464B1" w:rsidP="002464B1">
      <w:pPr>
        <w:widowControl/>
        <w:autoSpaceDE w:val="0"/>
        <w:autoSpaceDN w:val="0"/>
        <w:adjustRightInd w:val="0"/>
        <w:spacing w:line="400" w:lineRule="atLeast"/>
        <w:jc w:val="left"/>
        <w:rPr>
          <w:rFonts w:ascii="Courier" w:hAnsi="Courier" w:cs="Courier"/>
          <w:kern w:val="0"/>
        </w:rPr>
      </w:pPr>
      <w:r>
        <w:rPr>
          <w:rFonts w:ascii="Courier" w:hAnsi="Courier" w:cs="Courier"/>
          <w:kern w:val="0"/>
        </w:rPr>
        <w:t>Array</w:t>
      </w:r>
      <w:proofErr w:type="gramStart"/>
      <w:r>
        <w:rPr>
          <w:rFonts w:ascii="Courier" w:hAnsi="Courier" w:cs="Courier"/>
          <w:kern w:val="0"/>
        </w:rPr>
        <w:t>[ Number</w:t>
      </w:r>
      <w:proofErr w:type="gramEnd"/>
      <w:r>
        <w:rPr>
          <w:rFonts w:ascii="Courier" w:hAnsi="Courier" w:cs="Courier"/>
          <w:kern w:val="0"/>
        </w:rPr>
        <w:t>(x), Number(y), Number(type) ]</w:t>
      </w:r>
    </w:p>
    <w:p w14:paraId="14682386" w14:textId="77777777" w:rsidR="002464B1" w:rsidRDefault="002464B1" w:rsidP="002464B1">
      <w:pPr>
        <w:widowControl/>
        <w:autoSpaceDE w:val="0"/>
        <w:autoSpaceDN w:val="0"/>
        <w:adjustRightInd w:val="0"/>
        <w:spacing w:line="400" w:lineRule="atLeast"/>
        <w:jc w:val="left"/>
        <w:rPr>
          <w:rFonts w:ascii="Courier" w:hAnsi="Courier" w:cs="Courier"/>
          <w:kern w:val="0"/>
        </w:rPr>
      </w:pPr>
    </w:p>
    <w:p w14:paraId="7A277E41" w14:textId="77777777" w:rsidR="002464B1" w:rsidRDefault="002464B1" w:rsidP="002464B1">
      <w:pPr>
        <w:widowControl/>
        <w:autoSpaceDE w:val="0"/>
        <w:autoSpaceDN w:val="0"/>
        <w:adjustRightInd w:val="0"/>
        <w:spacing w:line="400" w:lineRule="atLeast"/>
        <w:jc w:val="left"/>
        <w:rPr>
          <w:rFonts w:ascii="Courier" w:hAnsi="Courier" w:cs="Courier"/>
          <w:kern w:val="0"/>
        </w:rPr>
      </w:pPr>
      <w:r>
        <w:rPr>
          <w:rFonts w:ascii="Courier" w:hAnsi="Courier" w:cs="Courier"/>
          <w:kern w:val="0"/>
        </w:rPr>
        <w:t>FLOAT x</w:t>
      </w:r>
    </w:p>
    <w:p w14:paraId="582374C1" w14:textId="77777777" w:rsidR="002464B1" w:rsidRDefault="002464B1" w:rsidP="002464B1">
      <w:pPr>
        <w:widowControl/>
        <w:autoSpaceDE w:val="0"/>
        <w:autoSpaceDN w:val="0"/>
        <w:adjustRightInd w:val="0"/>
        <w:spacing w:line="400" w:lineRule="atLeast"/>
        <w:jc w:val="left"/>
        <w:rPr>
          <w:rFonts w:ascii="Courier" w:hAnsi="Courier" w:cs="Courier"/>
          <w:kern w:val="0"/>
        </w:rPr>
      </w:pPr>
      <w:r>
        <w:rPr>
          <w:rFonts w:ascii="Courier" w:hAnsi="Courier" w:cs="Courier"/>
          <w:kern w:val="0"/>
        </w:rPr>
        <w:t>FLOAT y</w:t>
      </w:r>
    </w:p>
    <w:p w14:paraId="6342F4BD" w14:textId="77777777" w:rsidR="002464B1" w:rsidRDefault="002464B1" w:rsidP="002464B1">
      <w:pPr>
        <w:widowControl/>
        <w:autoSpaceDE w:val="0"/>
        <w:autoSpaceDN w:val="0"/>
        <w:adjustRightInd w:val="0"/>
        <w:spacing w:after="300" w:line="440" w:lineRule="atLeast"/>
        <w:jc w:val="left"/>
        <w:rPr>
          <w:rFonts w:ascii="Lucida Grande" w:hAnsi="Lucida Grande" w:cs="Lucida Grande"/>
          <w:color w:val="425EA3"/>
          <w:kern w:val="0"/>
          <w:sz w:val="36"/>
          <w:szCs w:val="36"/>
        </w:rPr>
      </w:pPr>
      <w:r>
        <w:rPr>
          <w:rFonts w:ascii="Lucida Grande" w:hAnsi="Lucida Grande" w:cs="Lucida Grande"/>
          <w:color w:val="425EA3"/>
          <w:kern w:val="0"/>
          <w:sz w:val="36"/>
          <w:szCs w:val="36"/>
        </w:rPr>
        <w:t>ScaleLock (4)</w:t>
      </w:r>
    </w:p>
    <w:p w14:paraId="1AB3F4B1" w14:textId="77777777" w:rsidR="002464B1" w:rsidRDefault="002464B1" w:rsidP="002464B1">
      <w:pPr>
        <w:widowControl/>
        <w:autoSpaceDE w:val="0"/>
        <w:autoSpaceDN w:val="0"/>
        <w:adjustRightInd w:val="0"/>
        <w:spacing w:after="200" w:line="400" w:lineRule="atLeast"/>
        <w:jc w:val="left"/>
        <w:rPr>
          <w:rFonts w:ascii="Lucida Grande" w:hAnsi="Lucida Grande" w:cs="Lucida Grande"/>
          <w:kern w:val="0"/>
        </w:rPr>
      </w:pPr>
      <w:r>
        <w:rPr>
          <w:rFonts w:ascii="Lucida Grande" w:hAnsi="Lucida Grande" w:cs="Lucida Grande"/>
          <w:kern w:val="0"/>
        </w:rPr>
        <w:t>Represents two float properties, the property names with X and Y appended, if it is locked is set by the base value.</w:t>
      </w:r>
    </w:p>
    <w:p w14:paraId="04BEF1B6" w14:textId="77777777" w:rsidR="002464B1" w:rsidRDefault="002464B1" w:rsidP="002464B1">
      <w:pPr>
        <w:widowControl/>
        <w:autoSpaceDE w:val="0"/>
        <w:autoSpaceDN w:val="0"/>
        <w:adjustRightInd w:val="0"/>
        <w:spacing w:line="400" w:lineRule="atLeast"/>
        <w:jc w:val="left"/>
        <w:rPr>
          <w:rFonts w:ascii="Courier" w:hAnsi="Courier" w:cs="Courier"/>
          <w:kern w:val="0"/>
        </w:rPr>
      </w:pPr>
      <w:r>
        <w:rPr>
          <w:rFonts w:ascii="Courier" w:hAnsi="Courier" w:cs="Courier"/>
          <w:kern w:val="0"/>
        </w:rPr>
        <w:t>Array</w:t>
      </w:r>
      <w:proofErr w:type="gramStart"/>
      <w:r>
        <w:rPr>
          <w:rFonts w:ascii="Courier" w:hAnsi="Courier" w:cs="Courier"/>
          <w:kern w:val="0"/>
        </w:rPr>
        <w:t>[ Number</w:t>
      </w:r>
      <w:proofErr w:type="gramEnd"/>
      <w:r>
        <w:rPr>
          <w:rFonts w:ascii="Courier" w:hAnsi="Courier" w:cs="Courier"/>
          <w:kern w:val="0"/>
        </w:rPr>
        <w:t>(x), Number(y) ]</w:t>
      </w:r>
    </w:p>
    <w:p w14:paraId="2C4B8A91" w14:textId="77777777" w:rsidR="002464B1" w:rsidRDefault="002464B1" w:rsidP="002464B1">
      <w:pPr>
        <w:widowControl/>
        <w:autoSpaceDE w:val="0"/>
        <w:autoSpaceDN w:val="0"/>
        <w:adjustRightInd w:val="0"/>
        <w:spacing w:line="400" w:lineRule="atLeast"/>
        <w:jc w:val="left"/>
        <w:rPr>
          <w:rFonts w:ascii="Courier" w:hAnsi="Courier" w:cs="Courier"/>
          <w:kern w:val="0"/>
        </w:rPr>
      </w:pPr>
    </w:p>
    <w:p w14:paraId="690FA009" w14:textId="77777777" w:rsidR="002464B1" w:rsidRDefault="002464B1" w:rsidP="002464B1">
      <w:pPr>
        <w:widowControl/>
        <w:autoSpaceDE w:val="0"/>
        <w:autoSpaceDN w:val="0"/>
        <w:adjustRightInd w:val="0"/>
        <w:spacing w:line="400" w:lineRule="atLeast"/>
        <w:jc w:val="left"/>
        <w:rPr>
          <w:rFonts w:ascii="Courier" w:hAnsi="Courier" w:cs="Courier"/>
          <w:kern w:val="0"/>
        </w:rPr>
      </w:pPr>
      <w:r>
        <w:rPr>
          <w:rFonts w:ascii="Courier" w:hAnsi="Courier" w:cs="Courier"/>
          <w:kern w:val="0"/>
        </w:rPr>
        <w:t>FLOAT x</w:t>
      </w:r>
    </w:p>
    <w:p w14:paraId="177B5E6D" w14:textId="77777777" w:rsidR="002464B1" w:rsidRDefault="002464B1" w:rsidP="002464B1">
      <w:pPr>
        <w:widowControl/>
        <w:autoSpaceDE w:val="0"/>
        <w:autoSpaceDN w:val="0"/>
        <w:adjustRightInd w:val="0"/>
        <w:spacing w:line="400" w:lineRule="atLeast"/>
        <w:jc w:val="left"/>
        <w:rPr>
          <w:rFonts w:ascii="Courier" w:hAnsi="Courier" w:cs="Courier"/>
          <w:kern w:val="0"/>
        </w:rPr>
      </w:pPr>
      <w:r>
        <w:rPr>
          <w:rFonts w:ascii="Courier" w:hAnsi="Courier" w:cs="Courier"/>
          <w:kern w:val="0"/>
        </w:rPr>
        <w:t>FLOAT y</w:t>
      </w:r>
    </w:p>
    <w:p w14:paraId="72E23750" w14:textId="77777777" w:rsidR="002464B1" w:rsidRDefault="002464B1" w:rsidP="002464B1">
      <w:pPr>
        <w:widowControl/>
        <w:autoSpaceDE w:val="0"/>
        <w:autoSpaceDN w:val="0"/>
        <w:adjustRightInd w:val="0"/>
        <w:spacing w:after="300" w:line="440" w:lineRule="atLeast"/>
        <w:jc w:val="left"/>
        <w:rPr>
          <w:rFonts w:ascii="Lucida Grande" w:hAnsi="Lucida Grande" w:cs="Lucida Grande"/>
          <w:color w:val="425EA3"/>
          <w:kern w:val="0"/>
          <w:sz w:val="36"/>
          <w:szCs w:val="36"/>
        </w:rPr>
      </w:pPr>
      <w:r>
        <w:rPr>
          <w:rFonts w:ascii="Lucida Grande" w:hAnsi="Lucida Grande" w:cs="Lucida Grande"/>
          <w:color w:val="425EA3"/>
          <w:kern w:val="0"/>
          <w:sz w:val="36"/>
          <w:szCs w:val="36"/>
        </w:rPr>
        <w:t>Byte (5)</w:t>
      </w:r>
    </w:p>
    <w:p w14:paraId="6B70EF59" w14:textId="77777777" w:rsidR="002464B1" w:rsidRDefault="002464B1" w:rsidP="002464B1">
      <w:pPr>
        <w:widowControl/>
        <w:autoSpaceDE w:val="0"/>
        <w:autoSpaceDN w:val="0"/>
        <w:adjustRightInd w:val="0"/>
        <w:spacing w:after="200" w:line="400" w:lineRule="atLeast"/>
        <w:jc w:val="left"/>
        <w:rPr>
          <w:rFonts w:ascii="Lucida Grande" w:hAnsi="Lucida Grande" w:cs="Lucida Grande"/>
          <w:kern w:val="0"/>
        </w:rPr>
      </w:pPr>
      <w:r>
        <w:rPr>
          <w:rFonts w:ascii="Lucida Grande" w:hAnsi="Lucida Grande" w:cs="Lucida Grande"/>
          <w:kern w:val="0"/>
        </w:rPr>
        <w:t>Represents an int value in the range 0-255.</w:t>
      </w:r>
    </w:p>
    <w:p w14:paraId="669B09C3" w14:textId="77777777" w:rsidR="002464B1" w:rsidRDefault="002464B1" w:rsidP="002464B1">
      <w:pPr>
        <w:widowControl/>
        <w:autoSpaceDE w:val="0"/>
        <w:autoSpaceDN w:val="0"/>
        <w:adjustRightInd w:val="0"/>
        <w:spacing w:line="400" w:lineRule="atLeast"/>
        <w:jc w:val="left"/>
        <w:rPr>
          <w:rFonts w:ascii="Courier" w:hAnsi="Courier" w:cs="Courier"/>
          <w:kern w:val="0"/>
        </w:rPr>
      </w:pPr>
      <w:proofErr w:type="gramStart"/>
      <w:r>
        <w:rPr>
          <w:rFonts w:ascii="Courier" w:hAnsi="Courier" w:cs="Courier"/>
          <w:kern w:val="0"/>
        </w:rPr>
        <w:t>Number(</w:t>
      </w:r>
      <w:proofErr w:type="gramEnd"/>
      <w:r>
        <w:rPr>
          <w:rFonts w:ascii="Courier" w:hAnsi="Courier" w:cs="Courier"/>
          <w:kern w:val="0"/>
        </w:rPr>
        <w:t>value)</w:t>
      </w:r>
    </w:p>
    <w:p w14:paraId="64D27559" w14:textId="77777777" w:rsidR="002464B1" w:rsidRDefault="002464B1" w:rsidP="002464B1">
      <w:pPr>
        <w:widowControl/>
        <w:autoSpaceDE w:val="0"/>
        <w:autoSpaceDN w:val="0"/>
        <w:adjustRightInd w:val="0"/>
        <w:spacing w:line="400" w:lineRule="atLeast"/>
        <w:jc w:val="left"/>
        <w:rPr>
          <w:rFonts w:ascii="Courier" w:hAnsi="Courier" w:cs="Courier"/>
          <w:kern w:val="0"/>
        </w:rPr>
      </w:pPr>
    </w:p>
    <w:p w14:paraId="78ECCCAB" w14:textId="77777777" w:rsidR="002464B1" w:rsidRDefault="002464B1" w:rsidP="002464B1">
      <w:pPr>
        <w:widowControl/>
        <w:autoSpaceDE w:val="0"/>
        <w:autoSpaceDN w:val="0"/>
        <w:adjustRightInd w:val="0"/>
        <w:spacing w:line="400" w:lineRule="atLeast"/>
        <w:jc w:val="left"/>
        <w:rPr>
          <w:rFonts w:ascii="Courier" w:hAnsi="Courier" w:cs="Courier"/>
          <w:kern w:val="0"/>
        </w:rPr>
      </w:pPr>
      <w:r>
        <w:rPr>
          <w:rFonts w:ascii="Courier" w:hAnsi="Courier" w:cs="Courier"/>
          <w:kern w:val="0"/>
        </w:rPr>
        <w:t>BYTE value</w:t>
      </w:r>
    </w:p>
    <w:p w14:paraId="2F74A732" w14:textId="77777777" w:rsidR="002464B1" w:rsidRDefault="002464B1" w:rsidP="002464B1">
      <w:pPr>
        <w:widowControl/>
        <w:autoSpaceDE w:val="0"/>
        <w:autoSpaceDN w:val="0"/>
        <w:adjustRightInd w:val="0"/>
        <w:spacing w:after="300" w:line="440" w:lineRule="atLeast"/>
        <w:jc w:val="left"/>
        <w:rPr>
          <w:rFonts w:ascii="Lucida Grande" w:hAnsi="Lucida Grande" w:cs="Lucida Grande"/>
          <w:color w:val="425EA3"/>
          <w:kern w:val="0"/>
          <w:sz w:val="36"/>
          <w:szCs w:val="36"/>
        </w:rPr>
      </w:pPr>
      <w:r>
        <w:rPr>
          <w:rFonts w:ascii="Lucida Grande" w:hAnsi="Lucida Grande" w:cs="Lucida Grande"/>
          <w:color w:val="425EA3"/>
          <w:kern w:val="0"/>
          <w:sz w:val="36"/>
          <w:szCs w:val="36"/>
        </w:rPr>
        <w:t>Color3 (6)</w:t>
      </w:r>
    </w:p>
    <w:p w14:paraId="293EF25F" w14:textId="77777777" w:rsidR="002464B1" w:rsidRDefault="002464B1" w:rsidP="002464B1">
      <w:pPr>
        <w:widowControl/>
        <w:autoSpaceDE w:val="0"/>
        <w:autoSpaceDN w:val="0"/>
        <w:adjustRightInd w:val="0"/>
        <w:spacing w:after="200" w:line="400" w:lineRule="atLeast"/>
        <w:jc w:val="left"/>
        <w:rPr>
          <w:rFonts w:ascii="Lucida Grande" w:hAnsi="Lucida Grande" w:cs="Lucida Grande"/>
          <w:kern w:val="0"/>
        </w:rPr>
      </w:pPr>
      <w:r>
        <w:rPr>
          <w:rFonts w:ascii="Lucida Grande" w:hAnsi="Lucida Grande" w:cs="Lucida Grande"/>
          <w:kern w:val="0"/>
        </w:rPr>
        <w:t>Represents a ccColor3B.</w:t>
      </w:r>
    </w:p>
    <w:p w14:paraId="6EE4EBBE" w14:textId="77777777" w:rsidR="002464B1" w:rsidRDefault="002464B1" w:rsidP="002464B1">
      <w:pPr>
        <w:widowControl/>
        <w:autoSpaceDE w:val="0"/>
        <w:autoSpaceDN w:val="0"/>
        <w:adjustRightInd w:val="0"/>
        <w:spacing w:line="400" w:lineRule="atLeast"/>
        <w:jc w:val="left"/>
        <w:rPr>
          <w:rFonts w:ascii="Courier" w:hAnsi="Courier" w:cs="Courier"/>
          <w:kern w:val="0"/>
        </w:rPr>
      </w:pPr>
      <w:r>
        <w:rPr>
          <w:rFonts w:ascii="Courier" w:hAnsi="Courier" w:cs="Courier"/>
          <w:kern w:val="0"/>
        </w:rPr>
        <w:t xml:space="preserve">Array </w:t>
      </w:r>
      <w:proofErr w:type="gramStart"/>
      <w:r>
        <w:rPr>
          <w:rFonts w:ascii="Courier" w:hAnsi="Courier" w:cs="Courier"/>
          <w:kern w:val="0"/>
        </w:rPr>
        <w:t>[ Number</w:t>
      </w:r>
      <w:proofErr w:type="gramEnd"/>
      <w:r>
        <w:rPr>
          <w:rFonts w:ascii="Courier" w:hAnsi="Courier" w:cs="Courier"/>
          <w:kern w:val="0"/>
        </w:rPr>
        <w:t xml:space="preserve"> ( r), Number (g), Number (b) ]</w:t>
      </w:r>
    </w:p>
    <w:p w14:paraId="5F34D1EE" w14:textId="77777777" w:rsidR="002464B1" w:rsidRDefault="002464B1" w:rsidP="002464B1">
      <w:pPr>
        <w:widowControl/>
        <w:autoSpaceDE w:val="0"/>
        <w:autoSpaceDN w:val="0"/>
        <w:adjustRightInd w:val="0"/>
        <w:spacing w:line="400" w:lineRule="atLeast"/>
        <w:jc w:val="left"/>
        <w:rPr>
          <w:rFonts w:ascii="Courier" w:hAnsi="Courier" w:cs="Courier"/>
          <w:kern w:val="0"/>
        </w:rPr>
      </w:pPr>
    </w:p>
    <w:p w14:paraId="086685AF" w14:textId="77777777" w:rsidR="002464B1" w:rsidRDefault="002464B1" w:rsidP="002464B1">
      <w:pPr>
        <w:widowControl/>
        <w:autoSpaceDE w:val="0"/>
        <w:autoSpaceDN w:val="0"/>
        <w:adjustRightInd w:val="0"/>
        <w:spacing w:line="400" w:lineRule="atLeast"/>
        <w:jc w:val="left"/>
        <w:rPr>
          <w:rFonts w:ascii="Courier" w:hAnsi="Courier" w:cs="Courier"/>
          <w:kern w:val="0"/>
        </w:rPr>
      </w:pPr>
      <w:r>
        <w:rPr>
          <w:rFonts w:ascii="Courier" w:hAnsi="Courier" w:cs="Courier"/>
          <w:kern w:val="0"/>
        </w:rPr>
        <w:t>BYTE r</w:t>
      </w:r>
    </w:p>
    <w:p w14:paraId="60234577" w14:textId="77777777" w:rsidR="002464B1" w:rsidRDefault="002464B1" w:rsidP="002464B1">
      <w:pPr>
        <w:widowControl/>
        <w:autoSpaceDE w:val="0"/>
        <w:autoSpaceDN w:val="0"/>
        <w:adjustRightInd w:val="0"/>
        <w:spacing w:line="400" w:lineRule="atLeast"/>
        <w:jc w:val="left"/>
        <w:rPr>
          <w:rFonts w:ascii="Courier" w:hAnsi="Courier" w:cs="Courier"/>
          <w:kern w:val="0"/>
        </w:rPr>
      </w:pPr>
      <w:r>
        <w:rPr>
          <w:rFonts w:ascii="Courier" w:hAnsi="Courier" w:cs="Courier"/>
          <w:kern w:val="0"/>
        </w:rPr>
        <w:t>BYTE g</w:t>
      </w:r>
    </w:p>
    <w:p w14:paraId="442CDD97" w14:textId="77777777" w:rsidR="002464B1" w:rsidRDefault="002464B1" w:rsidP="002464B1">
      <w:pPr>
        <w:widowControl/>
        <w:autoSpaceDE w:val="0"/>
        <w:autoSpaceDN w:val="0"/>
        <w:adjustRightInd w:val="0"/>
        <w:spacing w:line="400" w:lineRule="atLeast"/>
        <w:jc w:val="left"/>
        <w:rPr>
          <w:rFonts w:ascii="Courier" w:hAnsi="Courier" w:cs="Courier"/>
          <w:kern w:val="0"/>
        </w:rPr>
      </w:pPr>
      <w:r>
        <w:rPr>
          <w:rFonts w:ascii="Courier" w:hAnsi="Courier" w:cs="Courier"/>
          <w:kern w:val="0"/>
        </w:rPr>
        <w:t>BYTE b</w:t>
      </w:r>
    </w:p>
    <w:p w14:paraId="083DD143" w14:textId="77777777" w:rsidR="002464B1" w:rsidRDefault="002464B1" w:rsidP="002464B1">
      <w:pPr>
        <w:widowControl/>
        <w:autoSpaceDE w:val="0"/>
        <w:autoSpaceDN w:val="0"/>
        <w:adjustRightInd w:val="0"/>
        <w:spacing w:after="200" w:line="400" w:lineRule="atLeast"/>
        <w:jc w:val="left"/>
        <w:rPr>
          <w:rFonts w:ascii="Lucida Grande" w:hAnsi="Lucida Grande" w:cs="Lucida Grande"/>
          <w:kern w:val="0"/>
        </w:rPr>
      </w:pPr>
      <w:proofErr w:type="gramStart"/>
      <w:r>
        <w:rPr>
          <w:rFonts w:ascii="Lucida Grande" w:hAnsi="Lucida Grande" w:cs="Lucida Grande"/>
          <w:kern w:val="0"/>
        </w:rPr>
        <w:t>r</w:t>
      </w:r>
      <w:proofErr w:type="gramEnd"/>
      <w:r>
        <w:rPr>
          <w:rFonts w:ascii="Lucida Grande" w:hAnsi="Lucida Grande" w:cs="Lucida Grande"/>
          <w:kern w:val="0"/>
        </w:rPr>
        <w:t>, g, b: Color components as integers in the range 0-255</w:t>
      </w:r>
    </w:p>
    <w:p w14:paraId="46919DEE" w14:textId="77777777" w:rsidR="002464B1" w:rsidRDefault="002464B1" w:rsidP="002464B1">
      <w:pPr>
        <w:widowControl/>
        <w:autoSpaceDE w:val="0"/>
        <w:autoSpaceDN w:val="0"/>
        <w:adjustRightInd w:val="0"/>
        <w:spacing w:after="300" w:line="440" w:lineRule="atLeast"/>
        <w:jc w:val="left"/>
        <w:rPr>
          <w:rFonts w:ascii="Lucida Grande" w:hAnsi="Lucida Grande" w:cs="Lucida Grande"/>
          <w:color w:val="425EA3"/>
          <w:kern w:val="0"/>
          <w:sz w:val="36"/>
          <w:szCs w:val="36"/>
        </w:rPr>
      </w:pPr>
      <w:r>
        <w:rPr>
          <w:rFonts w:ascii="Lucida Grande" w:hAnsi="Lucida Grande" w:cs="Lucida Grande"/>
          <w:color w:val="425EA3"/>
          <w:kern w:val="0"/>
          <w:sz w:val="36"/>
          <w:szCs w:val="36"/>
        </w:rPr>
        <w:t>SpriteFrame (7)</w:t>
      </w:r>
    </w:p>
    <w:p w14:paraId="5B647BD7" w14:textId="77777777" w:rsidR="002464B1" w:rsidRDefault="002464B1" w:rsidP="002464B1">
      <w:pPr>
        <w:widowControl/>
        <w:autoSpaceDE w:val="0"/>
        <w:autoSpaceDN w:val="0"/>
        <w:adjustRightInd w:val="0"/>
        <w:spacing w:after="200" w:line="400" w:lineRule="atLeast"/>
        <w:jc w:val="left"/>
        <w:rPr>
          <w:rFonts w:ascii="Lucida Grande" w:hAnsi="Lucida Grande" w:cs="Lucida Grande"/>
          <w:kern w:val="0"/>
        </w:rPr>
      </w:pPr>
      <w:r>
        <w:rPr>
          <w:rFonts w:ascii="Lucida Grande" w:hAnsi="Lucida Grande" w:cs="Lucida Grande"/>
          <w:kern w:val="0"/>
        </w:rPr>
        <w:t xml:space="preserve">Represents a CCSpriteFrame loaded from a sprite sheet or created from </w:t>
      </w:r>
      <w:proofErr w:type="gramStart"/>
      <w:r>
        <w:rPr>
          <w:rFonts w:ascii="Lucida Grande" w:hAnsi="Lucida Grande" w:cs="Lucida Grande"/>
          <w:kern w:val="0"/>
        </w:rPr>
        <w:t>a</w:t>
      </w:r>
      <w:proofErr w:type="gramEnd"/>
      <w:r>
        <w:rPr>
          <w:rFonts w:ascii="Lucida Grande" w:hAnsi="Lucida Grande" w:cs="Lucida Grande"/>
          <w:kern w:val="0"/>
        </w:rPr>
        <w:t xml:space="preserve"> image file.</w:t>
      </w:r>
    </w:p>
    <w:p w14:paraId="38EFD2C7" w14:textId="77777777" w:rsidR="002464B1" w:rsidRDefault="002464B1" w:rsidP="002464B1">
      <w:pPr>
        <w:widowControl/>
        <w:autoSpaceDE w:val="0"/>
        <w:autoSpaceDN w:val="0"/>
        <w:adjustRightInd w:val="0"/>
        <w:spacing w:line="400" w:lineRule="atLeast"/>
        <w:jc w:val="left"/>
        <w:rPr>
          <w:rFonts w:ascii="Courier" w:hAnsi="Courier" w:cs="Courier"/>
          <w:kern w:val="0"/>
        </w:rPr>
      </w:pPr>
      <w:r>
        <w:rPr>
          <w:rFonts w:ascii="Courier" w:hAnsi="Courier" w:cs="Courier"/>
          <w:kern w:val="0"/>
        </w:rPr>
        <w:t>Array</w:t>
      </w:r>
      <w:proofErr w:type="gramStart"/>
      <w:r>
        <w:rPr>
          <w:rFonts w:ascii="Courier" w:hAnsi="Courier" w:cs="Courier"/>
          <w:kern w:val="0"/>
        </w:rPr>
        <w:t>[ String</w:t>
      </w:r>
      <w:proofErr w:type="gramEnd"/>
      <w:r>
        <w:rPr>
          <w:rFonts w:ascii="Courier" w:hAnsi="Courier" w:cs="Courier"/>
          <w:kern w:val="0"/>
        </w:rPr>
        <w:t>(spriteFile, spriteSheetFile) ]</w:t>
      </w:r>
    </w:p>
    <w:p w14:paraId="6375F6CE" w14:textId="77777777" w:rsidR="002464B1" w:rsidRDefault="002464B1" w:rsidP="002464B1">
      <w:pPr>
        <w:widowControl/>
        <w:autoSpaceDE w:val="0"/>
        <w:autoSpaceDN w:val="0"/>
        <w:adjustRightInd w:val="0"/>
        <w:spacing w:line="400" w:lineRule="atLeast"/>
        <w:jc w:val="left"/>
        <w:rPr>
          <w:rFonts w:ascii="Courier" w:hAnsi="Courier" w:cs="Courier"/>
          <w:kern w:val="0"/>
        </w:rPr>
      </w:pPr>
    </w:p>
    <w:p w14:paraId="3F8A26DC" w14:textId="77777777" w:rsidR="002464B1" w:rsidRDefault="002464B1" w:rsidP="002464B1">
      <w:pPr>
        <w:widowControl/>
        <w:autoSpaceDE w:val="0"/>
        <w:autoSpaceDN w:val="0"/>
        <w:adjustRightInd w:val="0"/>
        <w:spacing w:line="400" w:lineRule="atLeast"/>
        <w:jc w:val="left"/>
        <w:rPr>
          <w:rFonts w:ascii="Courier" w:hAnsi="Courier" w:cs="Courier"/>
          <w:kern w:val="0"/>
        </w:rPr>
      </w:pPr>
      <w:r>
        <w:rPr>
          <w:rFonts w:ascii="Courier" w:hAnsi="Courier" w:cs="Courier"/>
          <w:kern w:val="0"/>
        </w:rPr>
        <w:t>CSTRING spriteSheetFile</w:t>
      </w:r>
    </w:p>
    <w:p w14:paraId="3201A096" w14:textId="77777777" w:rsidR="002464B1" w:rsidRDefault="002464B1" w:rsidP="002464B1">
      <w:pPr>
        <w:widowControl/>
        <w:autoSpaceDE w:val="0"/>
        <w:autoSpaceDN w:val="0"/>
        <w:adjustRightInd w:val="0"/>
        <w:spacing w:line="400" w:lineRule="atLeast"/>
        <w:jc w:val="left"/>
        <w:rPr>
          <w:rFonts w:ascii="Courier" w:hAnsi="Courier" w:cs="Courier"/>
          <w:kern w:val="0"/>
        </w:rPr>
      </w:pPr>
      <w:r>
        <w:rPr>
          <w:rFonts w:ascii="Courier" w:hAnsi="Courier" w:cs="Courier"/>
          <w:kern w:val="0"/>
        </w:rPr>
        <w:t>CSTRING spriteFile</w:t>
      </w:r>
    </w:p>
    <w:p w14:paraId="037A6C18" w14:textId="77777777" w:rsidR="002464B1" w:rsidRDefault="002464B1" w:rsidP="002464B1">
      <w:pPr>
        <w:widowControl/>
        <w:autoSpaceDE w:val="0"/>
        <w:autoSpaceDN w:val="0"/>
        <w:adjustRightInd w:val="0"/>
        <w:spacing w:after="200" w:line="400" w:lineRule="atLeast"/>
        <w:jc w:val="left"/>
        <w:rPr>
          <w:rFonts w:ascii="Lucida Grande" w:hAnsi="Lucida Grande" w:cs="Lucida Grande"/>
          <w:kern w:val="0"/>
        </w:rPr>
      </w:pPr>
      <w:proofErr w:type="gramStart"/>
      <w:r>
        <w:rPr>
          <w:rFonts w:ascii="Lucida Grande" w:hAnsi="Lucida Grande" w:cs="Lucida Grande"/>
          <w:kern w:val="0"/>
        </w:rPr>
        <w:t>spriteSheetFile</w:t>
      </w:r>
      <w:proofErr w:type="gramEnd"/>
      <w:r>
        <w:rPr>
          <w:rFonts w:ascii="Lucida Grande" w:hAnsi="Lucida Grande" w:cs="Lucida Grande"/>
          <w:kern w:val="0"/>
        </w:rPr>
        <w:t>: Relative name of spriteSheetFile, can be empty string (not NULL).</w:t>
      </w:r>
    </w:p>
    <w:p w14:paraId="327236A5" w14:textId="0A9180C8" w:rsidR="002464B1" w:rsidRDefault="002464B1" w:rsidP="002464B1">
      <w:proofErr w:type="gramStart"/>
      <w:r>
        <w:rPr>
          <w:rFonts w:ascii="Lucida Grande" w:hAnsi="Lucida Grande" w:cs="Lucida Grande"/>
          <w:kern w:val="0"/>
        </w:rPr>
        <w:t>spriteFile</w:t>
      </w:r>
      <w:proofErr w:type="gramEnd"/>
      <w:r>
        <w:rPr>
          <w:rFonts w:ascii="Lucida Grande" w:hAnsi="Lucida Grande" w:cs="Lucida Grande"/>
          <w:kern w:val="0"/>
        </w:rPr>
        <w:t>: Name of sprite in sprite sheet, or name of file if if sheet is empty string.</w:t>
      </w:r>
    </w:p>
    <w:p w14:paraId="62A72D82" w14:textId="77777777" w:rsidR="002464B1" w:rsidRDefault="002464B1" w:rsidP="00B662F4"/>
    <w:p w14:paraId="4289BEB3" w14:textId="77777777" w:rsidR="002464B1" w:rsidRDefault="002464B1" w:rsidP="00B662F4"/>
    <w:p w14:paraId="3965B723" w14:textId="77777777" w:rsidR="002464B1" w:rsidRDefault="002464B1" w:rsidP="00B662F4"/>
    <w:p w14:paraId="7A894A98" w14:textId="1DF21A50" w:rsidR="002464B1" w:rsidRDefault="002464B1" w:rsidP="002464B1">
      <w:pPr>
        <w:widowControl/>
        <w:autoSpaceDE w:val="0"/>
        <w:autoSpaceDN w:val="0"/>
        <w:adjustRightInd w:val="0"/>
        <w:spacing w:after="300" w:line="520" w:lineRule="atLeast"/>
        <w:jc w:val="left"/>
        <w:rPr>
          <w:rFonts w:ascii="Lucida Grande" w:hAnsi="Lucida Grande" w:cs="Lucida Grande"/>
          <w:b/>
          <w:bCs/>
          <w:color w:val="425EA3"/>
          <w:kern w:val="0"/>
          <w:sz w:val="44"/>
          <w:szCs w:val="44"/>
        </w:rPr>
      </w:pPr>
      <w:r>
        <w:rPr>
          <w:rFonts w:ascii="Lucida Grande" w:hAnsi="Lucida Grande" w:cs="Lucida Grande"/>
          <w:b/>
          <w:bCs/>
          <w:color w:val="425EA3"/>
          <w:kern w:val="0"/>
          <w:sz w:val="44"/>
          <w:szCs w:val="44"/>
        </w:rPr>
        <w:t>XX1.CocosBuilder 3 Roadmap</w:t>
      </w:r>
    </w:p>
    <w:p w14:paraId="7FFFB4CE" w14:textId="77777777" w:rsidR="002464B1" w:rsidRDefault="002464B1" w:rsidP="002464B1">
      <w:pPr>
        <w:widowControl/>
        <w:autoSpaceDE w:val="0"/>
        <w:autoSpaceDN w:val="0"/>
        <w:adjustRightInd w:val="0"/>
        <w:spacing w:after="200" w:line="400" w:lineRule="atLeast"/>
        <w:jc w:val="left"/>
        <w:rPr>
          <w:rFonts w:ascii="Lucida Grande" w:hAnsi="Lucida Grande" w:cs="Lucida Grande"/>
          <w:kern w:val="0"/>
        </w:rPr>
      </w:pPr>
      <w:r>
        <w:rPr>
          <w:rFonts w:ascii="Lucida Grande" w:hAnsi="Lucida Grande" w:cs="Lucida Grande"/>
          <w:kern w:val="0"/>
        </w:rPr>
        <w:t>Overall goal is to create a complete stable integrated environment for Cocos2d JS (and cocos2d-x/iphone).</w:t>
      </w:r>
    </w:p>
    <w:p w14:paraId="0FC85254" w14:textId="77777777" w:rsidR="002464B1" w:rsidRDefault="002464B1" w:rsidP="002464B1">
      <w:pPr>
        <w:widowControl/>
        <w:autoSpaceDE w:val="0"/>
        <w:autoSpaceDN w:val="0"/>
        <w:adjustRightInd w:val="0"/>
        <w:spacing w:after="300" w:line="480" w:lineRule="atLeast"/>
        <w:jc w:val="left"/>
        <w:rPr>
          <w:rFonts w:ascii="Lucida Grande" w:hAnsi="Lucida Grande" w:cs="Lucida Grande"/>
          <w:color w:val="425EA3"/>
          <w:kern w:val="0"/>
          <w:sz w:val="40"/>
          <w:szCs w:val="40"/>
        </w:rPr>
      </w:pPr>
      <w:r>
        <w:rPr>
          <w:rFonts w:ascii="Lucida Grande" w:hAnsi="Lucida Grande" w:cs="Lucida Grande"/>
          <w:color w:val="425EA3"/>
          <w:kern w:val="0"/>
          <w:sz w:val="40"/>
          <w:szCs w:val="40"/>
        </w:rPr>
        <w:t>JavaScript improvements</w:t>
      </w:r>
    </w:p>
    <w:p w14:paraId="130B0E00" w14:textId="77777777" w:rsidR="002464B1" w:rsidRDefault="002464B1" w:rsidP="002464B1">
      <w:pPr>
        <w:widowControl/>
        <w:autoSpaceDE w:val="0"/>
        <w:autoSpaceDN w:val="0"/>
        <w:adjustRightInd w:val="0"/>
        <w:spacing w:after="300" w:line="440" w:lineRule="atLeast"/>
        <w:jc w:val="left"/>
        <w:rPr>
          <w:rFonts w:ascii="Lucida Grande" w:hAnsi="Lucida Grande" w:cs="Lucida Grande"/>
          <w:color w:val="425EA3"/>
          <w:kern w:val="0"/>
          <w:sz w:val="36"/>
          <w:szCs w:val="36"/>
        </w:rPr>
      </w:pPr>
      <w:r>
        <w:rPr>
          <w:rFonts w:ascii="Lucida Grande" w:hAnsi="Lucida Grande" w:cs="Lucida Grande"/>
          <w:color w:val="425EA3"/>
          <w:kern w:val="0"/>
          <w:sz w:val="36"/>
          <w:szCs w:val="36"/>
        </w:rPr>
        <w:t>Integrated visual debugger</w:t>
      </w:r>
    </w:p>
    <w:p w14:paraId="2A24D34B" w14:textId="77777777" w:rsidR="002464B1" w:rsidRDefault="002464B1" w:rsidP="002464B1">
      <w:pPr>
        <w:widowControl/>
        <w:autoSpaceDE w:val="0"/>
        <w:autoSpaceDN w:val="0"/>
        <w:adjustRightInd w:val="0"/>
        <w:spacing w:after="200" w:line="400" w:lineRule="atLeast"/>
        <w:jc w:val="left"/>
        <w:rPr>
          <w:rFonts w:ascii="Lucida Grande" w:hAnsi="Lucida Grande" w:cs="Lucida Grande"/>
          <w:kern w:val="0"/>
        </w:rPr>
      </w:pPr>
      <w:r>
        <w:rPr>
          <w:rFonts w:ascii="Lucida Grande" w:hAnsi="Lucida Grande" w:cs="Lucida Grande"/>
          <w:kern w:val="0"/>
        </w:rPr>
        <w:t xml:space="preserve">Set and remove breakpoints from the text editor, automatically connect to the debugger using the IP number received from rendevouz &amp; CocosPlayer connection. Send debugger commands through JS console and display returned results in CocosBuilder console. Also improve display of cc.log, and possibly hide output from CCLog. Buttons for continue, step, </w:t>
      </w:r>
      <w:proofErr w:type="gramStart"/>
      <w:r>
        <w:rPr>
          <w:rFonts w:ascii="Lucida Grande" w:hAnsi="Lucida Grande" w:cs="Lucida Grande"/>
          <w:kern w:val="0"/>
        </w:rPr>
        <w:t>show</w:t>
      </w:r>
      <w:proofErr w:type="gramEnd"/>
      <w:r>
        <w:rPr>
          <w:rFonts w:ascii="Lucida Grande" w:hAnsi="Lucida Grande" w:cs="Lucida Grande"/>
          <w:kern w:val="0"/>
        </w:rPr>
        <w:t xml:space="preserve"> current line in text view.</w:t>
      </w:r>
    </w:p>
    <w:p w14:paraId="61CAAE0C" w14:textId="77777777" w:rsidR="002464B1" w:rsidRDefault="002464B1" w:rsidP="002464B1">
      <w:pPr>
        <w:widowControl/>
        <w:autoSpaceDE w:val="0"/>
        <w:autoSpaceDN w:val="0"/>
        <w:adjustRightInd w:val="0"/>
        <w:spacing w:after="200" w:line="400" w:lineRule="atLeast"/>
        <w:jc w:val="left"/>
        <w:rPr>
          <w:rFonts w:ascii="Lucida Grande" w:hAnsi="Lucida Grande" w:cs="Lucida Grande"/>
          <w:kern w:val="0"/>
        </w:rPr>
      </w:pPr>
      <w:hyperlink r:id="rId38" w:history="1">
        <w:r>
          <w:rPr>
            <w:rFonts w:ascii="Lucida Grande" w:hAnsi="Lucida Grande" w:cs="Lucida Grande"/>
            <w:color w:val="425EA3"/>
            <w:kern w:val="0"/>
            <w:u w:val="single" w:color="425EA3"/>
          </w:rPr>
          <w:t>Github Issue</w:t>
        </w:r>
      </w:hyperlink>
    </w:p>
    <w:p w14:paraId="3783FF57" w14:textId="77777777" w:rsidR="002464B1" w:rsidRDefault="002464B1" w:rsidP="002464B1">
      <w:pPr>
        <w:widowControl/>
        <w:autoSpaceDE w:val="0"/>
        <w:autoSpaceDN w:val="0"/>
        <w:adjustRightInd w:val="0"/>
        <w:spacing w:after="300" w:line="440" w:lineRule="atLeast"/>
        <w:jc w:val="left"/>
        <w:rPr>
          <w:rFonts w:ascii="Lucida Grande" w:hAnsi="Lucida Grande" w:cs="Lucida Grande"/>
          <w:color w:val="425EA3"/>
          <w:kern w:val="0"/>
          <w:sz w:val="36"/>
          <w:szCs w:val="36"/>
        </w:rPr>
      </w:pPr>
      <w:r>
        <w:rPr>
          <w:rFonts w:ascii="Lucida Grande" w:hAnsi="Lucida Grande" w:cs="Lucida Grande"/>
          <w:color w:val="425EA3"/>
          <w:kern w:val="0"/>
          <w:sz w:val="36"/>
          <w:szCs w:val="36"/>
        </w:rPr>
        <w:t>Improved text editor</w:t>
      </w:r>
    </w:p>
    <w:p w14:paraId="5DE7858B" w14:textId="77777777" w:rsidR="002464B1" w:rsidRDefault="002464B1" w:rsidP="002464B1">
      <w:pPr>
        <w:widowControl/>
        <w:autoSpaceDE w:val="0"/>
        <w:autoSpaceDN w:val="0"/>
        <w:adjustRightInd w:val="0"/>
        <w:spacing w:after="200" w:line="400" w:lineRule="atLeast"/>
        <w:jc w:val="left"/>
        <w:rPr>
          <w:rFonts w:ascii="Lucida Grande" w:hAnsi="Lucida Grande" w:cs="Lucida Grande"/>
          <w:kern w:val="0"/>
        </w:rPr>
      </w:pPr>
      <w:r>
        <w:rPr>
          <w:rFonts w:ascii="Lucida Grande" w:hAnsi="Lucida Grande" w:cs="Lucida Grande"/>
          <w:kern w:val="0"/>
        </w:rPr>
        <w:t>In the text editor, add support for:</w:t>
      </w:r>
    </w:p>
    <w:p w14:paraId="15FB16A4" w14:textId="77777777" w:rsidR="002464B1" w:rsidRDefault="002464B1" w:rsidP="002464B1">
      <w:pPr>
        <w:widowControl/>
        <w:numPr>
          <w:ilvl w:val="0"/>
          <w:numId w:val="1"/>
        </w:numPr>
        <w:tabs>
          <w:tab w:val="left" w:pos="220"/>
          <w:tab w:val="left" w:pos="720"/>
        </w:tabs>
        <w:autoSpaceDE w:val="0"/>
        <w:autoSpaceDN w:val="0"/>
        <w:adjustRightInd w:val="0"/>
        <w:spacing w:after="200" w:line="400" w:lineRule="atLeast"/>
        <w:ind w:hanging="720"/>
        <w:jc w:val="left"/>
        <w:rPr>
          <w:rFonts w:ascii="Lucida Grande" w:hAnsi="Lucida Grande" w:cs="Lucida Grande"/>
          <w:kern w:val="0"/>
        </w:rPr>
      </w:pPr>
      <w:r>
        <w:rPr>
          <w:rFonts w:ascii="Lucida Grande" w:hAnsi="Lucida Grande" w:cs="Lucida Grande"/>
          <w:kern w:val="0"/>
        </w:rPr>
        <w:t>Better syntax coloring</w:t>
      </w:r>
    </w:p>
    <w:p w14:paraId="5CA04FB1" w14:textId="77777777" w:rsidR="002464B1" w:rsidRDefault="002464B1" w:rsidP="002464B1">
      <w:pPr>
        <w:widowControl/>
        <w:numPr>
          <w:ilvl w:val="0"/>
          <w:numId w:val="1"/>
        </w:numPr>
        <w:tabs>
          <w:tab w:val="left" w:pos="220"/>
          <w:tab w:val="left" w:pos="720"/>
        </w:tabs>
        <w:autoSpaceDE w:val="0"/>
        <w:autoSpaceDN w:val="0"/>
        <w:adjustRightInd w:val="0"/>
        <w:spacing w:after="200" w:line="400" w:lineRule="atLeast"/>
        <w:ind w:hanging="720"/>
        <w:jc w:val="left"/>
        <w:rPr>
          <w:rFonts w:ascii="Lucida Grande" w:hAnsi="Lucida Grande" w:cs="Lucida Grande"/>
          <w:kern w:val="0"/>
        </w:rPr>
      </w:pPr>
      <w:r>
        <w:rPr>
          <w:rFonts w:ascii="Lucida Grande" w:hAnsi="Lucida Grande" w:cs="Lucida Grande"/>
          <w:kern w:val="0"/>
        </w:rPr>
        <w:t>Syntax check using jslint or jshint</w:t>
      </w:r>
    </w:p>
    <w:p w14:paraId="0D1E2966" w14:textId="77777777" w:rsidR="002464B1" w:rsidRDefault="002464B1" w:rsidP="002464B1">
      <w:pPr>
        <w:widowControl/>
        <w:numPr>
          <w:ilvl w:val="0"/>
          <w:numId w:val="1"/>
        </w:numPr>
        <w:tabs>
          <w:tab w:val="left" w:pos="220"/>
          <w:tab w:val="left" w:pos="720"/>
        </w:tabs>
        <w:autoSpaceDE w:val="0"/>
        <w:autoSpaceDN w:val="0"/>
        <w:adjustRightInd w:val="0"/>
        <w:spacing w:after="200" w:line="400" w:lineRule="atLeast"/>
        <w:ind w:hanging="720"/>
        <w:jc w:val="left"/>
        <w:rPr>
          <w:rFonts w:ascii="Lucida Grande" w:hAnsi="Lucida Grande" w:cs="Lucida Grande"/>
          <w:kern w:val="0"/>
        </w:rPr>
      </w:pPr>
      <w:r>
        <w:rPr>
          <w:rFonts w:ascii="Lucida Grande" w:hAnsi="Lucida Grande" w:cs="Lucida Grande"/>
          <w:kern w:val="0"/>
        </w:rPr>
        <w:t>Better autocomplete, with all cocos2d default objects built in (and if possible - using output from jslint/jshint)</w:t>
      </w:r>
    </w:p>
    <w:p w14:paraId="5926D757" w14:textId="77777777" w:rsidR="002464B1" w:rsidRDefault="002464B1" w:rsidP="002464B1">
      <w:pPr>
        <w:widowControl/>
        <w:numPr>
          <w:ilvl w:val="0"/>
          <w:numId w:val="1"/>
        </w:numPr>
        <w:tabs>
          <w:tab w:val="left" w:pos="220"/>
          <w:tab w:val="left" w:pos="720"/>
        </w:tabs>
        <w:autoSpaceDE w:val="0"/>
        <w:autoSpaceDN w:val="0"/>
        <w:adjustRightInd w:val="0"/>
        <w:spacing w:after="200" w:line="400" w:lineRule="atLeast"/>
        <w:ind w:hanging="720"/>
        <w:jc w:val="left"/>
        <w:rPr>
          <w:rFonts w:ascii="Lucida Grande" w:hAnsi="Lucida Grande" w:cs="Lucida Grande"/>
          <w:kern w:val="0"/>
        </w:rPr>
      </w:pPr>
      <w:r>
        <w:rPr>
          <w:rFonts w:ascii="Lucida Grande" w:hAnsi="Lucida Grande" w:cs="Lucida Grande"/>
          <w:kern w:val="0"/>
        </w:rPr>
        <w:t>Drop down menu for quick jumps to different functions in the file</w:t>
      </w:r>
    </w:p>
    <w:p w14:paraId="422001AB" w14:textId="77777777" w:rsidR="002464B1" w:rsidRDefault="002464B1" w:rsidP="002464B1">
      <w:pPr>
        <w:widowControl/>
        <w:numPr>
          <w:ilvl w:val="0"/>
          <w:numId w:val="1"/>
        </w:numPr>
        <w:tabs>
          <w:tab w:val="left" w:pos="220"/>
          <w:tab w:val="left" w:pos="720"/>
        </w:tabs>
        <w:autoSpaceDE w:val="0"/>
        <w:autoSpaceDN w:val="0"/>
        <w:adjustRightInd w:val="0"/>
        <w:spacing w:after="200" w:line="400" w:lineRule="atLeast"/>
        <w:ind w:hanging="720"/>
        <w:jc w:val="left"/>
        <w:rPr>
          <w:rFonts w:ascii="Lucida Grande" w:hAnsi="Lucida Grande" w:cs="Lucida Grande"/>
          <w:kern w:val="0"/>
        </w:rPr>
      </w:pPr>
      <w:r>
        <w:rPr>
          <w:rFonts w:ascii="Lucida Grande" w:hAnsi="Lucida Grande" w:cs="Lucida Grande"/>
          <w:kern w:val="0"/>
        </w:rPr>
        <w:t>Better text editor support for JS Debugger</w:t>
      </w:r>
    </w:p>
    <w:p w14:paraId="60ECC786" w14:textId="77777777" w:rsidR="002464B1" w:rsidRDefault="002464B1" w:rsidP="002464B1">
      <w:pPr>
        <w:widowControl/>
        <w:autoSpaceDE w:val="0"/>
        <w:autoSpaceDN w:val="0"/>
        <w:adjustRightInd w:val="0"/>
        <w:spacing w:after="200" w:line="400" w:lineRule="atLeast"/>
        <w:jc w:val="left"/>
        <w:rPr>
          <w:rFonts w:ascii="Lucida Grande" w:hAnsi="Lucida Grande" w:cs="Lucida Grande"/>
          <w:kern w:val="0"/>
        </w:rPr>
      </w:pPr>
      <w:hyperlink r:id="rId39" w:history="1">
        <w:r>
          <w:rPr>
            <w:rFonts w:ascii="Lucida Grande" w:hAnsi="Lucida Grande" w:cs="Lucida Grande"/>
            <w:color w:val="425EA3"/>
            <w:kern w:val="0"/>
            <w:u w:val="single" w:color="425EA3"/>
          </w:rPr>
          <w:t>Github Issue</w:t>
        </w:r>
      </w:hyperlink>
    </w:p>
    <w:p w14:paraId="76AF47AD" w14:textId="77777777" w:rsidR="002464B1" w:rsidRDefault="002464B1" w:rsidP="002464B1">
      <w:pPr>
        <w:widowControl/>
        <w:autoSpaceDE w:val="0"/>
        <w:autoSpaceDN w:val="0"/>
        <w:adjustRightInd w:val="0"/>
        <w:spacing w:after="300" w:line="440" w:lineRule="atLeast"/>
        <w:jc w:val="left"/>
        <w:rPr>
          <w:rFonts w:ascii="Lucida Grande" w:hAnsi="Lucida Grande" w:cs="Lucida Grande"/>
          <w:color w:val="425EA3"/>
          <w:kern w:val="0"/>
          <w:sz w:val="36"/>
          <w:szCs w:val="36"/>
        </w:rPr>
      </w:pPr>
      <w:r>
        <w:rPr>
          <w:rFonts w:ascii="Lucida Grande" w:hAnsi="Lucida Grande" w:cs="Lucida Grande"/>
          <w:color w:val="425EA3"/>
          <w:kern w:val="0"/>
          <w:sz w:val="36"/>
          <w:szCs w:val="36"/>
        </w:rPr>
        <w:t>Export sounds to multiple formats</w:t>
      </w:r>
    </w:p>
    <w:p w14:paraId="3D5DBC8C" w14:textId="77777777" w:rsidR="002464B1" w:rsidRDefault="002464B1" w:rsidP="002464B1">
      <w:pPr>
        <w:widowControl/>
        <w:autoSpaceDE w:val="0"/>
        <w:autoSpaceDN w:val="0"/>
        <w:adjustRightInd w:val="0"/>
        <w:spacing w:after="200" w:line="400" w:lineRule="atLeast"/>
        <w:jc w:val="left"/>
        <w:rPr>
          <w:rFonts w:ascii="Lucida Grande" w:hAnsi="Lucida Grande" w:cs="Lucida Grande"/>
          <w:kern w:val="0"/>
        </w:rPr>
      </w:pPr>
      <w:r>
        <w:rPr>
          <w:rFonts w:ascii="Lucida Grande" w:hAnsi="Lucida Grande" w:cs="Lucida Grande"/>
          <w:kern w:val="0"/>
        </w:rPr>
        <w:t xml:space="preserve">Currently all sounds are converted to mp3 for HTML5 by the publisher. It will need to be converted to ogg also, as </w:t>
      </w:r>
      <w:proofErr w:type="gramStart"/>
      <w:r>
        <w:rPr>
          <w:rFonts w:ascii="Lucida Grande" w:hAnsi="Lucida Grande" w:cs="Lucida Grande"/>
          <w:kern w:val="0"/>
        </w:rPr>
        <w:t>mp3 is not supported by all browsers</w:t>
      </w:r>
      <w:proofErr w:type="gramEnd"/>
      <w:r>
        <w:rPr>
          <w:rFonts w:ascii="Lucida Grande" w:hAnsi="Lucida Grande" w:cs="Lucida Grande"/>
          <w:kern w:val="0"/>
        </w:rPr>
        <w:t>.</w:t>
      </w:r>
    </w:p>
    <w:p w14:paraId="501714B6" w14:textId="77777777" w:rsidR="002464B1" w:rsidRDefault="002464B1" w:rsidP="002464B1">
      <w:pPr>
        <w:widowControl/>
        <w:autoSpaceDE w:val="0"/>
        <w:autoSpaceDN w:val="0"/>
        <w:adjustRightInd w:val="0"/>
        <w:spacing w:after="200" w:line="400" w:lineRule="atLeast"/>
        <w:jc w:val="left"/>
        <w:rPr>
          <w:rFonts w:ascii="Lucida Grande" w:hAnsi="Lucida Grande" w:cs="Lucida Grande"/>
          <w:kern w:val="0"/>
        </w:rPr>
      </w:pPr>
      <w:hyperlink r:id="rId40" w:history="1">
        <w:r>
          <w:rPr>
            <w:rFonts w:ascii="Lucida Grande" w:hAnsi="Lucida Grande" w:cs="Lucida Grande"/>
            <w:color w:val="425EA3"/>
            <w:kern w:val="0"/>
            <w:u w:val="single" w:color="425EA3"/>
          </w:rPr>
          <w:t>Github Issue</w:t>
        </w:r>
      </w:hyperlink>
    </w:p>
    <w:p w14:paraId="20825965" w14:textId="77777777" w:rsidR="002464B1" w:rsidRDefault="002464B1" w:rsidP="002464B1">
      <w:pPr>
        <w:widowControl/>
        <w:autoSpaceDE w:val="0"/>
        <w:autoSpaceDN w:val="0"/>
        <w:adjustRightInd w:val="0"/>
        <w:spacing w:after="300" w:line="440" w:lineRule="atLeast"/>
        <w:jc w:val="left"/>
        <w:rPr>
          <w:rFonts w:ascii="Lucida Grande" w:hAnsi="Lucida Grande" w:cs="Lucida Grande"/>
          <w:color w:val="425EA3"/>
          <w:kern w:val="0"/>
          <w:sz w:val="36"/>
          <w:szCs w:val="36"/>
        </w:rPr>
      </w:pPr>
      <w:r>
        <w:rPr>
          <w:rFonts w:ascii="Lucida Grande" w:hAnsi="Lucida Grande" w:cs="Lucida Grande"/>
          <w:color w:val="425EA3"/>
          <w:kern w:val="0"/>
          <w:sz w:val="36"/>
          <w:szCs w:val="36"/>
        </w:rPr>
        <w:t>Scaling options for Android</w:t>
      </w:r>
    </w:p>
    <w:p w14:paraId="43AC31E9" w14:textId="77777777" w:rsidR="002464B1" w:rsidRDefault="002464B1" w:rsidP="002464B1">
      <w:pPr>
        <w:widowControl/>
        <w:autoSpaceDE w:val="0"/>
        <w:autoSpaceDN w:val="0"/>
        <w:adjustRightInd w:val="0"/>
        <w:spacing w:after="200" w:line="400" w:lineRule="atLeast"/>
        <w:jc w:val="left"/>
        <w:rPr>
          <w:rFonts w:ascii="Lucida Grande" w:hAnsi="Lucida Grande" w:cs="Lucida Grande"/>
          <w:kern w:val="0"/>
        </w:rPr>
      </w:pPr>
      <w:r>
        <w:rPr>
          <w:rFonts w:ascii="Lucida Grande" w:hAnsi="Lucida Grande" w:cs="Lucida Grande"/>
          <w:kern w:val="0"/>
        </w:rPr>
        <w:t>Add different preset options for how to scale the graphic context for Android. These should include (but there could be more options):</w:t>
      </w:r>
    </w:p>
    <w:p w14:paraId="400396A7" w14:textId="77777777" w:rsidR="002464B1" w:rsidRDefault="002464B1" w:rsidP="002464B1">
      <w:pPr>
        <w:widowControl/>
        <w:numPr>
          <w:ilvl w:val="0"/>
          <w:numId w:val="2"/>
        </w:numPr>
        <w:tabs>
          <w:tab w:val="left" w:pos="220"/>
          <w:tab w:val="left" w:pos="720"/>
        </w:tabs>
        <w:autoSpaceDE w:val="0"/>
        <w:autoSpaceDN w:val="0"/>
        <w:adjustRightInd w:val="0"/>
        <w:spacing w:after="200" w:line="400" w:lineRule="atLeast"/>
        <w:ind w:hanging="720"/>
        <w:jc w:val="left"/>
        <w:rPr>
          <w:rFonts w:ascii="Lucida Grande" w:hAnsi="Lucida Grande" w:cs="Lucida Grande"/>
          <w:kern w:val="0"/>
        </w:rPr>
      </w:pPr>
      <w:r>
        <w:rPr>
          <w:rFonts w:ascii="Lucida Grande" w:hAnsi="Lucida Grande" w:cs="Lucida Grande"/>
          <w:kern w:val="0"/>
        </w:rPr>
        <w:t>Using the native resolution of the device</w:t>
      </w:r>
    </w:p>
    <w:p w14:paraId="64B76ACB" w14:textId="77777777" w:rsidR="002464B1" w:rsidRDefault="002464B1" w:rsidP="002464B1">
      <w:pPr>
        <w:widowControl/>
        <w:numPr>
          <w:ilvl w:val="0"/>
          <w:numId w:val="2"/>
        </w:numPr>
        <w:tabs>
          <w:tab w:val="left" w:pos="220"/>
          <w:tab w:val="left" w:pos="720"/>
        </w:tabs>
        <w:autoSpaceDE w:val="0"/>
        <w:autoSpaceDN w:val="0"/>
        <w:adjustRightInd w:val="0"/>
        <w:spacing w:after="200" w:line="400" w:lineRule="atLeast"/>
        <w:ind w:hanging="720"/>
        <w:jc w:val="left"/>
        <w:rPr>
          <w:rFonts w:ascii="Lucida Grande" w:hAnsi="Lucida Grande" w:cs="Lucida Grande"/>
          <w:kern w:val="0"/>
        </w:rPr>
      </w:pPr>
      <w:r>
        <w:rPr>
          <w:rFonts w:ascii="Lucida Grande" w:hAnsi="Lucida Grande" w:cs="Lucida Grande"/>
          <w:kern w:val="0"/>
        </w:rPr>
        <w:t>Using the closest iOS resolution and letterbox</w:t>
      </w:r>
    </w:p>
    <w:p w14:paraId="6B88DDB0" w14:textId="77777777" w:rsidR="002464B1" w:rsidRDefault="002464B1" w:rsidP="002464B1">
      <w:pPr>
        <w:widowControl/>
        <w:numPr>
          <w:ilvl w:val="0"/>
          <w:numId w:val="2"/>
        </w:numPr>
        <w:tabs>
          <w:tab w:val="left" w:pos="220"/>
          <w:tab w:val="left" w:pos="720"/>
        </w:tabs>
        <w:autoSpaceDE w:val="0"/>
        <w:autoSpaceDN w:val="0"/>
        <w:adjustRightInd w:val="0"/>
        <w:spacing w:after="200" w:line="400" w:lineRule="atLeast"/>
        <w:ind w:hanging="720"/>
        <w:jc w:val="left"/>
        <w:rPr>
          <w:rFonts w:ascii="Lucida Grande" w:hAnsi="Lucida Grande" w:cs="Lucida Grande"/>
          <w:kern w:val="0"/>
        </w:rPr>
      </w:pPr>
      <w:r>
        <w:rPr>
          <w:rFonts w:ascii="Lucida Grande" w:hAnsi="Lucida Grande" w:cs="Lucida Grande"/>
          <w:kern w:val="0"/>
        </w:rPr>
        <w:t>Using the closest iOS resolution's width and adjust the height to keep the x/y aspect ratio</w:t>
      </w:r>
    </w:p>
    <w:p w14:paraId="7CAD9102" w14:textId="77777777" w:rsidR="002464B1" w:rsidRDefault="002464B1" w:rsidP="002464B1">
      <w:pPr>
        <w:widowControl/>
        <w:autoSpaceDE w:val="0"/>
        <w:autoSpaceDN w:val="0"/>
        <w:adjustRightInd w:val="0"/>
        <w:spacing w:after="200" w:line="400" w:lineRule="atLeast"/>
        <w:jc w:val="left"/>
        <w:rPr>
          <w:rFonts w:ascii="Lucida Grande" w:hAnsi="Lucida Grande" w:cs="Lucida Grande"/>
          <w:kern w:val="0"/>
        </w:rPr>
      </w:pPr>
      <w:r>
        <w:rPr>
          <w:rFonts w:ascii="Lucida Grande" w:hAnsi="Lucida Grande" w:cs="Lucida Grande"/>
          <w:kern w:val="0"/>
        </w:rPr>
        <w:t xml:space="preserve">This depends on </w:t>
      </w:r>
      <w:hyperlink r:id="rId41" w:history="1">
        <w:r>
          <w:rPr>
            <w:rFonts w:ascii="Lucida Grande" w:hAnsi="Lucida Grande" w:cs="Lucida Grande"/>
            <w:color w:val="425EA3"/>
            <w:kern w:val="0"/>
            <w:u w:val="single" w:color="425EA3"/>
          </w:rPr>
          <w:t>Cocos2d-x plist-file for initial configuration</w:t>
        </w:r>
      </w:hyperlink>
      <w:r>
        <w:rPr>
          <w:rFonts w:ascii="Lucida Grande" w:hAnsi="Lucida Grande" w:cs="Lucida Grande"/>
          <w:kern w:val="0"/>
        </w:rPr>
        <w:t xml:space="preserve"> being done.</w:t>
      </w:r>
    </w:p>
    <w:p w14:paraId="29A10578" w14:textId="77777777" w:rsidR="002464B1" w:rsidRDefault="002464B1" w:rsidP="002464B1">
      <w:pPr>
        <w:widowControl/>
        <w:autoSpaceDE w:val="0"/>
        <w:autoSpaceDN w:val="0"/>
        <w:adjustRightInd w:val="0"/>
        <w:spacing w:after="200" w:line="400" w:lineRule="atLeast"/>
        <w:jc w:val="left"/>
        <w:rPr>
          <w:rFonts w:ascii="Lucida Grande" w:hAnsi="Lucida Grande" w:cs="Lucida Grande"/>
          <w:kern w:val="0"/>
        </w:rPr>
      </w:pPr>
      <w:hyperlink r:id="rId42" w:history="1">
        <w:r>
          <w:rPr>
            <w:rFonts w:ascii="Lucida Grande" w:hAnsi="Lucida Grande" w:cs="Lucida Grande"/>
            <w:color w:val="425EA3"/>
            <w:kern w:val="0"/>
            <w:u w:val="single" w:color="425EA3"/>
          </w:rPr>
          <w:t>Github Issue</w:t>
        </w:r>
      </w:hyperlink>
    </w:p>
    <w:p w14:paraId="215B9D4B" w14:textId="77777777" w:rsidR="002464B1" w:rsidRDefault="002464B1" w:rsidP="002464B1">
      <w:pPr>
        <w:widowControl/>
        <w:autoSpaceDE w:val="0"/>
        <w:autoSpaceDN w:val="0"/>
        <w:adjustRightInd w:val="0"/>
        <w:spacing w:after="300" w:line="440" w:lineRule="atLeast"/>
        <w:jc w:val="left"/>
        <w:rPr>
          <w:rFonts w:ascii="Lucida Grande" w:hAnsi="Lucida Grande" w:cs="Lucida Grande"/>
          <w:color w:val="425EA3"/>
          <w:kern w:val="0"/>
          <w:sz w:val="36"/>
          <w:szCs w:val="36"/>
        </w:rPr>
      </w:pPr>
      <w:r>
        <w:rPr>
          <w:rFonts w:ascii="Lucida Grande" w:hAnsi="Lucida Grande" w:cs="Lucida Grande"/>
          <w:color w:val="425EA3"/>
          <w:kern w:val="0"/>
          <w:sz w:val="36"/>
          <w:szCs w:val="36"/>
        </w:rPr>
        <w:t>Include Chipmunk libs in HTML5 publish</w:t>
      </w:r>
    </w:p>
    <w:p w14:paraId="52AE11C6" w14:textId="77777777" w:rsidR="002464B1" w:rsidRDefault="002464B1" w:rsidP="002464B1">
      <w:pPr>
        <w:widowControl/>
        <w:autoSpaceDE w:val="0"/>
        <w:autoSpaceDN w:val="0"/>
        <w:adjustRightInd w:val="0"/>
        <w:spacing w:after="200" w:line="400" w:lineRule="atLeast"/>
        <w:jc w:val="left"/>
        <w:rPr>
          <w:rFonts w:ascii="Lucida Grande" w:hAnsi="Lucida Grande" w:cs="Lucida Grande"/>
          <w:kern w:val="0"/>
        </w:rPr>
      </w:pPr>
      <w:r>
        <w:rPr>
          <w:rFonts w:ascii="Lucida Grande" w:hAnsi="Lucida Grande" w:cs="Lucida Grande"/>
          <w:kern w:val="0"/>
        </w:rPr>
        <w:t>CocosBuilder should include Chipmunk as part of publishing for HTML5. This should be optional and set with a checkbox in the project settings.</w:t>
      </w:r>
    </w:p>
    <w:p w14:paraId="7AECB65D" w14:textId="77777777" w:rsidR="002464B1" w:rsidRDefault="002464B1" w:rsidP="002464B1">
      <w:pPr>
        <w:widowControl/>
        <w:autoSpaceDE w:val="0"/>
        <w:autoSpaceDN w:val="0"/>
        <w:adjustRightInd w:val="0"/>
        <w:spacing w:after="200" w:line="400" w:lineRule="atLeast"/>
        <w:jc w:val="left"/>
        <w:rPr>
          <w:rFonts w:ascii="Lucida Grande" w:hAnsi="Lucida Grande" w:cs="Lucida Grande"/>
          <w:kern w:val="0"/>
        </w:rPr>
      </w:pPr>
      <w:hyperlink r:id="rId43" w:history="1">
        <w:r>
          <w:rPr>
            <w:rFonts w:ascii="Lucida Grande" w:hAnsi="Lucida Grande" w:cs="Lucida Grande"/>
            <w:color w:val="425EA3"/>
            <w:kern w:val="0"/>
            <w:u w:val="single" w:color="425EA3"/>
          </w:rPr>
          <w:t>Github Issue</w:t>
        </w:r>
      </w:hyperlink>
    </w:p>
    <w:p w14:paraId="661CFB07" w14:textId="77777777" w:rsidR="002464B1" w:rsidRDefault="002464B1" w:rsidP="002464B1">
      <w:pPr>
        <w:widowControl/>
        <w:autoSpaceDE w:val="0"/>
        <w:autoSpaceDN w:val="0"/>
        <w:adjustRightInd w:val="0"/>
        <w:spacing w:after="300" w:line="440" w:lineRule="atLeast"/>
        <w:jc w:val="left"/>
        <w:rPr>
          <w:rFonts w:ascii="Lucida Grande" w:hAnsi="Lucida Grande" w:cs="Lucida Grande"/>
          <w:color w:val="425EA3"/>
          <w:kern w:val="0"/>
          <w:sz w:val="36"/>
          <w:szCs w:val="36"/>
        </w:rPr>
      </w:pPr>
      <w:r>
        <w:rPr>
          <w:rFonts w:ascii="Lucida Grande" w:hAnsi="Lucida Grande" w:cs="Lucida Grande"/>
          <w:color w:val="425EA3"/>
          <w:kern w:val="0"/>
          <w:sz w:val="36"/>
          <w:szCs w:val="36"/>
        </w:rPr>
        <w:t>Run in browser</w:t>
      </w:r>
    </w:p>
    <w:p w14:paraId="00D73575" w14:textId="77777777" w:rsidR="002464B1" w:rsidRDefault="002464B1" w:rsidP="002464B1">
      <w:pPr>
        <w:widowControl/>
        <w:autoSpaceDE w:val="0"/>
        <w:autoSpaceDN w:val="0"/>
        <w:adjustRightInd w:val="0"/>
        <w:spacing w:after="200" w:line="400" w:lineRule="atLeast"/>
        <w:jc w:val="left"/>
        <w:rPr>
          <w:rFonts w:ascii="Lucida Grande" w:hAnsi="Lucida Grande" w:cs="Lucida Grande"/>
          <w:kern w:val="0"/>
        </w:rPr>
      </w:pPr>
      <w:r>
        <w:rPr>
          <w:rFonts w:ascii="Lucida Grande" w:hAnsi="Lucida Grande" w:cs="Lucida Grande"/>
          <w:kern w:val="0"/>
        </w:rPr>
        <w:t>Add a menu option to run a project directly in the web browser.</w:t>
      </w:r>
    </w:p>
    <w:p w14:paraId="5B2A6AEC" w14:textId="77777777" w:rsidR="002464B1" w:rsidRDefault="002464B1" w:rsidP="002464B1">
      <w:pPr>
        <w:widowControl/>
        <w:numPr>
          <w:ilvl w:val="0"/>
          <w:numId w:val="3"/>
        </w:numPr>
        <w:tabs>
          <w:tab w:val="left" w:pos="220"/>
          <w:tab w:val="left" w:pos="720"/>
        </w:tabs>
        <w:autoSpaceDE w:val="0"/>
        <w:autoSpaceDN w:val="0"/>
        <w:adjustRightInd w:val="0"/>
        <w:spacing w:after="200" w:line="400" w:lineRule="atLeast"/>
        <w:ind w:hanging="720"/>
        <w:jc w:val="left"/>
        <w:rPr>
          <w:rFonts w:ascii="Lucida Grande" w:hAnsi="Lucida Grande" w:cs="Lucida Grande"/>
          <w:kern w:val="0"/>
        </w:rPr>
      </w:pPr>
      <w:r>
        <w:rPr>
          <w:rFonts w:ascii="Lucida Grande" w:hAnsi="Lucida Grande" w:cs="Lucida Grande"/>
          <w:kern w:val="0"/>
        </w:rPr>
        <w:t>This includes, publishing to HTML5 (already done)</w:t>
      </w:r>
    </w:p>
    <w:p w14:paraId="0554BA07" w14:textId="77777777" w:rsidR="002464B1" w:rsidRDefault="002464B1" w:rsidP="002464B1">
      <w:pPr>
        <w:widowControl/>
        <w:numPr>
          <w:ilvl w:val="0"/>
          <w:numId w:val="3"/>
        </w:numPr>
        <w:tabs>
          <w:tab w:val="left" w:pos="220"/>
          <w:tab w:val="left" w:pos="720"/>
        </w:tabs>
        <w:autoSpaceDE w:val="0"/>
        <w:autoSpaceDN w:val="0"/>
        <w:adjustRightInd w:val="0"/>
        <w:spacing w:after="200" w:line="400" w:lineRule="atLeast"/>
        <w:ind w:hanging="720"/>
        <w:jc w:val="left"/>
        <w:rPr>
          <w:rFonts w:ascii="Lucida Grande" w:hAnsi="Lucida Grande" w:cs="Lucida Grande"/>
          <w:kern w:val="0"/>
        </w:rPr>
      </w:pPr>
      <w:r>
        <w:rPr>
          <w:rFonts w:ascii="Lucida Grande" w:hAnsi="Lucida Grande" w:cs="Lucida Grande"/>
          <w:kern w:val="0"/>
        </w:rPr>
        <w:t>Running a web-server at some local port</w:t>
      </w:r>
    </w:p>
    <w:p w14:paraId="1E7158C4" w14:textId="77777777" w:rsidR="002464B1" w:rsidRDefault="002464B1" w:rsidP="002464B1">
      <w:pPr>
        <w:widowControl/>
        <w:numPr>
          <w:ilvl w:val="0"/>
          <w:numId w:val="3"/>
        </w:numPr>
        <w:tabs>
          <w:tab w:val="left" w:pos="220"/>
          <w:tab w:val="left" w:pos="720"/>
        </w:tabs>
        <w:autoSpaceDE w:val="0"/>
        <w:autoSpaceDN w:val="0"/>
        <w:adjustRightInd w:val="0"/>
        <w:spacing w:after="200" w:line="400" w:lineRule="atLeast"/>
        <w:ind w:hanging="720"/>
        <w:jc w:val="left"/>
        <w:rPr>
          <w:rFonts w:ascii="Lucida Grande" w:hAnsi="Lucida Grande" w:cs="Lucida Grande"/>
          <w:kern w:val="0"/>
        </w:rPr>
      </w:pPr>
      <w:r>
        <w:rPr>
          <w:rFonts w:ascii="Lucida Grande" w:hAnsi="Lucida Grande" w:cs="Lucida Grande"/>
          <w:kern w:val="0"/>
        </w:rPr>
        <w:t>Opening a web browser (possibly configurable which one, or selecting from a sub - menu) with the correct local address to the published files</w:t>
      </w:r>
    </w:p>
    <w:p w14:paraId="7D670FD8" w14:textId="77777777" w:rsidR="002464B1" w:rsidRDefault="002464B1" w:rsidP="002464B1">
      <w:pPr>
        <w:widowControl/>
        <w:autoSpaceDE w:val="0"/>
        <w:autoSpaceDN w:val="0"/>
        <w:adjustRightInd w:val="0"/>
        <w:spacing w:after="200" w:line="400" w:lineRule="atLeast"/>
        <w:jc w:val="left"/>
        <w:rPr>
          <w:rFonts w:ascii="Lucida Grande" w:hAnsi="Lucida Grande" w:cs="Lucida Grande"/>
          <w:kern w:val="0"/>
        </w:rPr>
      </w:pPr>
      <w:hyperlink r:id="rId44" w:history="1">
        <w:r>
          <w:rPr>
            <w:rFonts w:ascii="Lucida Grande" w:hAnsi="Lucida Grande" w:cs="Lucida Grande"/>
            <w:color w:val="425EA3"/>
            <w:kern w:val="0"/>
            <w:u w:val="single" w:color="425EA3"/>
          </w:rPr>
          <w:t>Github Issue</w:t>
        </w:r>
      </w:hyperlink>
    </w:p>
    <w:p w14:paraId="75D7DDF5" w14:textId="77777777" w:rsidR="002464B1" w:rsidRDefault="002464B1" w:rsidP="002464B1">
      <w:pPr>
        <w:widowControl/>
        <w:autoSpaceDE w:val="0"/>
        <w:autoSpaceDN w:val="0"/>
        <w:adjustRightInd w:val="0"/>
        <w:spacing w:after="300" w:line="480" w:lineRule="atLeast"/>
        <w:jc w:val="left"/>
        <w:rPr>
          <w:rFonts w:ascii="Lucida Grande" w:hAnsi="Lucida Grande" w:cs="Lucida Grande"/>
          <w:color w:val="425EA3"/>
          <w:kern w:val="0"/>
          <w:sz w:val="40"/>
          <w:szCs w:val="40"/>
        </w:rPr>
      </w:pPr>
      <w:r>
        <w:rPr>
          <w:rFonts w:ascii="Lucida Grande" w:hAnsi="Lucida Grande" w:cs="Lucida Grande"/>
          <w:color w:val="425EA3"/>
          <w:kern w:val="0"/>
          <w:sz w:val="40"/>
          <w:szCs w:val="40"/>
        </w:rPr>
        <w:t>Ease of use and polish</w:t>
      </w:r>
    </w:p>
    <w:p w14:paraId="756AF005" w14:textId="77777777" w:rsidR="002464B1" w:rsidRDefault="002464B1" w:rsidP="002464B1">
      <w:pPr>
        <w:widowControl/>
        <w:autoSpaceDE w:val="0"/>
        <w:autoSpaceDN w:val="0"/>
        <w:adjustRightInd w:val="0"/>
        <w:spacing w:after="300" w:line="440" w:lineRule="atLeast"/>
        <w:jc w:val="left"/>
        <w:rPr>
          <w:rFonts w:ascii="Lucida Grande" w:hAnsi="Lucida Grande" w:cs="Lucida Grande"/>
          <w:color w:val="425EA3"/>
          <w:kern w:val="0"/>
          <w:sz w:val="36"/>
          <w:szCs w:val="36"/>
        </w:rPr>
      </w:pPr>
      <w:r>
        <w:rPr>
          <w:rFonts w:ascii="Lucida Grande" w:hAnsi="Lucida Grande" w:cs="Lucida Grande"/>
          <w:color w:val="425EA3"/>
          <w:kern w:val="0"/>
          <w:sz w:val="36"/>
          <w:szCs w:val="36"/>
        </w:rPr>
        <w:t>Preview of assets</w:t>
      </w:r>
    </w:p>
    <w:p w14:paraId="2286DEF0" w14:textId="77777777" w:rsidR="002464B1" w:rsidRDefault="002464B1" w:rsidP="002464B1">
      <w:pPr>
        <w:widowControl/>
        <w:autoSpaceDE w:val="0"/>
        <w:autoSpaceDN w:val="0"/>
        <w:adjustRightInd w:val="0"/>
        <w:spacing w:after="200" w:line="400" w:lineRule="atLeast"/>
        <w:jc w:val="left"/>
        <w:rPr>
          <w:rFonts w:ascii="Lucida Grande" w:hAnsi="Lucida Grande" w:cs="Lucida Grande"/>
          <w:kern w:val="0"/>
        </w:rPr>
      </w:pPr>
      <w:r>
        <w:rPr>
          <w:rFonts w:ascii="Lucida Grande" w:hAnsi="Lucida Grande" w:cs="Lucida Grande"/>
          <w:kern w:val="0"/>
        </w:rPr>
        <w:t>When a file is selected in the project view, a preview of the file should be displayed. Preview includes:</w:t>
      </w:r>
    </w:p>
    <w:p w14:paraId="2B235F0D" w14:textId="77777777" w:rsidR="002464B1" w:rsidRDefault="002464B1" w:rsidP="002464B1">
      <w:pPr>
        <w:widowControl/>
        <w:numPr>
          <w:ilvl w:val="0"/>
          <w:numId w:val="4"/>
        </w:numPr>
        <w:tabs>
          <w:tab w:val="left" w:pos="220"/>
          <w:tab w:val="left" w:pos="720"/>
        </w:tabs>
        <w:autoSpaceDE w:val="0"/>
        <w:autoSpaceDN w:val="0"/>
        <w:adjustRightInd w:val="0"/>
        <w:spacing w:after="200" w:line="400" w:lineRule="atLeast"/>
        <w:ind w:hanging="720"/>
        <w:jc w:val="left"/>
        <w:rPr>
          <w:rFonts w:ascii="Lucida Grande" w:hAnsi="Lucida Grande" w:cs="Lucida Grande"/>
          <w:kern w:val="0"/>
        </w:rPr>
      </w:pPr>
      <w:r>
        <w:rPr>
          <w:rFonts w:ascii="Lucida Grande" w:hAnsi="Lucida Grande" w:cs="Lucida Grande"/>
          <w:kern w:val="0"/>
        </w:rPr>
        <w:t>Image, sound etc</w:t>
      </w:r>
    </w:p>
    <w:p w14:paraId="0702429A" w14:textId="77777777" w:rsidR="002464B1" w:rsidRDefault="002464B1" w:rsidP="002464B1">
      <w:pPr>
        <w:widowControl/>
        <w:numPr>
          <w:ilvl w:val="0"/>
          <w:numId w:val="4"/>
        </w:numPr>
        <w:tabs>
          <w:tab w:val="left" w:pos="220"/>
          <w:tab w:val="left" w:pos="720"/>
        </w:tabs>
        <w:autoSpaceDE w:val="0"/>
        <w:autoSpaceDN w:val="0"/>
        <w:adjustRightInd w:val="0"/>
        <w:spacing w:after="200" w:line="400" w:lineRule="atLeast"/>
        <w:ind w:hanging="720"/>
        <w:jc w:val="left"/>
        <w:rPr>
          <w:rFonts w:ascii="Lucida Grande" w:hAnsi="Lucida Grande" w:cs="Lucida Grande"/>
          <w:kern w:val="0"/>
        </w:rPr>
      </w:pPr>
      <w:r>
        <w:rPr>
          <w:rFonts w:ascii="Lucida Grande" w:hAnsi="Lucida Grande" w:cs="Lucida Grande"/>
          <w:kern w:val="0"/>
        </w:rPr>
        <w:t>Size of image or sound</w:t>
      </w:r>
    </w:p>
    <w:p w14:paraId="7CC1CF5B" w14:textId="77777777" w:rsidR="002464B1" w:rsidRDefault="002464B1" w:rsidP="002464B1">
      <w:pPr>
        <w:widowControl/>
        <w:numPr>
          <w:ilvl w:val="0"/>
          <w:numId w:val="4"/>
        </w:numPr>
        <w:tabs>
          <w:tab w:val="left" w:pos="220"/>
          <w:tab w:val="left" w:pos="720"/>
        </w:tabs>
        <w:autoSpaceDE w:val="0"/>
        <w:autoSpaceDN w:val="0"/>
        <w:adjustRightInd w:val="0"/>
        <w:spacing w:after="200" w:line="400" w:lineRule="atLeast"/>
        <w:ind w:hanging="720"/>
        <w:jc w:val="left"/>
        <w:rPr>
          <w:rFonts w:ascii="Lucida Grande" w:hAnsi="Lucida Grande" w:cs="Lucida Grande"/>
          <w:kern w:val="0"/>
        </w:rPr>
      </w:pPr>
      <w:r>
        <w:rPr>
          <w:rFonts w:ascii="Lucida Grande" w:hAnsi="Lucida Grande" w:cs="Lucida Grande"/>
          <w:kern w:val="0"/>
        </w:rPr>
        <w:t>Different versions of an image (iphone, iphonehd etc)</w:t>
      </w:r>
    </w:p>
    <w:p w14:paraId="323CC5DA" w14:textId="77777777" w:rsidR="002464B1" w:rsidRDefault="002464B1" w:rsidP="002464B1">
      <w:pPr>
        <w:widowControl/>
        <w:autoSpaceDE w:val="0"/>
        <w:autoSpaceDN w:val="0"/>
        <w:adjustRightInd w:val="0"/>
        <w:spacing w:after="300" w:line="440" w:lineRule="atLeast"/>
        <w:jc w:val="left"/>
        <w:rPr>
          <w:rFonts w:ascii="Lucida Grande" w:hAnsi="Lucida Grande" w:cs="Lucida Grande"/>
          <w:color w:val="425EA3"/>
          <w:kern w:val="0"/>
          <w:sz w:val="36"/>
          <w:szCs w:val="36"/>
        </w:rPr>
      </w:pPr>
      <w:r>
        <w:rPr>
          <w:rFonts w:ascii="Lucida Grande" w:hAnsi="Lucida Grande" w:cs="Lucida Grande"/>
          <w:color w:val="425EA3"/>
          <w:kern w:val="0"/>
          <w:sz w:val="36"/>
          <w:szCs w:val="36"/>
        </w:rPr>
        <w:t>Easier to create new ccb- and JS-files</w:t>
      </w:r>
    </w:p>
    <w:p w14:paraId="607F1655" w14:textId="77777777" w:rsidR="002464B1" w:rsidRDefault="002464B1" w:rsidP="002464B1">
      <w:pPr>
        <w:widowControl/>
        <w:autoSpaceDE w:val="0"/>
        <w:autoSpaceDN w:val="0"/>
        <w:adjustRightInd w:val="0"/>
        <w:spacing w:after="200" w:line="400" w:lineRule="atLeast"/>
        <w:jc w:val="left"/>
        <w:rPr>
          <w:rFonts w:ascii="Lucida Grande" w:hAnsi="Lucida Grande" w:cs="Lucida Grande"/>
          <w:kern w:val="0"/>
        </w:rPr>
      </w:pPr>
      <w:r>
        <w:rPr>
          <w:rFonts w:ascii="Lucida Grande" w:hAnsi="Lucida Grande" w:cs="Lucida Grande"/>
          <w:kern w:val="0"/>
        </w:rPr>
        <w:t>Add button for creating new files at bottom of project view.</w:t>
      </w:r>
    </w:p>
    <w:p w14:paraId="0688A86E" w14:textId="77777777" w:rsidR="002464B1" w:rsidRDefault="002464B1" w:rsidP="002464B1">
      <w:pPr>
        <w:widowControl/>
        <w:autoSpaceDE w:val="0"/>
        <w:autoSpaceDN w:val="0"/>
        <w:adjustRightInd w:val="0"/>
        <w:spacing w:after="300" w:line="440" w:lineRule="atLeast"/>
        <w:jc w:val="left"/>
        <w:rPr>
          <w:rFonts w:ascii="Lucida Grande" w:hAnsi="Lucida Grande" w:cs="Lucida Grande"/>
          <w:color w:val="425EA3"/>
          <w:kern w:val="0"/>
          <w:sz w:val="36"/>
          <w:szCs w:val="36"/>
        </w:rPr>
      </w:pPr>
      <w:r>
        <w:rPr>
          <w:rFonts w:ascii="Lucida Grande" w:hAnsi="Lucida Grande" w:cs="Lucida Grande"/>
          <w:color w:val="425EA3"/>
          <w:kern w:val="0"/>
          <w:sz w:val="36"/>
          <w:szCs w:val="36"/>
        </w:rPr>
        <w:t>Add files by drag and drop</w:t>
      </w:r>
    </w:p>
    <w:p w14:paraId="43B22681" w14:textId="77777777" w:rsidR="002464B1" w:rsidRDefault="002464B1" w:rsidP="002464B1">
      <w:pPr>
        <w:widowControl/>
        <w:autoSpaceDE w:val="0"/>
        <w:autoSpaceDN w:val="0"/>
        <w:adjustRightInd w:val="0"/>
        <w:spacing w:after="200" w:line="400" w:lineRule="atLeast"/>
        <w:jc w:val="left"/>
        <w:rPr>
          <w:rFonts w:ascii="Lucida Grande" w:hAnsi="Lucida Grande" w:cs="Lucida Grande"/>
          <w:kern w:val="0"/>
        </w:rPr>
      </w:pPr>
      <w:r>
        <w:rPr>
          <w:rFonts w:ascii="Lucida Grande" w:hAnsi="Lucida Grande" w:cs="Lucida Grande"/>
          <w:kern w:val="0"/>
        </w:rPr>
        <w:t>Make it possible to drag and drop files between folders, and to import images to Resources folder by dropping them on the project view. It should also be possilbe to delete files from within CocosBuilder.</w:t>
      </w:r>
    </w:p>
    <w:p w14:paraId="247BF297" w14:textId="77777777" w:rsidR="002464B1" w:rsidRDefault="002464B1" w:rsidP="002464B1">
      <w:pPr>
        <w:widowControl/>
        <w:autoSpaceDE w:val="0"/>
        <w:autoSpaceDN w:val="0"/>
        <w:adjustRightInd w:val="0"/>
        <w:spacing w:after="300" w:line="440" w:lineRule="atLeast"/>
        <w:jc w:val="left"/>
        <w:rPr>
          <w:rFonts w:ascii="Lucida Grande" w:hAnsi="Lucida Grande" w:cs="Lucida Grande"/>
          <w:color w:val="425EA3"/>
          <w:kern w:val="0"/>
          <w:sz w:val="36"/>
          <w:szCs w:val="36"/>
        </w:rPr>
      </w:pPr>
      <w:r>
        <w:rPr>
          <w:rFonts w:ascii="Lucida Grande" w:hAnsi="Lucida Grande" w:cs="Lucida Grande"/>
          <w:color w:val="425EA3"/>
          <w:kern w:val="0"/>
          <w:sz w:val="36"/>
          <w:szCs w:val="36"/>
        </w:rPr>
        <w:t>Hide/lock layers</w:t>
      </w:r>
    </w:p>
    <w:p w14:paraId="42164886" w14:textId="77777777" w:rsidR="002464B1" w:rsidRDefault="002464B1" w:rsidP="002464B1">
      <w:pPr>
        <w:widowControl/>
        <w:autoSpaceDE w:val="0"/>
        <w:autoSpaceDN w:val="0"/>
        <w:adjustRightInd w:val="0"/>
        <w:spacing w:after="200" w:line="400" w:lineRule="atLeast"/>
        <w:jc w:val="left"/>
        <w:rPr>
          <w:rFonts w:ascii="Lucida Grande" w:hAnsi="Lucida Grande" w:cs="Lucida Grande"/>
          <w:kern w:val="0"/>
        </w:rPr>
      </w:pPr>
      <w:r>
        <w:rPr>
          <w:rFonts w:ascii="Lucida Grande" w:hAnsi="Lucida Grande" w:cs="Lucida Grande"/>
          <w:kern w:val="0"/>
        </w:rPr>
        <w:t>Add option to hide and/or lock a node in the node graph. A hidden node is not visible in CocosBuilder, but the visible property will not be affected on export. This feature is just to aid editing.</w:t>
      </w:r>
    </w:p>
    <w:p w14:paraId="6BE902F6" w14:textId="77777777" w:rsidR="002464B1" w:rsidRDefault="002464B1" w:rsidP="002464B1">
      <w:pPr>
        <w:widowControl/>
        <w:autoSpaceDE w:val="0"/>
        <w:autoSpaceDN w:val="0"/>
        <w:adjustRightInd w:val="0"/>
        <w:spacing w:after="300" w:line="440" w:lineRule="atLeast"/>
        <w:jc w:val="left"/>
        <w:rPr>
          <w:rFonts w:ascii="Lucida Grande" w:hAnsi="Lucida Grande" w:cs="Lucida Grande"/>
          <w:color w:val="425EA3"/>
          <w:kern w:val="0"/>
          <w:sz w:val="36"/>
          <w:szCs w:val="36"/>
        </w:rPr>
      </w:pPr>
      <w:r>
        <w:rPr>
          <w:rFonts w:ascii="Lucida Grande" w:hAnsi="Lucida Grande" w:cs="Lucida Grande"/>
          <w:color w:val="425EA3"/>
          <w:kern w:val="0"/>
          <w:sz w:val="36"/>
          <w:szCs w:val="36"/>
        </w:rPr>
        <w:t>Save all</w:t>
      </w:r>
    </w:p>
    <w:p w14:paraId="65237FBE" w14:textId="77777777" w:rsidR="002464B1" w:rsidRDefault="002464B1" w:rsidP="002464B1">
      <w:pPr>
        <w:widowControl/>
        <w:autoSpaceDE w:val="0"/>
        <w:autoSpaceDN w:val="0"/>
        <w:adjustRightInd w:val="0"/>
        <w:spacing w:after="200" w:line="400" w:lineRule="atLeast"/>
        <w:jc w:val="left"/>
        <w:rPr>
          <w:rFonts w:ascii="Lucida Grande" w:hAnsi="Lucida Grande" w:cs="Lucida Grande"/>
          <w:kern w:val="0"/>
        </w:rPr>
      </w:pPr>
      <w:r>
        <w:rPr>
          <w:rFonts w:ascii="Lucida Grande" w:hAnsi="Lucida Grande" w:cs="Lucida Grande"/>
          <w:kern w:val="0"/>
        </w:rPr>
        <w:t>Option to save all open CCB files (without closing them).</w:t>
      </w:r>
    </w:p>
    <w:p w14:paraId="1DE876EA" w14:textId="77777777" w:rsidR="002464B1" w:rsidRDefault="002464B1" w:rsidP="002464B1">
      <w:pPr>
        <w:widowControl/>
        <w:autoSpaceDE w:val="0"/>
        <w:autoSpaceDN w:val="0"/>
        <w:adjustRightInd w:val="0"/>
        <w:spacing w:after="300" w:line="440" w:lineRule="atLeast"/>
        <w:jc w:val="left"/>
        <w:rPr>
          <w:rFonts w:ascii="Lucida Grande" w:hAnsi="Lucida Grande" w:cs="Lucida Grande"/>
          <w:color w:val="425EA3"/>
          <w:kern w:val="0"/>
          <w:sz w:val="36"/>
          <w:szCs w:val="36"/>
        </w:rPr>
      </w:pPr>
      <w:r>
        <w:rPr>
          <w:rFonts w:ascii="Lucida Grande" w:hAnsi="Lucida Grande" w:cs="Lucida Grande"/>
          <w:color w:val="425EA3"/>
          <w:kern w:val="0"/>
          <w:sz w:val="36"/>
          <w:szCs w:val="36"/>
        </w:rPr>
        <w:t>Save files before publishing</w:t>
      </w:r>
    </w:p>
    <w:p w14:paraId="7A26AF25" w14:textId="77777777" w:rsidR="002464B1" w:rsidRDefault="002464B1" w:rsidP="002464B1">
      <w:pPr>
        <w:widowControl/>
        <w:autoSpaceDE w:val="0"/>
        <w:autoSpaceDN w:val="0"/>
        <w:adjustRightInd w:val="0"/>
        <w:spacing w:after="200" w:line="400" w:lineRule="atLeast"/>
        <w:jc w:val="left"/>
        <w:rPr>
          <w:rFonts w:ascii="Lucida Grande" w:hAnsi="Lucida Grande" w:cs="Lucida Grande"/>
          <w:kern w:val="0"/>
        </w:rPr>
      </w:pPr>
      <w:r>
        <w:rPr>
          <w:rFonts w:ascii="Lucida Grande" w:hAnsi="Lucida Grande" w:cs="Lucida Grande"/>
          <w:kern w:val="0"/>
        </w:rPr>
        <w:t>Option to save all files before publishing. Currently changes to ccb-files are not exported until the file has been saved.</w:t>
      </w:r>
    </w:p>
    <w:p w14:paraId="391A0ADD" w14:textId="77777777" w:rsidR="002464B1" w:rsidRDefault="002464B1" w:rsidP="002464B1">
      <w:pPr>
        <w:widowControl/>
        <w:autoSpaceDE w:val="0"/>
        <w:autoSpaceDN w:val="0"/>
        <w:adjustRightInd w:val="0"/>
        <w:spacing w:after="200" w:line="400" w:lineRule="atLeast"/>
        <w:jc w:val="left"/>
        <w:rPr>
          <w:rFonts w:ascii="Lucida Grande" w:hAnsi="Lucida Grande" w:cs="Lucida Grande"/>
          <w:kern w:val="0"/>
        </w:rPr>
      </w:pPr>
      <w:hyperlink r:id="rId45" w:history="1">
        <w:r>
          <w:rPr>
            <w:rFonts w:ascii="Lucida Grande" w:hAnsi="Lucida Grande" w:cs="Lucida Grande"/>
            <w:color w:val="425EA3"/>
            <w:kern w:val="0"/>
            <w:u w:val="single" w:color="425EA3"/>
          </w:rPr>
          <w:t>Github Issue</w:t>
        </w:r>
      </w:hyperlink>
    </w:p>
    <w:p w14:paraId="371F93D5" w14:textId="77777777" w:rsidR="002464B1" w:rsidRDefault="002464B1" w:rsidP="002464B1">
      <w:pPr>
        <w:widowControl/>
        <w:autoSpaceDE w:val="0"/>
        <w:autoSpaceDN w:val="0"/>
        <w:adjustRightInd w:val="0"/>
        <w:spacing w:after="300" w:line="480" w:lineRule="atLeast"/>
        <w:jc w:val="left"/>
        <w:rPr>
          <w:rFonts w:ascii="Lucida Grande" w:hAnsi="Lucida Grande" w:cs="Lucida Grande"/>
          <w:color w:val="425EA3"/>
          <w:kern w:val="0"/>
          <w:sz w:val="40"/>
          <w:szCs w:val="40"/>
        </w:rPr>
      </w:pPr>
      <w:r>
        <w:rPr>
          <w:rFonts w:ascii="Lucida Grande" w:hAnsi="Lucida Grande" w:cs="Lucida Grande"/>
          <w:color w:val="425EA3"/>
          <w:kern w:val="0"/>
          <w:sz w:val="40"/>
          <w:szCs w:val="40"/>
        </w:rPr>
        <w:t>Publisher</w:t>
      </w:r>
    </w:p>
    <w:p w14:paraId="51771A29" w14:textId="77777777" w:rsidR="002464B1" w:rsidRDefault="002464B1" w:rsidP="002464B1">
      <w:pPr>
        <w:widowControl/>
        <w:autoSpaceDE w:val="0"/>
        <w:autoSpaceDN w:val="0"/>
        <w:adjustRightInd w:val="0"/>
        <w:spacing w:after="300" w:line="440" w:lineRule="atLeast"/>
        <w:jc w:val="left"/>
        <w:rPr>
          <w:rFonts w:ascii="Lucida Grande" w:hAnsi="Lucida Grande" w:cs="Lucida Grande"/>
          <w:color w:val="425EA3"/>
          <w:kern w:val="0"/>
          <w:sz w:val="36"/>
          <w:szCs w:val="36"/>
        </w:rPr>
      </w:pPr>
      <w:r>
        <w:rPr>
          <w:rFonts w:ascii="Lucida Grande" w:hAnsi="Lucida Grande" w:cs="Lucida Grande"/>
          <w:color w:val="425EA3"/>
          <w:kern w:val="0"/>
          <w:sz w:val="36"/>
          <w:szCs w:val="36"/>
        </w:rPr>
        <w:t>Options for generating sprite sheets for Android</w:t>
      </w:r>
    </w:p>
    <w:p w14:paraId="6133712E" w14:textId="77777777" w:rsidR="002464B1" w:rsidRDefault="002464B1" w:rsidP="002464B1">
      <w:pPr>
        <w:widowControl/>
        <w:autoSpaceDE w:val="0"/>
        <w:autoSpaceDN w:val="0"/>
        <w:adjustRightInd w:val="0"/>
        <w:spacing w:after="200" w:line="400" w:lineRule="atLeast"/>
        <w:jc w:val="left"/>
        <w:rPr>
          <w:rFonts w:ascii="Lucida Grande" w:hAnsi="Lucida Grande" w:cs="Lucida Grande"/>
          <w:kern w:val="0"/>
        </w:rPr>
      </w:pPr>
      <w:r>
        <w:rPr>
          <w:rFonts w:ascii="Lucida Grande" w:hAnsi="Lucida Grande" w:cs="Lucida Grande"/>
          <w:kern w:val="0"/>
        </w:rPr>
        <w:t xml:space="preserve">Add the option to have </w:t>
      </w:r>
      <w:proofErr w:type="gramStart"/>
      <w:r>
        <w:rPr>
          <w:rFonts w:ascii="Lucida Grande" w:hAnsi="Lucida Grande" w:cs="Lucida Grande"/>
          <w:kern w:val="0"/>
        </w:rPr>
        <w:t>a different compression settings</w:t>
      </w:r>
      <w:proofErr w:type="gramEnd"/>
      <w:r>
        <w:rPr>
          <w:rFonts w:ascii="Lucida Grande" w:hAnsi="Lucida Grande" w:cs="Lucida Grande"/>
          <w:kern w:val="0"/>
        </w:rPr>
        <w:t xml:space="preserve"> for sprite sheets when publishing for Android. For instance, it is possible that the user wants to publish to PVRTC on iOS, but these are not supported on Android so it should be possible to use another compression type for Android. In future, different compression types for web could also be an option.</w:t>
      </w:r>
    </w:p>
    <w:p w14:paraId="0D89ED32" w14:textId="77777777" w:rsidR="002464B1" w:rsidRDefault="002464B1" w:rsidP="002464B1">
      <w:pPr>
        <w:widowControl/>
        <w:autoSpaceDE w:val="0"/>
        <w:autoSpaceDN w:val="0"/>
        <w:adjustRightInd w:val="0"/>
        <w:spacing w:after="200" w:line="400" w:lineRule="atLeast"/>
        <w:jc w:val="left"/>
        <w:rPr>
          <w:rFonts w:ascii="Lucida Grande" w:hAnsi="Lucida Grande" w:cs="Lucida Grande"/>
          <w:kern w:val="0"/>
        </w:rPr>
      </w:pPr>
      <w:hyperlink r:id="rId46" w:history="1">
        <w:r>
          <w:rPr>
            <w:rFonts w:ascii="Lucida Grande" w:hAnsi="Lucida Grande" w:cs="Lucida Grande"/>
            <w:color w:val="425EA3"/>
            <w:kern w:val="0"/>
            <w:u w:val="single" w:color="425EA3"/>
          </w:rPr>
          <w:t>Github Issue</w:t>
        </w:r>
      </w:hyperlink>
    </w:p>
    <w:p w14:paraId="7F5D57D3" w14:textId="77777777" w:rsidR="002464B1" w:rsidRDefault="002464B1" w:rsidP="002464B1">
      <w:pPr>
        <w:widowControl/>
        <w:autoSpaceDE w:val="0"/>
        <w:autoSpaceDN w:val="0"/>
        <w:adjustRightInd w:val="0"/>
        <w:spacing w:after="300" w:line="480" w:lineRule="atLeast"/>
        <w:jc w:val="left"/>
        <w:rPr>
          <w:rFonts w:ascii="Lucida Grande" w:hAnsi="Lucida Grande" w:cs="Lucida Grande"/>
          <w:color w:val="425EA3"/>
          <w:kern w:val="0"/>
          <w:sz w:val="40"/>
          <w:szCs w:val="40"/>
        </w:rPr>
      </w:pPr>
      <w:r>
        <w:rPr>
          <w:rFonts w:ascii="Lucida Grande" w:hAnsi="Lucida Grande" w:cs="Lucida Grande"/>
          <w:color w:val="425EA3"/>
          <w:kern w:val="0"/>
          <w:sz w:val="40"/>
          <w:szCs w:val="40"/>
        </w:rPr>
        <w:t>Error handling</w:t>
      </w:r>
    </w:p>
    <w:p w14:paraId="3AFF307D" w14:textId="77777777" w:rsidR="002464B1" w:rsidRDefault="002464B1" w:rsidP="002464B1">
      <w:pPr>
        <w:widowControl/>
        <w:autoSpaceDE w:val="0"/>
        <w:autoSpaceDN w:val="0"/>
        <w:adjustRightInd w:val="0"/>
        <w:spacing w:after="300" w:line="440" w:lineRule="atLeast"/>
        <w:jc w:val="left"/>
        <w:rPr>
          <w:rFonts w:ascii="Lucida Grande" w:hAnsi="Lucida Grande" w:cs="Lucida Grande"/>
          <w:color w:val="425EA3"/>
          <w:kern w:val="0"/>
          <w:sz w:val="36"/>
          <w:szCs w:val="36"/>
        </w:rPr>
      </w:pPr>
      <w:r>
        <w:rPr>
          <w:rFonts w:ascii="Lucida Grande" w:hAnsi="Lucida Grande" w:cs="Lucida Grande"/>
          <w:color w:val="425EA3"/>
          <w:kern w:val="0"/>
          <w:sz w:val="36"/>
          <w:szCs w:val="36"/>
        </w:rPr>
        <w:t>Check for invalid resources</w:t>
      </w:r>
    </w:p>
    <w:p w14:paraId="6AF4088B" w14:textId="77777777" w:rsidR="002464B1" w:rsidRDefault="002464B1" w:rsidP="002464B1">
      <w:pPr>
        <w:widowControl/>
        <w:autoSpaceDE w:val="0"/>
        <w:autoSpaceDN w:val="0"/>
        <w:adjustRightInd w:val="0"/>
        <w:spacing w:after="200" w:line="400" w:lineRule="atLeast"/>
        <w:jc w:val="left"/>
        <w:rPr>
          <w:rFonts w:ascii="Lucida Grande" w:hAnsi="Lucida Grande" w:cs="Lucida Grande"/>
          <w:kern w:val="0"/>
        </w:rPr>
      </w:pPr>
      <w:r>
        <w:rPr>
          <w:rFonts w:ascii="Lucida Grande" w:hAnsi="Lucida Grande" w:cs="Lucida Grande"/>
          <w:kern w:val="0"/>
        </w:rPr>
        <w:t>Check for invalid resources, both when used inside CocosBuilder and during publishing process. Improve the error window that is displayed if publishing fails. Catch more error during the publishing process (overflow in sprite sheets, invalid ccb-files etc).</w:t>
      </w:r>
    </w:p>
    <w:p w14:paraId="2EF8B43C" w14:textId="77777777" w:rsidR="002464B1" w:rsidRDefault="002464B1" w:rsidP="002464B1">
      <w:pPr>
        <w:widowControl/>
        <w:autoSpaceDE w:val="0"/>
        <w:autoSpaceDN w:val="0"/>
        <w:adjustRightInd w:val="0"/>
        <w:spacing w:after="300" w:line="440" w:lineRule="atLeast"/>
        <w:jc w:val="left"/>
        <w:rPr>
          <w:rFonts w:ascii="Lucida Grande" w:hAnsi="Lucida Grande" w:cs="Lucida Grande"/>
          <w:color w:val="425EA3"/>
          <w:kern w:val="0"/>
          <w:sz w:val="36"/>
          <w:szCs w:val="36"/>
        </w:rPr>
      </w:pPr>
      <w:r>
        <w:rPr>
          <w:rFonts w:ascii="Lucida Grande" w:hAnsi="Lucida Grande" w:cs="Lucida Grande"/>
          <w:color w:val="425EA3"/>
          <w:kern w:val="0"/>
          <w:sz w:val="36"/>
          <w:szCs w:val="36"/>
        </w:rPr>
        <w:t>Warn if project is not setup correctly</w:t>
      </w:r>
    </w:p>
    <w:p w14:paraId="16271F77" w14:textId="77777777" w:rsidR="002464B1" w:rsidRDefault="002464B1" w:rsidP="002464B1">
      <w:pPr>
        <w:widowControl/>
        <w:autoSpaceDE w:val="0"/>
        <w:autoSpaceDN w:val="0"/>
        <w:adjustRightInd w:val="0"/>
        <w:spacing w:after="200" w:line="400" w:lineRule="atLeast"/>
        <w:jc w:val="left"/>
        <w:rPr>
          <w:rFonts w:ascii="Lucida Grande" w:hAnsi="Lucida Grande" w:cs="Lucida Grande"/>
          <w:kern w:val="0"/>
        </w:rPr>
      </w:pPr>
      <w:r>
        <w:rPr>
          <w:rFonts w:ascii="Lucida Grande" w:hAnsi="Lucida Grande" w:cs="Lucida Grande"/>
          <w:kern w:val="0"/>
        </w:rPr>
        <w:t>Display a warning if project is not setup correctly. Specifically when setting the resource path inside the publishing path which will cause infinite recursion.</w:t>
      </w:r>
    </w:p>
    <w:p w14:paraId="75EEDE83" w14:textId="77777777" w:rsidR="002464B1" w:rsidRDefault="002464B1" w:rsidP="002464B1">
      <w:pPr>
        <w:widowControl/>
        <w:autoSpaceDE w:val="0"/>
        <w:autoSpaceDN w:val="0"/>
        <w:adjustRightInd w:val="0"/>
        <w:spacing w:after="200" w:line="400" w:lineRule="atLeast"/>
        <w:jc w:val="left"/>
        <w:rPr>
          <w:rFonts w:ascii="Lucida Grande" w:hAnsi="Lucida Grande" w:cs="Lucida Grande"/>
          <w:kern w:val="0"/>
        </w:rPr>
      </w:pPr>
      <w:hyperlink r:id="rId47" w:history="1">
        <w:r>
          <w:rPr>
            <w:rFonts w:ascii="Lucida Grande" w:hAnsi="Lucida Grande" w:cs="Lucida Grande"/>
            <w:color w:val="425EA3"/>
            <w:kern w:val="0"/>
            <w:u w:val="single" w:color="425EA3"/>
          </w:rPr>
          <w:t>Github Issue</w:t>
        </w:r>
      </w:hyperlink>
    </w:p>
    <w:p w14:paraId="67DB2FF6" w14:textId="77777777" w:rsidR="002464B1" w:rsidRDefault="002464B1" w:rsidP="002464B1">
      <w:pPr>
        <w:widowControl/>
        <w:autoSpaceDE w:val="0"/>
        <w:autoSpaceDN w:val="0"/>
        <w:adjustRightInd w:val="0"/>
        <w:spacing w:after="300" w:line="480" w:lineRule="atLeast"/>
        <w:jc w:val="left"/>
        <w:rPr>
          <w:rFonts w:ascii="Lucida Grande" w:hAnsi="Lucida Grande" w:cs="Lucida Grande"/>
          <w:color w:val="425EA3"/>
          <w:kern w:val="0"/>
          <w:sz w:val="40"/>
          <w:szCs w:val="40"/>
        </w:rPr>
      </w:pPr>
      <w:r>
        <w:rPr>
          <w:rFonts w:ascii="Lucida Grande" w:hAnsi="Lucida Grande" w:cs="Lucida Grande"/>
          <w:color w:val="425EA3"/>
          <w:kern w:val="0"/>
          <w:sz w:val="40"/>
          <w:szCs w:val="40"/>
        </w:rPr>
        <w:t>CCBReader</w:t>
      </w:r>
    </w:p>
    <w:p w14:paraId="5ECBF19E" w14:textId="77777777" w:rsidR="002464B1" w:rsidRDefault="002464B1" w:rsidP="002464B1">
      <w:pPr>
        <w:widowControl/>
        <w:autoSpaceDE w:val="0"/>
        <w:autoSpaceDN w:val="0"/>
        <w:adjustRightInd w:val="0"/>
        <w:spacing w:after="300" w:line="440" w:lineRule="atLeast"/>
        <w:jc w:val="left"/>
        <w:rPr>
          <w:rFonts w:ascii="Lucida Grande" w:hAnsi="Lucida Grande" w:cs="Lucida Grande"/>
          <w:color w:val="425EA3"/>
          <w:kern w:val="0"/>
          <w:sz w:val="36"/>
          <w:szCs w:val="36"/>
        </w:rPr>
      </w:pPr>
      <w:proofErr w:type="gramStart"/>
      <w:r>
        <w:rPr>
          <w:rFonts w:ascii="Lucida Grande" w:hAnsi="Lucida Grande" w:cs="Lucida Grande"/>
          <w:color w:val="425EA3"/>
          <w:kern w:val="0"/>
          <w:sz w:val="36"/>
          <w:szCs w:val="36"/>
        </w:rPr>
        <w:t>cocos2d</w:t>
      </w:r>
      <w:proofErr w:type="gramEnd"/>
      <w:r>
        <w:rPr>
          <w:rFonts w:ascii="Lucida Grande" w:hAnsi="Lucida Grande" w:cs="Lucida Grande"/>
          <w:color w:val="425EA3"/>
          <w:kern w:val="0"/>
          <w:sz w:val="36"/>
          <w:szCs w:val="36"/>
        </w:rPr>
        <w:t>-x</w:t>
      </w:r>
    </w:p>
    <w:p w14:paraId="510120E6" w14:textId="77777777" w:rsidR="002464B1" w:rsidRDefault="002464B1" w:rsidP="002464B1">
      <w:pPr>
        <w:widowControl/>
        <w:autoSpaceDE w:val="0"/>
        <w:autoSpaceDN w:val="0"/>
        <w:adjustRightInd w:val="0"/>
        <w:spacing w:after="200" w:line="400" w:lineRule="atLeast"/>
        <w:jc w:val="left"/>
        <w:rPr>
          <w:rFonts w:ascii="Lucida Grande" w:hAnsi="Lucida Grande" w:cs="Lucida Grande"/>
          <w:kern w:val="0"/>
        </w:rPr>
      </w:pPr>
      <w:r>
        <w:rPr>
          <w:rFonts w:ascii="Lucida Grande" w:hAnsi="Lucida Grande" w:cs="Lucida Grande"/>
          <w:kern w:val="0"/>
        </w:rPr>
        <w:t>Simplify connections to cocos2d-x by auto-generating the glue code. Currently the CCBReader for cocos2d-x requires the user to write glue code for mapping name of functions to the actual functions, also when creating classes the class names needs to be mapped to the actual classes. (This is because c++ lacks introspection and reflection.)</w:t>
      </w:r>
    </w:p>
    <w:p w14:paraId="335803FA" w14:textId="77777777" w:rsidR="002464B1" w:rsidRDefault="002464B1" w:rsidP="002464B1">
      <w:pPr>
        <w:widowControl/>
        <w:autoSpaceDE w:val="0"/>
        <w:autoSpaceDN w:val="0"/>
        <w:adjustRightInd w:val="0"/>
        <w:spacing w:after="200" w:line="400" w:lineRule="atLeast"/>
        <w:jc w:val="left"/>
        <w:rPr>
          <w:rFonts w:ascii="Lucida Grande" w:hAnsi="Lucida Grande" w:cs="Lucida Grande"/>
          <w:kern w:val="0"/>
        </w:rPr>
      </w:pPr>
      <w:r>
        <w:rPr>
          <w:rFonts w:ascii="Lucida Grande" w:hAnsi="Lucida Grande" w:cs="Lucida Grande"/>
          <w:kern w:val="0"/>
        </w:rPr>
        <w:t>Examples of current glue code:</w:t>
      </w:r>
    </w:p>
    <w:p w14:paraId="529D614A" w14:textId="77777777" w:rsidR="002464B1" w:rsidRDefault="002464B1" w:rsidP="002464B1">
      <w:pPr>
        <w:widowControl/>
        <w:autoSpaceDE w:val="0"/>
        <w:autoSpaceDN w:val="0"/>
        <w:adjustRightInd w:val="0"/>
        <w:spacing w:line="400" w:lineRule="atLeast"/>
        <w:jc w:val="left"/>
        <w:rPr>
          <w:rFonts w:ascii="Courier" w:hAnsi="Courier" w:cs="Courier"/>
          <w:kern w:val="0"/>
        </w:rPr>
      </w:pPr>
      <w:r>
        <w:rPr>
          <w:rFonts w:ascii="Courier" w:hAnsi="Courier" w:cs="Courier"/>
          <w:kern w:val="0"/>
        </w:rPr>
        <w:t>CCB_MEMBERVARIABLEASSIGNER_</w:t>
      </w:r>
      <w:proofErr w:type="gramStart"/>
      <w:r>
        <w:rPr>
          <w:rFonts w:ascii="Courier" w:hAnsi="Courier" w:cs="Courier"/>
          <w:kern w:val="0"/>
        </w:rPr>
        <w:t>GLUE(</w:t>
      </w:r>
      <w:proofErr w:type="gramEnd"/>
      <w:r>
        <w:rPr>
          <w:rFonts w:ascii="Courier" w:hAnsi="Courier" w:cs="Courier"/>
          <w:kern w:val="0"/>
        </w:rPr>
        <w:t>this, "sprtBurst", CCSprite *, this-&gt;mSprtBurst);</w:t>
      </w:r>
    </w:p>
    <w:p w14:paraId="7AAA3B0E" w14:textId="77777777" w:rsidR="002464B1" w:rsidRDefault="002464B1" w:rsidP="002464B1">
      <w:pPr>
        <w:widowControl/>
        <w:autoSpaceDE w:val="0"/>
        <w:autoSpaceDN w:val="0"/>
        <w:adjustRightInd w:val="0"/>
        <w:spacing w:line="400" w:lineRule="atLeast"/>
        <w:jc w:val="left"/>
        <w:rPr>
          <w:rFonts w:ascii="Courier" w:hAnsi="Courier" w:cs="Courier"/>
          <w:kern w:val="0"/>
        </w:rPr>
      </w:pPr>
      <w:r>
        <w:rPr>
          <w:rFonts w:ascii="Courier" w:hAnsi="Courier" w:cs="Courier"/>
          <w:kern w:val="0"/>
        </w:rPr>
        <w:t>CCB_SELECTORRESOLVER_CCMENUITEM_</w:t>
      </w:r>
      <w:proofErr w:type="gramStart"/>
      <w:r>
        <w:rPr>
          <w:rFonts w:ascii="Courier" w:hAnsi="Courier" w:cs="Courier"/>
          <w:kern w:val="0"/>
        </w:rPr>
        <w:t>GLUE(</w:t>
      </w:r>
      <w:proofErr w:type="gramEnd"/>
      <w:r>
        <w:rPr>
          <w:rFonts w:ascii="Courier" w:hAnsi="Courier" w:cs="Courier"/>
          <w:kern w:val="0"/>
        </w:rPr>
        <w:t>this, "pressedA:", MenuTestLayer::onMenuItemAClicked);</w:t>
      </w:r>
    </w:p>
    <w:p w14:paraId="6FA88CDB" w14:textId="77777777" w:rsidR="002464B1" w:rsidRDefault="002464B1" w:rsidP="002464B1">
      <w:pPr>
        <w:widowControl/>
        <w:autoSpaceDE w:val="0"/>
        <w:autoSpaceDN w:val="0"/>
        <w:adjustRightInd w:val="0"/>
        <w:spacing w:after="200" w:line="400" w:lineRule="atLeast"/>
        <w:jc w:val="left"/>
        <w:rPr>
          <w:rFonts w:ascii="Lucida Grande" w:hAnsi="Lucida Grande" w:cs="Lucida Grande"/>
          <w:kern w:val="0"/>
        </w:rPr>
      </w:pPr>
      <w:r>
        <w:rPr>
          <w:rFonts w:ascii="Lucida Grande" w:hAnsi="Lucida Grande" w:cs="Lucida Grande"/>
          <w:kern w:val="0"/>
        </w:rPr>
        <w:t xml:space="preserve">This glue code could be moved to a single class, which would handle all lookups for selectors, member variables and classes. CocosBuilder should generate this class, thus the user would not need to worry about the glue code. Methods that were not implemented would generate compiler warnings, which also would be helpful when </w:t>
      </w:r>
      <w:proofErr w:type="gramStart"/>
      <w:r>
        <w:rPr>
          <w:rFonts w:ascii="Lucida Grande" w:hAnsi="Lucida Grande" w:cs="Lucida Grande"/>
          <w:kern w:val="0"/>
        </w:rPr>
        <w:t>trouble shooting</w:t>
      </w:r>
      <w:proofErr w:type="gramEnd"/>
      <w:r>
        <w:rPr>
          <w:rFonts w:ascii="Lucida Grande" w:hAnsi="Lucida Grande" w:cs="Lucida Grande"/>
          <w:kern w:val="0"/>
        </w:rPr>
        <w:t>.</w:t>
      </w:r>
    </w:p>
    <w:p w14:paraId="3030A8AB" w14:textId="77777777" w:rsidR="002464B1" w:rsidRDefault="002464B1" w:rsidP="002464B1">
      <w:pPr>
        <w:widowControl/>
        <w:autoSpaceDE w:val="0"/>
        <w:autoSpaceDN w:val="0"/>
        <w:adjustRightInd w:val="0"/>
        <w:spacing w:after="200" w:line="400" w:lineRule="atLeast"/>
        <w:jc w:val="left"/>
        <w:rPr>
          <w:rFonts w:ascii="Lucida Grande" w:hAnsi="Lucida Grande" w:cs="Lucida Grande"/>
          <w:kern w:val="0"/>
        </w:rPr>
      </w:pPr>
      <w:hyperlink r:id="rId48" w:history="1">
        <w:r>
          <w:rPr>
            <w:rFonts w:ascii="Lucida Grande" w:hAnsi="Lucida Grande" w:cs="Lucida Grande"/>
            <w:color w:val="425EA3"/>
            <w:kern w:val="0"/>
            <w:u w:val="single" w:color="425EA3"/>
          </w:rPr>
          <w:t>Github Issue</w:t>
        </w:r>
      </w:hyperlink>
    </w:p>
    <w:p w14:paraId="55C36C61" w14:textId="77777777" w:rsidR="002464B1" w:rsidRDefault="002464B1" w:rsidP="002464B1">
      <w:pPr>
        <w:widowControl/>
        <w:autoSpaceDE w:val="0"/>
        <w:autoSpaceDN w:val="0"/>
        <w:adjustRightInd w:val="0"/>
        <w:spacing w:after="300" w:line="480" w:lineRule="atLeast"/>
        <w:jc w:val="left"/>
        <w:rPr>
          <w:rFonts w:ascii="Lucida Grande" w:hAnsi="Lucida Grande" w:cs="Lucida Grande"/>
          <w:color w:val="425EA3"/>
          <w:kern w:val="0"/>
          <w:sz w:val="40"/>
          <w:szCs w:val="40"/>
        </w:rPr>
      </w:pPr>
      <w:r>
        <w:rPr>
          <w:rFonts w:ascii="Lucida Grande" w:hAnsi="Lucida Grande" w:cs="Lucida Grande"/>
          <w:color w:val="425EA3"/>
          <w:kern w:val="0"/>
          <w:sz w:val="40"/>
          <w:szCs w:val="40"/>
        </w:rPr>
        <w:t>Documentation</w:t>
      </w:r>
    </w:p>
    <w:p w14:paraId="4521B149" w14:textId="77777777" w:rsidR="002464B1" w:rsidRDefault="002464B1" w:rsidP="002464B1">
      <w:pPr>
        <w:widowControl/>
        <w:autoSpaceDE w:val="0"/>
        <w:autoSpaceDN w:val="0"/>
        <w:adjustRightInd w:val="0"/>
        <w:spacing w:after="300" w:line="440" w:lineRule="atLeast"/>
        <w:jc w:val="left"/>
        <w:rPr>
          <w:rFonts w:ascii="Lucida Grande" w:hAnsi="Lucida Grande" w:cs="Lucida Grande"/>
          <w:color w:val="425EA3"/>
          <w:kern w:val="0"/>
          <w:sz w:val="36"/>
          <w:szCs w:val="36"/>
        </w:rPr>
      </w:pPr>
      <w:r>
        <w:rPr>
          <w:rFonts w:ascii="Lucida Grande" w:hAnsi="Lucida Grande" w:cs="Lucida Grande"/>
          <w:color w:val="425EA3"/>
          <w:kern w:val="0"/>
          <w:sz w:val="36"/>
          <w:szCs w:val="36"/>
        </w:rPr>
        <w:t>Update CocosBuilder documentation</w:t>
      </w:r>
    </w:p>
    <w:p w14:paraId="389B1483" w14:textId="77777777" w:rsidR="002464B1" w:rsidRDefault="002464B1" w:rsidP="002464B1">
      <w:pPr>
        <w:widowControl/>
        <w:autoSpaceDE w:val="0"/>
        <w:autoSpaceDN w:val="0"/>
        <w:adjustRightInd w:val="0"/>
        <w:spacing w:after="200" w:line="400" w:lineRule="atLeast"/>
        <w:jc w:val="left"/>
        <w:rPr>
          <w:rFonts w:ascii="Lucida Grande" w:hAnsi="Lucida Grande" w:cs="Lucida Grande"/>
          <w:kern w:val="0"/>
        </w:rPr>
      </w:pPr>
      <w:r>
        <w:rPr>
          <w:rFonts w:ascii="Lucida Grande" w:hAnsi="Lucida Grande" w:cs="Lucida Grande"/>
          <w:kern w:val="0"/>
        </w:rPr>
        <w:t>Update CocosBuilder's documetation to include all updates related to CocosBuilder 3.</w:t>
      </w:r>
    </w:p>
    <w:p w14:paraId="306EBB02" w14:textId="77777777" w:rsidR="002464B1" w:rsidRDefault="002464B1" w:rsidP="002464B1">
      <w:pPr>
        <w:widowControl/>
        <w:autoSpaceDE w:val="0"/>
        <w:autoSpaceDN w:val="0"/>
        <w:adjustRightInd w:val="0"/>
        <w:spacing w:after="200" w:line="400" w:lineRule="atLeast"/>
        <w:jc w:val="left"/>
        <w:rPr>
          <w:rFonts w:ascii="Lucida Grande" w:hAnsi="Lucida Grande" w:cs="Lucida Grande"/>
          <w:kern w:val="0"/>
        </w:rPr>
      </w:pPr>
      <w:hyperlink r:id="rId49" w:history="1">
        <w:r>
          <w:rPr>
            <w:rFonts w:ascii="Lucida Grande" w:hAnsi="Lucida Grande" w:cs="Lucida Grande"/>
            <w:color w:val="425EA3"/>
            <w:kern w:val="0"/>
            <w:u w:val="single" w:color="425EA3"/>
          </w:rPr>
          <w:t>Github Issue</w:t>
        </w:r>
      </w:hyperlink>
    </w:p>
    <w:p w14:paraId="23091844" w14:textId="77777777" w:rsidR="002464B1" w:rsidRDefault="002464B1" w:rsidP="002464B1">
      <w:pPr>
        <w:widowControl/>
        <w:autoSpaceDE w:val="0"/>
        <w:autoSpaceDN w:val="0"/>
        <w:adjustRightInd w:val="0"/>
        <w:spacing w:after="300" w:line="440" w:lineRule="atLeast"/>
        <w:jc w:val="left"/>
        <w:rPr>
          <w:rFonts w:ascii="Lucida Grande" w:hAnsi="Lucida Grande" w:cs="Lucida Grande"/>
          <w:color w:val="425EA3"/>
          <w:kern w:val="0"/>
          <w:sz w:val="36"/>
          <w:szCs w:val="36"/>
        </w:rPr>
      </w:pPr>
      <w:r>
        <w:rPr>
          <w:rFonts w:ascii="Lucida Grande" w:hAnsi="Lucida Grande" w:cs="Lucida Grande"/>
          <w:color w:val="425EA3"/>
          <w:kern w:val="0"/>
          <w:sz w:val="36"/>
          <w:szCs w:val="36"/>
        </w:rPr>
        <w:t>Tutorials</w:t>
      </w:r>
    </w:p>
    <w:p w14:paraId="2EF4A8B1" w14:textId="77777777" w:rsidR="002464B1" w:rsidRDefault="002464B1" w:rsidP="002464B1">
      <w:pPr>
        <w:widowControl/>
        <w:autoSpaceDE w:val="0"/>
        <w:autoSpaceDN w:val="0"/>
        <w:adjustRightInd w:val="0"/>
        <w:spacing w:after="200" w:line="400" w:lineRule="atLeast"/>
        <w:jc w:val="left"/>
        <w:rPr>
          <w:rFonts w:ascii="Lucida Grande" w:hAnsi="Lucida Grande" w:cs="Lucida Grande"/>
          <w:kern w:val="0"/>
        </w:rPr>
      </w:pPr>
      <w:r>
        <w:rPr>
          <w:rFonts w:ascii="Lucida Grande" w:hAnsi="Lucida Grande" w:cs="Lucida Grande"/>
          <w:kern w:val="0"/>
        </w:rPr>
        <w:t>Create tutorials for using CocosBuilder. In particular:</w:t>
      </w:r>
    </w:p>
    <w:p w14:paraId="7AF86CC8" w14:textId="77777777" w:rsidR="002464B1" w:rsidRDefault="002464B1" w:rsidP="002464B1">
      <w:pPr>
        <w:widowControl/>
        <w:numPr>
          <w:ilvl w:val="0"/>
          <w:numId w:val="5"/>
        </w:numPr>
        <w:tabs>
          <w:tab w:val="left" w:pos="220"/>
          <w:tab w:val="left" w:pos="720"/>
        </w:tabs>
        <w:autoSpaceDE w:val="0"/>
        <w:autoSpaceDN w:val="0"/>
        <w:adjustRightInd w:val="0"/>
        <w:spacing w:after="200" w:line="400" w:lineRule="atLeast"/>
        <w:ind w:hanging="720"/>
        <w:jc w:val="left"/>
        <w:rPr>
          <w:rFonts w:ascii="Lucida Grande" w:hAnsi="Lucida Grande" w:cs="Lucida Grande"/>
          <w:kern w:val="0"/>
        </w:rPr>
      </w:pPr>
      <w:r>
        <w:rPr>
          <w:rFonts w:ascii="Lucida Grande" w:hAnsi="Lucida Grande" w:cs="Lucida Grande"/>
          <w:kern w:val="0"/>
        </w:rPr>
        <w:t>Tutorial for setting everything up and getting started</w:t>
      </w:r>
    </w:p>
    <w:p w14:paraId="277236BC" w14:textId="77777777" w:rsidR="002464B1" w:rsidRDefault="002464B1" w:rsidP="002464B1">
      <w:pPr>
        <w:widowControl/>
        <w:numPr>
          <w:ilvl w:val="0"/>
          <w:numId w:val="5"/>
        </w:numPr>
        <w:tabs>
          <w:tab w:val="left" w:pos="220"/>
          <w:tab w:val="left" w:pos="720"/>
        </w:tabs>
        <w:autoSpaceDE w:val="0"/>
        <w:autoSpaceDN w:val="0"/>
        <w:adjustRightInd w:val="0"/>
        <w:spacing w:after="200" w:line="400" w:lineRule="atLeast"/>
        <w:ind w:hanging="720"/>
        <w:jc w:val="left"/>
        <w:rPr>
          <w:rFonts w:ascii="Lucida Grande" w:hAnsi="Lucida Grande" w:cs="Lucida Grande"/>
          <w:kern w:val="0"/>
        </w:rPr>
      </w:pPr>
      <w:r>
        <w:rPr>
          <w:rFonts w:ascii="Lucida Grande" w:hAnsi="Lucida Grande" w:cs="Lucida Grande"/>
          <w:kern w:val="0"/>
        </w:rPr>
        <w:t>Tutorial for animations</w:t>
      </w:r>
    </w:p>
    <w:p w14:paraId="63AA8A5C" w14:textId="77777777" w:rsidR="002464B1" w:rsidRDefault="002464B1" w:rsidP="002464B1">
      <w:pPr>
        <w:widowControl/>
        <w:numPr>
          <w:ilvl w:val="0"/>
          <w:numId w:val="5"/>
        </w:numPr>
        <w:tabs>
          <w:tab w:val="left" w:pos="220"/>
          <w:tab w:val="left" w:pos="720"/>
        </w:tabs>
        <w:autoSpaceDE w:val="0"/>
        <w:autoSpaceDN w:val="0"/>
        <w:adjustRightInd w:val="0"/>
        <w:spacing w:after="200" w:line="400" w:lineRule="atLeast"/>
        <w:ind w:hanging="720"/>
        <w:jc w:val="left"/>
        <w:rPr>
          <w:rFonts w:ascii="Lucida Grande" w:hAnsi="Lucida Grande" w:cs="Lucida Grande"/>
          <w:kern w:val="0"/>
        </w:rPr>
      </w:pPr>
      <w:r>
        <w:rPr>
          <w:rFonts w:ascii="Lucida Grande" w:hAnsi="Lucida Grande" w:cs="Lucida Grande"/>
          <w:kern w:val="0"/>
        </w:rPr>
        <w:t>Tutorial for using multiple resolutions in a single file and handling resources</w:t>
      </w:r>
    </w:p>
    <w:p w14:paraId="208AD0E1" w14:textId="77777777" w:rsidR="002464B1" w:rsidRDefault="002464B1" w:rsidP="002464B1">
      <w:pPr>
        <w:widowControl/>
        <w:numPr>
          <w:ilvl w:val="0"/>
          <w:numId w:val="5"/>
        </w:numPr>
        <w:tabs>
          <w:tab w:val="left" w:pos="220"/>
          <w:tab w:val="left" w:pos="720"/>
        </w:tabs>
        <w:autoSpaceDE w:val="0"/>
        <w:autoSpaceDN w:val="0"/>
        <w:adjustRightInd w:val="0"/>
        <w:spacing w:after="200" w:line="400" w:lineRule="atLeast"/>
        <w:ind w:hanging="720"/>
        <w:jc w:val="left"/>
        <w:rPr>
          <w:rFonts w:ascii="Lucida Grande" w:hAnsi="Lucida Grande" w:cs="Lucida Grande"/>
          <w:kern w:val="0"/>
        </w:rPr>
      </w:pPr>
      <w:r>
        <w:rPr>
          <w:rFonts w:ascii="Lucida Grande" w:hAnsi="Lucida Grande" w:cs="Lucida Grande"/>
          <w:kern w:val="0"/>
        </w:rPr>
        <w:t>Tutorial for creating a simple game from start to finish and run it on iOS and Android</w:t>
      </w:r>
    </w:p>
    <w:p w14:paraId="087BF8F8" w14:textId="77777777" w:rsidR="002464B1" w:rsidRDefault="002464B1" w:rsidP="002464B1">
      <w:pPr>
        <w:widowControl/>
        <w:autoSpaceDE w:val="0"/>
        <w:autoSpaceDN w:val="0"/>
        <w:adjustRightInd w:val="0"/>
        <w:spacing w:after="200" w:line="400" w:lineRule="atLeast"/>
        <w:jc w:val="left"/>
        <w:rPr>
          <w:rFonts w:ascii="Lucida Grande" w:hAnsi="Lucida Grande" w:cs="Lucida Grande"/>
          <w:kern w:val="0"/>
        </w:rPr>
      </w:pPr>
      <w:hyperlink r:id="rId50" w:history="1">
        <w:r>
          <w:rPr>
            <w:rFonts w:ascii="Lucida Grande" w:hAnsi="Lucida Grande" w:cs="Lucida Grande"/>
            <w:color w:val="425EA3"/>
            <w:kern w:val="0"/>
            <w:u w:val="single" w:color="425EA3"/>
          </w:rPr>
          <w:t>Github Issue</w:t>
        </w:r>
      </w:hyperlink>
    </w:p>
    <w:p w14:paraId="170B0289" w14:textId="77777777" w:rsidR="002464B1" w:rsidRDefault="002464B1" w:rsidP="002464B1">
      <w:pPr>
        <w:widowControl/>
        <w:autoSpaceDE w:val="0"/>
        <w:autoSpaceDN w:val="0"/>
        <w:adjustRightInd w:val="0"/>
        <w:spacing w:after="300" w:line="480" w:lineRule="atLeast"/>
        <w:jc w:val="left"/>
        <w:rPr>
          <w:rFonts w:ascii="Lucida Grande" w:hAnsi="Lucida Grande" w:cs="Lucida Grande"/>
          <w:color w:val="425EA3"/>
          <w:kern w:val="0"/>
          <w:sz w:val="40"/>
          <w:szCs w:val="40"/>
        </w:rPr>
      </w:pPr>
      <w:r>
        <w:rPr>
          <w:rFonts w:ascii="Lucida Grande" w:hAnsi="Lucida Grande" w:cs="Lucida Grande"/>
          <w:color w:val="425EA3"/>
          <w:kern w:val="0"/>
          <w:sz w:val="40"/>
          <w:szCs w:val="40"/>
        </w:rPr>
        <w:t>Possible additions</w:t>
      </w:r>
    </w:p>
    <w:p w14:paraId="1C6CFD57" w14:textId="77777777" w:rsidR="002464B1" w:rsidRDefault="002464B1" w:rsidP="002464B1">
      <w:pPr>
        <w:widowControl/>
        <w:autoSpaceDE w:val="0"/>
        <w:autoSpaceDN w:val="0"/>
        <w:adjustRightInd w:val="0"/>
        <w:spacing w:after="200" w:line="400" w:lineRule="atLeast"/>
        <w:jc w:val="left"/>
        <w:rPr>
          <w:rFonts w:ascii="Lucida Grande" w:hAnsi="Lucida Grande" w:cs="Lucida Grande"/>
          <w:kern w:val="0"/>
        </w:rPr>
      </w:pPr>
      <w:r>
        <w:rPr>
          <w:rFonts w:ascii="Lucida Grande" w:hAnsi="Lucida Grande" w:cs="Lucida Grande"/>
          <w:kern w:val="0"/>
        </w:rPr>
        <w:t>These are ideas that possibly also could make it into CocosBuilder 3.</w:t>
      </w:r>
    </w:p>
    <w:p w14:paraId="1C3FB598" w14:textId="77777777" w:rsidR="002464B1" w:rsidRDefault="002464B1" w:rsidP="002464B1">
      <w:pPr>
        <w:widowControl/>
        <w:autoSpaceDE w:val="0"/>
        <w:autoSpaceDN w:val="0"/>
        <w:adjustRightInd w:val="0"/>
        <w:spacing w:after="300" w:line="440" w:lineRule="atLeast"/>
        <w:jc w:val="left"/>
        <w:rPr>
          <w:rFonts w:ascii="Lucida Grande" w:hAnsi="Lucida Grande" w:cs="Lucida Grande"/>
          <w:color w:val="425EA3"/>
          <w:kern w:val="0"/>
          <w:sz w:val="36"/>
          <w:szCs w:val="36"/>
        </w:rPr>
      </w:pPr>
      <w:r>
        <w:rPr>
          <w:rFonts w:ascii="Lucida Grande" w:hAnsi="Lucida Grande" w:cs="Lucida Grande"/>
          <w:color w:val="425EA3"/>
          <w:kern w:val="0"/>
          <w:sz w:val="36"/>
          <w:szCs w:val="36"/>
        </w:rPr>
        <w:t>Simplified installation of CocosPlayer</w:t>
      </w:r>
    </w:p>
    <w:p w14:paraId="53264A88" w14:textId="77777777" w:rsidR="002464B1" w:rsidRDefault="002464B1" w:rsidP="002464B1">
      <w:pPr>
        <w:widowControl/>
        <w:autoSpaceDE w:val="0"/>
        <w:autoSpaceDN w:val="0"/>
        <w:adjustRightInd w:val="0"/>
        <w:spacing w:after="200" w:line="400" w:lineRule="atLeast"/>
        <w:jc w:val="left"/>
        <w:rPr>
          <w:rFonts w:ascii="Lucida Grande" w:hAnsi="Lucida Grande" w:cs="Lucida Grande"/>
          <w:kern w:val="0"/>
        </w:rPr>
      </w:pPr>
      <w:r>
        <w:rPr>
          <w:rFonts w:ascii="Lucida Grande" w:hAnsi="Lucida Grande" w:cs="Lucida Grande"/>
          <w:kern w:val="0"/>
        </w:rPr>
        <w:t>Add a menu option to CocosBuilder to automatically install CocosPlayer in Simulator or on a device (user will need to have provisioning profiles and certificates setup for this to work). When hitting Run in CocosPlayer, CocosPlayer could be automatically launched in Simulator if no device is connected.</w:t>
      </w:r>
    </w:p>
    <w:p w14:paraId="7F0613BA" w14:textId="77777777" w:rsidR="002464B1" w:rsidRDefault="002464B1" w:rsidP="002464B1">
      <w:pPr>
        <w:widowControl/>
        <w:autoSpaceDE w:val="0"/>
        <w:autoSpaceDN w:val="0"/>
        <w:adjustRightInd w:val="0"/>
        <w:spacing w:after="200" w:line="400" w:lineRule="atLeast"/>
        <w:jc w:val="left"/>
        <w:rPr>
          <w:rFonts w:ascii="Lucida Grande" w:hAnsi="Lucida Grande" w:cs="Lucida Grande"/>
          <w:kern w:val="0"/>
        </w:rPr>
      </w:pPr>
      <w:hyperlink r:id="rId51" w:history="1">
        <w:r>
          <w:rPr>
            <w:rFonts w:ascii="Lucida Grande" w:hAnsi="Lucida Grande" w:cs="Lucida Grande"/>
            <w:color w:val="425EA3"/>
            <w:kern w:val="0"/>
            <w:u w:val="single" w:color="425EA3"/>
          </w:rPr>
          <w:t>Github Issue</w:t>
        </w:r>
      </w:hyperlink>
    </w:p>
    <w:p w14:paraId="272FBBFC" w14:textId="77777777" w:rsidR="002464B1" w:rsidRDefault="002464B1" w:rsidP="002464B1">
      <w:pPr>
        <w:widowControl/>
        <w:autoSpaceDE w:val="0"/>
        <w:autoSpaceDN w:val="0"/>
        <w:adjustRightInd w:val="0"/>
        <w:spacing w:after="300" w:line="440" w:lineRule="atLeast"/>
        <w:jc w:val="left"/>
        <w:rPr>
          <w:rFonts w:ascii="Lucida Grande" w:hAnsi="Lucida Grande" w:cs="Lucida Grande"/>
          <w:color w:val="425EA3"/>
          <w:kern w:val="0"/>
          <w:sz w:val="36"/>
          <w:szCs w:val="36"/>
        </w:rPr>
      </w:pPr>
      <w:r>
        <w:rPr>
          <w:rFonts w:ascii="Lucida Grande" w:hAnsi="Lucida Grande" w:cs="Lucida Grande"/>
          <w:color w:val="425EA3"/>
          <w:kern w:val="0"/>
          <w:sz w:val="36"/>
          <w:szCs w:val="36"/>
        </w:rPr>
        <w:t>Integration with cocos2d command line tool</w:t>
      </w:r>
    </w:p>
    <w:p w14:paraId="6D4B7E4C" w14:textId="77777777" w:rsidR="002464B1" w:rsidRDefault="002464B1" w:rsidP="002464B1">
      <w:pPr>
        <w:widowControl/>
        <w:autoSpaceDE w:val="0"/>
        <w:autoSpaceDN w:val="0"/>
        <w:adjustRightInd w:val="0"/>
        <w:spacing w:after="200" w:line="400" w:lineRule="atLeast"/>
        <w:jc w:val="left"/>
        <w:rPr>
          <w:rFonts w:ascii="Lucida Grande" w:hAnsi="Lucida Grande" w:cs="Lucida Grande"/>
          <w:kern w:val="0"/>
        </w:rPr>
      </w:pPr>
      <w:r>
        <w:rPr>
          <w:rFonts w:ascii="Lucida Grande" w:hAnsi="Lucida Grande" w:cs="Lucida Grande"/>
          <w:kern w:val="0"/>
        </w:rPr>
        <w:t>Use Cocos2d command line tool for publishing files, creating new projects and possibly communicating with CocosPlayer. (This assumes that the command line tool is finished.)</w:t>
      </w:r>
    </w:p>
    <w:p w14:paraId="0E2F98F4" w14:textId="04391BF4" w:rsidR="002464B1" w:rsidRDefault="002464B1" w:rsidP="002464B1">
      <w:hyperlink r:id="rId52" w:history="1">
        <w:r>
          <w:rPr>
            <w:rFonts w:ascii="Lucida Grande" w:hAnsi="Lucida Grande" w:cs="Lucida Grande"/>
            <w:color w:val="425EA3"/>
            <w:kern w:val="0"/>
            <w:u w:val="single" w:color="425EA3"/>
          </w:rPr>
          <w:t>Github Issue</w:t>
        </w:r>
      </w:hyperlink>
    </w:p>
    <w:p w14:paraId="530B76F2" w14:textId="77777777" w:rsidR="002464B1" w:rsidRDefault="002464B1" w:rsidP="00B662F4"/>
    <w:p w14:paraId="79DF057E" w14:textId="77777777" w:rsidR="002464B1" w:rsidRDefault="002464B1" w:rsidP="00B662F4"/>
    <w:p w14:paraId="7BE29BF8" w14:textId="3733A9A8" w:rsidR="002464B1" w:rsidRDefault="002E37BA" w:rsidP="00B662F4">
      <w:r>
        <w:t xml:space="preserve"> </w:t>
      </w:r>
    </w:p>
    <w:sectPr w:rsidR="002464B1" w:rsidSect="0081658C">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宋体">
    <w:panose1 w:val="02010600030101010101"/>
    <w:charset w:val="50"/>
    <w:family w:val="auto"/>
    <w:pitch w:val="variable"/>
    <w:sig w:usb0="00000003" w:usb1="288F0000" w:usb2="00000016" w:usb3="00000000" w:csb0="00040001" w:csb1="00000000"/>
  </w:font>
  <w:font w:name="Times New Roman">
    <w:panose1 w:val="02020603050405020304"/>
    <w:charset w:val="00"/>
    <w:family w:val="auto"/>
    <w:pitch w:val="variable"/>
    <w:sig w:usb0="E0002AFF" w:usb1="C0007841" w:usb2="00000009" w:usb3="00000000" w:csb0="000001FF" w:csb1="00000000"/>
  </w:font>
  <w:font w:name="Heiti SC Light">
    <w:panose1 w:val="02000000000000000000"/>
    <w:charset w:val="50"/>
    <w:family w:val="auto"/>
    <w:pitch w:val="variable"/>
    <w:sig w:usb0="8000002F" w:usb1="080E004A" w:usb2="00000010" w:usb3="00000000" w:csb0="00040000" w:csb1="00000000"/>
  </w:font>
  <w:font w:name="Lucida Grande">
    <w:panose1 w:val="020B0600040502020204"/>
    <w:charset w:val="00"/>
    <w:family w:val="auto"/>
    <w:pitch w:val="variable"/>
    <w:sig w:usb0="E1000AEF" w:usb1="5000A1FF" w:usb2="00000000" w:usb3="00000000" w:csb0="000001BF"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10002FF" w:usb1="4000ACFF" w:usb2="00000009"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000002"/>
    <w:multiLevelType w:val="hybridMultilevel"/>
    <w:tmpl w:val="00000002"/>
    <w:lvl w:ilvl="0" w:tplc="00000065">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00000003"/>
    <w:multiLevelType w:val="hybridMultilevel"/>
    <w:tmpl w:val="00000003"/>
    <w:lvl w:ilvl="0" w:tplc="000000C9">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nsid w:val="00000004"/>
    <w:multiLevelType w:val="hybridMultilevel"/>
    <w:tmpl w:val="00000004"/>
    <w:lvl w:ilvl="0" w:tplc="0000012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nsid w:val="00000005"/>
    <w:multiLevelType w:val="hybridMultilevel"/>
    <w:tmpl w:val="00000005"/>
    <w:lvl w:ilvl="0" w:tplc="0000019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abstractNumId w:val="0"/>
  </w:num>
  <w:num w:numId="2">
    <w:abstractNumId w:val="1"/>
  </w:num>
  <w:num w:numId="3">
    <w:abstractNumId w:val="2"/>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grammar="clean"/>
  <w:defaultTabStop w:val="420"/>
  <w:drawingGridVerticalSpacing w:val="200"/>
  <w:displayHorizontalDrawingGridEvery w:val="0"/>
  <w:displayVerticalDrawingGridEvery w:val="2"/>
  <w:characterSpacingControl w:val="compressPunctuation"/>
  <w:savePreviewPicture/>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451F9"/>
    <w:rsid w:val="00024DCB"/>
    <w:rsid w:val="00083345"/>
    <w:rsid w:val="00243AD2"/>
    <w:rsid w:val="002464B1"/>
    <w:rsid w:val="002E37BA"/>
    <w:rsid w:val="00552B9D"/>
    <w:rsid w:val="007628EF"/>
    <w:rsid w:val="0081658C"/>
    <w:rsid w:val="008407CC"/>
    <w:rsid w:val="008F5737"/>
    <w:rsid w:val="0096799F"/>
    <w:rsid w:val="00A451F9"/>
    <w:rsid w:val="00B662F4"/>
    <w:rsid w:val="00C43596"/>
    <w:rsid w:val="00D0449C"/>
    <w:rsid w:val="00D41D36"/>
    <w:rsid w:val="00F16266"/>
    <w:rsid w:val="00F5748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5E8BC4B"/>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8F5737"/>
    <w:rPr>
      <w:rFonts w:ascii="Heiti SC Light" w:eastAsia="Heiti SC Light"/>
      <w:sz w:val="18"/>
      <w:szCs w:val="18"/>
    </w:rPr>
  </w:style>
  <w:style w:type="character" w:customStyle="1" w:styleId="a4">
    <w:name w:val="批注框文本字符"/>
    <w:basedOn w:val="a0"/>
    <w:link w:val="a3"/>
    <w:uiPriority w:val="99"/>
    <w:semiHidden/>
    <w:rsid w:val="008F5737"/>
    <w:rPr>
      <w:rFonts w:ascii="Heiti SC Light" w:eastAsia="Heiti SC Light"/>
      <w:sz w:val="18"/>
      <w:szCs w:val="18"/>
    </w:rPr>
  </w:style>
  <w:style w:type="table" w:styleId="a5">
    <w:name w:val="Table Grid"/>
    <w:basedOn w:val="a1"/>
    <w:uiPriority w:val="59"/>
    <w:rsid w:val="002E37B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8F5737"/>
    <w:rPr>
      <w:rFonts w:ascii="Heiti SC Light" w:eastAsia="Heiti SC Light"/>
      <w:sz w:val="18"/>
      <w:szCs w:val="18"/>
    </w:rPr>
  </w:style>
  <w:style w:type="character" w:customStyle="1" w:styleId="a4">
    <w:name w:val="批注框文本字符"/>
    <w:basedOn w:val="a0"/>
    <w:link w:val="a3"/>
    <w:uiPriority w:val="99"/>
    <w:semiHidden/>
    <w:rsid w:val="008F5737"/>
    <w:rPr>
      <w:rFonts w:ascii="Heiti SC Light" w:eastAsia="Heiti SC Light"/>
      <w:sz w:val="18"/>
      <w:szCs w:val="18"/>
    </w:rPr>
  </w:style>
  <w:style w:type="table" w:styleId="a5">
    <w:name w:val="Table Grid"/>
    <w:basedOn w:val="a1"/>
    <w:uiPriority w:val="59"/>
    <w:rsid w:val="002E37B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50" Type="http://schemas.openxmlformats.org/officeDocument/2006/relationships/hyperlink" Target="https://github.com/cocos2d/cocos2d-js/issues/30" TargetMode="External"/><Relationship Id="rId51" Type="http://schemas.openxmlformats.org/officeDocument/2006/relationships/hyperlink" Target="https://github.com/cocos2d/cocos2d-js/issues/35" TargetMode="External"/><Relationship Id="rId52" Type="http://schemas.openxmlformats.org/officeDocument/2006/relationships/hyperlink" Target="https://github.com/cocos2d/cocos2d-js/issues/36" TargetMode="External"/><Relationship Id="rId53" Type="http://schemas.openxmlformats.org/officeDocument/2006/relationships/fontTable" Target="fontTable.xml"/><Relationship Id="rId54" Type="http://schemas.openxmlformats.org/officeDocument/2006/relationships/theme" Target="theme/theme1.xml"/><Relationship Id="rId40" Type="http://schemas.openxmlformats.org/officeDocument/2006/relationships/hyperlink" Target="https://github.com/cocos2d/cocos2d-js/issues/27" TargetMode="External"/><Relationship Id="rId41" Type="http://schemas.openxmlformats.org/officeDocument/2006/relationships/hyperlink" Target="https://github.com/cocos2d/cocos2d-js/issues/6" TargetMode="External"/><Relationship Id="rId42" Type="http://schemas.openxmlformats.org/officeDocument/2006/relationships/hyperlink" Target="https://github.com/cocos2d/cocos2d-js/issues/28" TargetMode="External"/><Relationship Id="rId43" Type="http://schemas.openxmlformats.org/officeDocument/2006/relationships/hyperlink" Target="https://github.com/cocos2d/cocos2d-js/issues/39" TargetMode="External"/><Relationship Id="rId44" Type="http://schemas.openxmlformats.org/officeDocument/2006/relationships/hyperlink" Target="https://github.com/cocos2d/cocos2d-js/issues/12" TargetMode="External"/><Relationship Id="rId45" Type="http://schemas.openxmlformats.org/officeDocument/2006/relationships/hyperlink" Target="https://github.com/cocos2d/cocos2d-js/issues/13" TargetMode="External"/><Relationship Id="rId46" Type="http://schemas.openxmlformats.org/officeDocument/2006/relationships/hyperlink" Target="https://github.com/cocos2d/cocos2d-js/issues/31" TargetMode="External"/><Relationship Id="rId47" Type="http://schemas.openxmlformats.org/officeDocument/2006/relationships/hyperlink" Target="https://github.com/cocos2d/cocos2d-js/issues/32" TargetMode="External"/><Relationship Id="rId48" Type="http://schemas.openxmlformats.org/officeDocument/2006/relationships/hyperlink" Target="https://github.com/cocos2d/cocos2d-js/issues/8" TargetMode="External"/><Relationship Id="rId49" Type="http://schemas.openxmlformats.org/officeDocument/2006/relationships/hyperlink" Target="https://github.com/cocos2d/cocos2d-js/issues/29" TargetMode="Externa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hyperlink" Target="http://cocosbuilder.com/?page_id=11" TargetMode="External"/><Relationship Id="rId8" Type="http://schemas.openxmlformats.org/officeDocument/2006/relationships/hyperlink" Target="http://cocosbuilder.com/" TargetMode="External"/><Relationship Id="rId9" Type="http://schemas.openxmlformats.org/officeDocument/2006/relationships/image" Target="media/image2.png"/><Relationship Id="rId30" Type="http://schemas.openxmlformats.org/officeDocument/2006/relationships/image" Target="media/image20.png"/><Relationship Id="rId31" Type="http://schemas.openxmlformats.org/officeDocument/2006/relationships/image" Target="media/image21.png"/><Relationship Id="rId32" Type="http://schemas.openxmlformats.org/officeDocument/2006/relationships/image" Target="media/image22.png"/><Relationship Id="rId33" Type="http://schemas.openxmlformats.org/officeDocument/2006/relationships/image" Target="media/image23.png"/><Relationship Id="rId34" Type="http://schemas.openxmlformats.org/officeDocument/2006/relationships/image" Target="media/image24.png"/><Relationship Id="rId35" Type="http://schemas.openxmlformats.org/officeDocument/2006/relationships/image" Target="media/image25.png"/><Relationship Id="rId36" Type="http://schemas.openxmlformats.org/officeDocument/2006/relationships/hyperlink" Target="https://github.com/cocos2d/CocosBuilder" TargetMode="External"/><Relationship Id="rId37" Type="http://schemas.openxmlformats.org/officeDocument/2006/relationships/hyperlink" Target="http://git-scm.com/download/mac" TargetMode="External"/><Relationship Id="rId38" Type="http://schemas.openxmlformats.org/officeDocument/2006/relationships/hyperlink" Target="https://github.com/cocos2d/cocos2d-js/issues/5" TargetMode="External"/><Relationship Id="rId39" Type="http://schemas.openxmlformats.org/officeDocument/2006/relationships/hyperlink" Target="https://github.com/cocos2d/cocos2d-js/issues/11" TargetMode="External"/><Relationship Id="rId20" Type="http://schemas.openxmlformats.org/officeDocument/2006/relationships/image" Target="media/image12.png"/><Relationship Id="rId21" Type="http://schemas.openxmlformats.org/officeDocument/2006/relationships/hyperlink" Target="http://foo.com/" TargetMode="External"/><Relationship Id="rId22" Type="http://schemas.openxmlformats.org/officeDocument/2006/relationships/hyperlink" Target="http://foo.com/" TargetMode="External"/><Relationship Id="rId23" Type="http://schemas.openxmlformats.org/officeDocument/2006/relationships/image" Target="media/image13.png"/><Relationship Id="rId24" Type="http://schemas.openxmlformats.org/officeDocument/2006/relationships/image" Target="media/image14.png"/><Relationship Id="rId25" Type="http://schemas.openxmlformats.org/officeDocument/2006/relationships/image" Target="media/image15.png"/><Relationship Id="rId26" Type="http://schemas.openxmlformats.org/officeDocument/2006/relationships/image" Target="media/image16.png"/><Relationship Id="rId27" Type="http://schemas.openxmlformats.org/officeDocument/2006/relationships/image" Target="media/image17.png"/><Relationship Id="rId28" Type="http://schemas.openxmlformats.org/officeDocument/2006/relationships/image" Target="media/image18.png"/><Relationship Id="rId29" Type="http://schemas.openxmlformats.org/officeDocument/2006/relationships/image" Target="media/image19.png"/><Relationship Id="rId10" Type="http://schemas.openxmlformats.org/officeDocument/2006/relationships/hyperlink" Target="http://www.cocos2d-iphone.org/api-ref/2.0.0/" TargetMode="External"/><Relationship Id="rId11" Type="http://schemas.openxmlformats.org/officeDocument/2006/relationships/image" Target="media/image3.png"/><Relationship Id="rId12" Type="http://schemas.openxmlformats.org/officeDocument/2006/relationships/image" Target="media/image4.png"/></Relationships>
</file>

<file path=word/theme/theme1.xml><?xml version="1.0" encoding="utf-8"?>
<a:theme xmlns:a="http://schemas.openxmlformats.org/drawingml/2006/main" name="Office 主题">
  <a:themeElements>
    <a:clrScheme name="办公室">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办公室">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办公室">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56</TotalTime>
  <Pages>77</Pages>
  <Words>12242</Words>
  <Characters>69784</Characters>
  <Application>Microsoft Macintosh Word</Application>
  <DocSecurity>0</DocSecurity>
  <Lines>581</Lines>
  <Paragraphs>163</Paragraphs>
  <ScaleCrop>false</ScaleCrop>
  <Company>home</Company>
  <LinksUpToDate>false</LinksUpToDate>
  <CharactersWithSpaces>81863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马英臣 ma</dc:creator>
  <cp:keywords/>
  <dc:description/>
  <cp:lastModifiedBy>马英臣 ma</cp:lastModifiedBy>
  <cp:revision>13</cp:revision>
  <dcterms:created xsi:type="dcterms:W3CDTF">2013-09-14T03:54:00Z</dcterms:created>
  <dcterms:modified xsi:type="dcterms:W3CDTF">2013-09-14T05:00:00Z</dcterms:modified>
</cp:coreProperties>
</file>